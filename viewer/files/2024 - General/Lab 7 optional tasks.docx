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A4CE1A7" w14:textId="735791C4" w:rsidR="002C2741" w:rsidRDefault="002C2741" w:rsidP="002C2741">
      <w:pPr>
        <w:pStyle w:val="Heading3"/>
      </w:pPr>
      <w:r>
        <w:rPr>
          <w:noProof/>
        </w:rPr>
        <mc:AlternateContent>
          <mc:Choice Requires="wps">
            <w:drawing>
              <wp:anchor distT="0" distB="0" distL="114300" distR="114300" simplePos="0" relativeHeight="251658240" behindDoc="0" locked="0" layoutInCell="1" allowOverlap="1" wp14:anchorId="66283232" wp14:editId="2B43F1BE">
                <wp:simplePos x="0" y="0"/>
                <wp:positionH relativeFrom="column">
                  <wp:posOffset>3792453</wp:posOffset>
                </wp:positionH>
                <wp:positionV relativeFrom="paragraph">
                  <wp:posOffset>-280255</wp:posOffset>
                </wp:positionV>
                <wp:extent cx="2289175" cy="975075"/>
                <wp:effectExtent l="0" t="0" r="9525" b="15875"/>
                <wp:wrapNone/>
                <wp:docPr id="327456022" name="矩形: 圆角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9175" cy="975075"/>
                        </a:xfrm>
                        <a:prstGeom prst="roundRect">
                          <a:avLst>
                            <a:gd name="adj" fmla="val 16667"/>
                          </a:avLst>
                        </a:prstGeom>
                        <a:solidFill>
                          <a:srgbClr val="FFFFFF"/>
                        </a:solidFill>
                        <a:ln w="9525">
                          <a:solidFill>
                            <a:srgbClr val="000000"/>
                          </a:solidFill>
                          <a:round/>
                          <a:headEnd/>
                          <a:tailEnd/>
                        </a:ln>
                      </wps:spPr>
                      <wps:txbx>
                        <w:txbxContent>
                          <w:p w14:paraId="49BDA450" w14:textId="77777777" w:rsidR="002C2741" w:rsidRDefault="002C2741" w:rsidP="002C2741">
                            <w:r>
                              <w:t>You will need:</w:t>
                            </w:r>
                          </w:p>
                          <w:p w14:paraId="0B555C38" w14:textId="024F760C" w:rsidR="002C2741" w:rsidRDefault="00B651DD" w:rsidP="002C2741">
                            <w:pPr>
                              <w:rPr>
                                <w:color w:val="385623"/>
                                <w:lang w:eastAsia="zh-CN"/>
                              </w:rPr>
                            </w:pPr>
                            <w:r>
                              <w:rPr>
                                <w:color w:val="385623"/>
                                <w:lang w:eastAsia="zh-CN"/>
                              </w:rPr>
                              <w:t>File auth.log.txt on Canvas</w:t>
                            </w:r>
                            <w:r w:rsidR="002C2741">
                              <w:rPr>
                                <w:rFonts w:hint="eastAsia"/>
                                <w:color w:val="385623"/>
                                <w:lang w:eastAsia="zh-CN"/>
                              </w:rPr>
                              <w:t xml:space="preserve"> </w:t>
                            </w:r>
                          </w:p>
                          <w:p w14:paraId="1CA13757" w14:textId="39B4CC94" w:rsidR="00FF325A" w:rsidRPr="009320D4" w:rsidRDefault="00561394" w:rsidP="002C2741">
                            <w:pPr>
                              <w:rPr>
                                <w:color w:val="385623"/>
                                <w:lang w:eastAsia="zh-CN"/>
                              </w:rPr>
                            </w:pPr>
                            <w:r>
                              <w:rPr>
                                <w:color w:val="385623"/>
                                <w:lang w:eastAsia="zh-CN"/>
                              </w:rPr>
                              <w:t>Lab Computer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283232" id="矩形: 圆角 39" o:spid="_x0000_s1026" style="position:absolute;left:0;text-align:left;margin-left:298.6pt;margin-top:-22.05pt;width:180.25pt;height:76.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">
                <v:textbox>
                  <w:txbxContent>
                    <w:p w14:paraId="49BDA450" w14:textId="77777777" w:rsidR="002C2741" w:rsidRDefault="002C2741" w:rsidP="002C2741">
                      <w:r>
                        <w:t>You will need:</w:t>
                      </w:r>
                    </w:p>
                    <w:p w14:paraId="0B555C38" w14:textId="024F760C" w:rsidR="002C2741" w:rsidRDefault="00B651DD" w:rsidP="002C2741">
                      <w:pPr>
                        <w:rPr>
                          <w:color w:val="385623"/>
                          <w:lang w:eastAsia="zh-CN"/>
                        </w:rPr>
                      </w:pPr>
                      <w:r>
                        <w:rPr>
                          <w:color w:val="385623"/>
                          <w:lang w:eastAsia="zh-CN"/>
                        </w:rPr>
                        <w:t>File auth.log.txt on Canvas</w:t>
                      </w:r>
                      <w:r w:rsidR="002C2741">
                        <w:rPr>
                          <w:rFonts w:hint="eastAsia"/>
                          <w:color w:val="385623"/>
                          <w:lang w:eastAsia="zh-CN"/>
                        </w:rPr>
                        <w:t xml:space="preserve"> </w:t>
                      </w:r>
                    </w:p>
                    <w:p w14:paraId="1CA13757" w14:textId="39B4CC94" w:rsidR="00FF325A" w:rsidRPr="009320D4" w:rsidRDefault="00561394" w:rsidP="002C2741">
                      <w:pPr>
                        <w:rPr>
                          <w:color w:val="385623"/>
                          <w:lang w:eastAsia="zh-CN"/>
                        </w:rPr>
                      </w:pPr>
                      <w:r>
                        <w:rPr>
                          <w:color w:val="385623"/>
                          <w:lang w:eastAsia="zh-CN"/>
                        </w:rPr>
                        <w:t>Lab Computer</w:t>
                      </w:r>
                    </w:p>
                  </w:txbxContent>
                </v:textbox>
              </v:roundrect>
            </w:pict>
          </mc:Fallback>
        </mc:AlternateContent>
      </w:r>
      <w:r>
        <w:t>COS30015 IT Security</w:t>
      </w:r>
    </w:p>
    <w:p w14:paraId="32798C20" w14:textId="67FAA748" w:rsidR="002C2741" w:rsidRDefault="002C2741" w:rsidP="002C2741">
      <w:pPr>
        <w:pStyle w:val="Heading3"/>
      </w:pPr>
      <w:r>
        <w:t xml:space="preserve">Lab </w:t>
      </w:r>
      <w:r w:rsidR="009B616D">
        <w:t>7</w:t>
      </w:r>
      <w:r>
        <w:t xml:space="preserve"> week </w:t>
      </w:r>
      <w:r w:rsidR="009B616D">
        <w:t>7 (Optional)</w:t>
      </w:r>
    </w:p>
    <w:p w14:paraId="7C0173E6" w14:textId="77777777" w:rsidR="002C2741" w:rsidRPr="00E52BB5" w:rsidRDefault="002C2741" w:rsidP="002C2741"/>
    <w:p w14:paraId="5EC83B4F" w14:textId="3E12A5BB" w:rsidR="002C2741" w:rsidRDefault="002C2741" w:rsidP="002C2741">
      <w:pPr>
        <w:rPr>
          <w:lang w:eastAsia="zh-CN"/>
        </w:rPr>
      </w:pPr>
      <w:r w:rsidRPr="00E52BB5">
        <w:t xml:space="preserve">In this lab you will </w:t>
      </w:r>
      <w:r w:rsidR="00FF325A">
        <w:rPr>
          <w:lang w:eastAsia="zh-CN"/>
        </w:rPr>
        <w:t xml:space="preserve">watch a tutorial </w:t>
      </w:r>
      <w:r w:rsidR="004278EC">
        <w:rPr>
          <w:lang w:eastAsia="zh-CN"/>
        </w:rPr>
        <w:t>about Password Guessing, Password Spraying and Privilege Escalation Attack, and answer some related questions.</w:t>
      </w:r>
    </w:p>
    <w:p w14:paraId="2C0666CA" w14:textId="77777777" w:rsidR="00CF69D3" w:rsidRDefault="00CF69D3" w:rsidP="002C2741">
      <w:pPr>
        <w:rPr>
          <w:lang w:eastAsia="zh-CN"/>
        </w:rPr>
      </w:pPr>
    </w:p>
    <w:p w14:paraId="414F5C2D" w14:textId="720E22BA" w:rsidR="00CF69D3" w:rsidRDefault="00CF69D3" w:rsidP="002C2741">
      <w:pPr>
        <w:rPr>
          <w:b/>
          <w:bCs/>
          <w:lang w:eastAsia="zh-CN"/>
        </w:rPr>
      </w:pPr>
      <w:r>
        <w:rPr>
          <w:b/>
          <w:bCs/>
          <w:lang w:eastAsia="zh-CN"/>
        </w:rPr>
        <w:t>Concepts of Password Guessing, Password Spraying and Privilege Escalation</w:t>
      </w:r>
    </w:p>
    <w:p w14:paraId="4F21F0B4" w14:textId="77777777" w:rsidR="00CF69D3" w:rsidRDefault="00CF69D3" w:rsidP="002C2741">
      <w:pPr>
        <w:rPr>
          <w:b/>
          <w:bCs/>
          <w:lang w:eastAsia="zh-CN"/>
        </w:rPr>
      </w:pPr>
    </w:p>
    <w:p w14:paraId="6446F64F" w14:textId="77777777" w:rsidR="00CF69D3" w:rsidRPr="00CF69D3" w:rsidRDefault="00CF69D3" w:rsidP="00CF69D3">
      <w:pPr>
        <w:numPr>
          <w:ilvl w:val="0"/>
          <w:numId w:val="20"/>
        </w:numPr>
        <w:rPr>
          <w:lang w:eastAsia="zh-CN"/>
        </w:rPr>
      </w:pPr>
      <w:r w:rsidRPr="00CF69D3">
        <w:rPr>
          <w:b/>
          <w:bCs/>
          <w:lang w:eastAsia="zh-CN"/>
        </w:rPr>
        <w:t>Password Guessing:</w:t>
      </w:r>
    </w:p>
    <w:p w14:paraId="116431E8" w14:textId="77777777" w:rsidR="00CF69D3" w:rsidRPr="00CF69D3" w:rsidRDefault="00CF69D3" w:rsidP="00CF69D3">
      <w:pPr>
        <w:numPr>
          <w:ilvl w:val="1"/>
          <w:numId w:val="20"/>
        </w:numPr>
        <w:rPr>
          <w:lang w:eastAsia="zh-CN"/>
        </w:rPr>
      </w:pPr>
      <w:r w:rsidRPr="00CF69D3">
        <w:rPr>
          <w:b/>
          <w:bCs/>
          <w:lang w:eastAsia="zh-CN"/>
        </w:rPr>
        <w:t>Concept:</w:t>
      </w:r>
      <w:r w:rsidRPr="00CF69D3">
        <w:rPr>
          <w:lang w:eastAsia="zh-CN"/>
        </w:rPr>
        <w:t> Password guessing is a straightforward attack where an attacker attempts to gain unauthorized access by trying different passwords. This can be done manually or through automated tools. Common targets are accounts where passwords might be weak, default, or commonly used.</w:t>
      </w:r>
    </w:p>
    <w:p w14:paraId="4BDB58C3" w14:textId="77777777" w:rsidR="00CF69D3" w:rsidRPr="00CF69D3" w:rsidRDefault="00CF69D3" w:rsidP="00CF69D3">
      <w:pPr>
        <w:numPr>
          <w:ilvl w:val="1"/>
          <w:numId w:val="20"/>
        </w:numPr>
        <w:rPr>
          <w:lang w:eastAsia="zh-CN"/>
        </w:rPr>
      </w:pPr>
      <w:r w:rsidRPr="00CF69D3">
        <w:rPr>
          <w:b/>
          <w:bCs/>
          <w:lang w:eastAsia="zh-CN"/>
        </w:rPr>
        <w:t>Approach:</w:t>
      </w:r>
      <w:r w:rsidRPr="00CF69D3">
        <w:rPr>
          <w:lang w:eastAsia="zh-CN"/>
        </w:rPr>
        <w:t> Attackers might use brute force (trying all possible combinations), or a more refined approach using dictionaries of common passwords.</w:t>
      </w:r>
    </w:p>
    <w:p w14:paraId="38E9159F" w14:textId="77777777" w:rsidR="00CF69D3" w:rsidRPr="00CF69D3" w:rsidRDefault="00CF69D3" w:rsidP="00CF69D3">
      <w:pPr>
        <w:numPr>
          <w:ilvl w:val="0"/>
          <w:numId w:val="20"/>
        </w:numPr>
        <w:rPr>
          <w:lang w:eastAsia="zh-CN"/>
        </w:rPr>
      </w:pPr>
      <w:r w:rsidRPr="00CF69D3">
        <w:rPr>
          <w:b/>
          <w:bCs/>
          <w:lang w:eastAsia="zh-CN"/>
        </w:rPr>
        <w:t>Password Spraying:</w:t>
      </w:r>
    </w:p>
    <w:p w14:paraId="60EF3400" w14:textId="77777777" w:rsidR="00CF69D3" w:rsidRPr="00CF69D3" w:rsidRDefault="00CF69D3" w:rsidP="00CF69D3">
      <w:pPr>
        <w:numPr>
          <w:ilvl w:val="1"/>
          <w:numId w:val="20"/>
        </w:numPr>
        <w:rPr>
          <w:lang w:eastAsia="zh-CN"/>
        </w:rPr>
      </w:pPr>
      <w:r w:rsidRPr="00CF69D3">
        <w:rPr>
          <w:b/>
          <w:bCs/>
          <w:lang w:eastAsia="zh-CN"/>
        </w:rPr>
        <w:t>Concept:</w:t>
      </w:r>
      <w:r w:rsidRPr="00CF69D3">
        <w:rPr>
          <w:lang w:eastAsia="zh-CN"/>
        </w:rPr>
        <w:t xml:space="preserve"> Password spraying takes a different approach by using a few common passwords against </w:t>
      </w:r>
      <w:proofErr w:type="gramStart"/>
      <w:r w:rsidRPr="00CF69D3">
        <w:rPr>
          <w:lang w:eastAsia="zh-CN"/>
        </w:rPr>
        <w:t>a large number of</w:t>
      </w:r>
      <w:proofErr w:type="gramEnd"/>
      <w:r w:rsidRPr="00CF69D3">
        <w:rPr>
          <w:lang w:eastAsia="zh-CN"/>
        </w:rPr>
        <w:t xml:space="preserve"> usernames. Unlike password guessing, which focuses on breaking into one account by trying many passwords, password spraying aims to access many accounts by trying only a few commonly used passwords.</w:t>
      </w:r>
    </w:p>
    <w:p w14:paraId="53AAC987" w14:textId="77777777" w:rsidR="00CF69D3" w:rsidRPr="00CF69D3" w:rsidRDefault="00CF69D3" w:rsidP="00CF69D3">
      <w:pPr>
        <w:numPr>
          <w:ilvl w:val="1"/>
          <w:numId w:val="20"/>
        </w:numPr>
        <w:rPr>
          <w:lang w:eastAsia="zh-CN"/>
        </w:rPr>
      </w:pPr>
      <w:r w:rsidRPr="00CF69D3">
        <w:rPr>
          <w:b/>
          <w:bCs/>
          <w:lang w:eastAsia="zh-CN"/>
        </w:rPr>
        <w:t>Approach:</w:t>
      </w:r>
      <w:r w:rsidRPr="00CF69D3">
        <w:rPr>
          <w:lang w:eastAsia="zh-CN"/>
        </w:rPr>
        <w:t> This type of attack is effective against systems with lockout policies that lock accounts after a few unsuccessful login attempts, as it tries to avoid triggering these security measures.</w:t>
      </w:r>
    </w:p>
    <w:p w14:paraId="5A021E9A" w14:textId="77777777" w:rsidR="00CF69D3" w:rsidRPr="00CF69D3" w:rsidRDefault="00CF69D3" w:rsidP="00CF69D3">
      <w:pPr>
        <w:numPr>
          <w:ilvl w:val="0"/>
          <w:numId w:val="20"/>
        </w:numPr>
        <w:rPr>
          <w:lang w:eastAsia="zh-CN"/>
        </w:rPr>
      </w:pPr>
      <w:r w:rsidRPr="00CF69D3">
        <w:rPr>
          <w:b/>
          <w:bCs/>
          <w:lang w:eastAsia="zh-CN"/>
        </w:rPr>
        <w:t>Privilege Escalation:</w:t>
      </w:r>
    </w:p>
    <w:p w14:paraId="1E5CDCA1" w14:textId="77777777" w:rsidR="00CF69D3" w:rsidRPr="00CF69D3" w:rsidRDefault="00CF69D3" w:rsidP="00CF69D3">
      <w:pPr>
        <w:numPr>
          <w:ilvl w:val="1"/>
          <w:numId w:val="20"/>
        </w:numPr>
        <w:rPr>
          <w:lang w:eastAsia="zh-CN"/>
        </w:rPr>
      </w:pPr>
      <w:r w:rsidRPr="00CF69D3">
        <w:rPr>
          <w:b/>
          <w:bCs/>
          <w:lang w:eastAsia="zh-CN"/>
        </w:rPr>
        <w:t>Concept:</w:t>
      </w:r>
      <w:r w:rsidRPr="00CF69D3">
        <w:rPr>
          <w:lang w:eastAsia="zh-CN"/>
        </w:rPr>
        <w:t> Privilege escalation occurs when a user with limited permissions exploits a vulnerability in a system to gain unauthorized access or elevated privileges that they are not entitled to. This can happen after an attacker has gained initial access through other means (like password guessing or spraying).</w:t>
      </w:r>
    </w:p>
    <w:p w14:paraId="6B88C86E" w14:textId="77777777" w:rsidR="00CF69D3" w:rsidRPr="00CF69D3" w:rsidRDefault="00CF69D3" w:rsidP="00CF69D3">
      <w:pPr>
        <w:numPr>
          <w:ilvl w:val="1"/>
          <w:numId w:val="20"/>
        </w:numPr>
        <w:rPr>
          <w:lang w:eastAsia="zh-CN"/>
        </w:rPr>
      </w:pPr>
      <w:r w:rsidRPr="00CF69D3">
        <w:rPr>
          <w:b/>
          <w:bCs/>
          <w:lang w:eastAsia="zh-CN"/>
        </w:rPr>
        <w:t>Approach:</w:t>
      </w:r>
      <w:r w:rsidRPr="00CF69D3">
        <w:rPr>
          <w:lang w:eastAsia="zh-CN"/>
        </w:rPr>
        <w:t> There are two types of privilege escalation: vertical and horizontal. Vertical escalation involves gaining higher-level privileges (e.g., user to admin), while horizontal escalation involves expanding access across accounts at the same privilege level.</w:t>
      </w:r>
    </w:p>
    <w:p w14:paraId="797E09C9" w14:textId="77777777" w:rsidR="00CF69D3" w:rsidRPr="00CF69D3" w:rsidRDefault="00CF69D3" w:rsidP="00CF69D3">
      <w:pPr>
        <w:numPr>
          <w:ilvl w:val="0"/>
          <w:numId w:val="20"/>
        </w:numPr>
        <w:rPr>
          <w:b/>
          <w:bCs/>
          <w:lang w:eastAsia="zh-CN"/>
        </w:rPr>
      </w:pPr>
      <w:r w:rsidRPr="00CF69D3">
        <w:rPr>
          <w:b/>
          <w:bCs/>
          <w:lang w:eastAsia="zh-CN"/>
        </w:rPr>
        <w:t>Differences:</w:t>
      </w:r>
    </w:p>
    <w:p w14:paraId="734A5E86" w14:textId="77777777" w:rsidR="00CF69D3" w:rsidRPr="00CF69D3" w:rsidRDefault="00CF69D3" w:rsidP="00CF69D3">
      <w:pPr>
        <w:numPr>
          <w:ilvl w:val="0"/>
          <w:numId w:val="21"/>
        </w:numPr>
        <w:rPr>
          <w:lang w:eastAsia="zh-CN"/>
        </w:rPr>
      </w:pPr>
      <w:r w:rsidRPr="00CF69D3">
        <w:rPr>
          <w:b/>
          <w:bCs/>
          <w:lang w:eastAsia="zh-CN"/>
        </w:rPr>
        <w:t>Focus and Goal:</w:t>
      </w:r>
    </w:p>
    <w:p w14:paraId="07193A49" w14:textId="77777777" w:rsidR="00CF69D3" w:rsidRPr="00CF69D3" w:rsidRDefault="00CF69D3" w:rsidP="00CF69D3">
      <w:pPr>
        <w:numPr>
          <w:ilvl w:val="1"/>
          <w:numId w:val="21"/>
        </w:numPr>
        <w:rPr>
          <w:lang w:eastAsia="zh-CN"/>
        </w:rPr>
      </w:pPr>
      <w:r w:rsidRPr="00CF69D3">
        <w:rPr>
          <w:b/>
          <w:bCs/>
          <w:lang w:eastAsia="zh-CN"/>
        </w:rPr>
        <w:t>Password Guessing and Spraying:</w:t>
      </w:r>
      <w:r w:rsidRPr="00CF69D3">
        <w:rPr>
          <w:lang w:eastAsia="zh-CN"/>
        </w:rPr>
        <w:t> Both focus on gaining initial access using passwords but differ in strategy—guessing attacks individual accounts intensively, while spraying targets multiple accounts with fewer attempts per account.</w:t>
      </w:r>
    </w:p>
    <w:p w14:paraId="6DDDC2E1" w14:textId="77777777" w:rsidR="00CF69D3" w:rsidRPr="00CF69D3" w:rsidRDefault="00CF69D3" w:rsidP="00CF69D3">
      <w:pPr>
        <w:numPr>
          <w:ilvl w:val="1"/>
          <w:numId w:val="21"/>
        </w:numPr>
        <w:rPr>
          <w:lang w:eastAsia="zh-CN"/>
        </w:rPr>
      </w:pPr>
      <w:r w:rsidRPr="00CF69D3">
        <w:rPr>
          <w:b/>
          <w:bCs/>
          <w:lang w:eastAsia="zh-CN"/>
        </w:rPr>
        <w:t>Privilege Escalation:</w:t>
      </w:r>
      <w:r w:rsidRPr="00CF69D3">
        <w:rPr>
          <w:lang w:eastAsia="zh-CN"/>
        </w:rPr>
        <w:t> Assumes initial access is already obtained and focuses on gaining broader or higher-level access than initially granted.</w:t>
      </w:r>
    </w:p>
    <w:p w14:paraId="6F8A3310" w14:textId="77777777" w:rsidR="00CF69D3" w:rsidRPr="00CF69D3" w:rsidRDefault="00CF69D3" w:rsidP="00CF69D3">
      <w:pPr>
        <w:numPr>
          <w:ilvl w:val="0"/>
          <w:numId w:val="21"/>
        </w:numPr>
        <w:rPr>
          <w:lang w:eastAsia="zh-CN"/>
        </w:rPr>
      </w:pPr>
      <w:r w:rsidRPr="00CF69D3">
        <w:rPr>
          <w:b/>
          <w:bCs/>
          <w:lang w:eastAsia="zh-CN"/>
        </w:rPr>
        <w:t>Methodology:</w:t>
      </w:r>
    </w:p>
    <w:p w14:paraId="23D5DA49" w14:textId="77777777" w:rsidR="00CF69D3" w:rsidRPr="00CF69D3" w:rsidRDefault="00CF69D3" w:rsidP="00CF69D3">
      <w:pPr>
        <w:numPr>
          <w:ilvl w:val="1"/>
          <w:numId w:val="21"/>
        </w:numPr>
        <w:rPr>
          <w:lang w:eastAsia="zh-CN"/>
        </w:rPr>
      </w:pPr>
      <w:r w:rsidRPr="00CF69D3">
        <w:rPr>
          <w:b/>
          <w:bCs/>
          <w:lang w:eastAsia="zh-CN"/>
        </w:rPr>
        <w:t>Password Guessing:</w:t>
      </w:r>
      <w:r w:rsidRPr="00CF69D3">
        <w:rPr>
          <w:lang w:eastAsia="zh-CN"/>
        </w:rPr>
        <w:t> Often involves intensive effort on a single account.</w:t>
      </w:r>
    </w:p>
    <w:p w14:paraId="5E23E488" w14:textId="77777777" w:rsidR="00CF69D3" w:rsidRPr="00CF69D3" w:rsidRDefault="00CF69D3" w:rsidP="00CF69D3">
      <w:pPr>
        <w:numPr>
          <w:ilvl w:val="1"/>
          <w:numId w:val="21"/>
        </w:numPr>
        <w:rPr>
          <w:lang w:eastAsia="zh-CN"/>
        </w:rPr>
      </w:pPr>
      <w:r w:rsidRPr="00CF69D3">
        <w:rPr>
          <w:b/>
          <w:bCs/>
          <w:lang w:eastAsia="zh-CN"/>
        </w:rPr>
        <w:lastRenderedPageBreak/>
        <w:t>Password Spraying:</w:t>
      </w:r>
      <w:r w:rsidRPr="00CF69D3">
        <w:rPr>
          <w:lang w:eastAsia="zh-CN"/>
        </w:rPr>
        <w:t> Involves minimal effort per account but targets many accounts to increase the likelihood of success.</w:t>
      </w:r>
    </w:p>
    <w:p w14:paraId="22031039" w14:textId="77777777" w:rsidR="00CF69D3" w:rsidRPr="00CF69D3" w:rsidRDefault="00CF69D3" w:rsidP="00CF69D3">
      <w:pPr>
        <w:numPr>
          <w:ilvl w:val="1"/>
          <w:numId w:val="21"/>
        </w:numPr>
        <w:rPr>
          <w:lang w:eastAsia="zh-CN"/>
        </w:rPr>
      </w:pPr>
      <w:r w:rsidRPr="00CF69D3">
        <w:rPr>
          <w:b/>
          <w:bCs/>
          <w:lang w:eastAsia="zh-CN"/>
        </w:rPr>
        <w:t>Privilege Escalation:</w:t>
      </w:r>
      <w:r w:rsidRPr="00CF69D3">
        <w:rPr>
          <w:lang w:eastAsia="zh-CN"/>
        </w:rPr>
        <w:t> Utilizes system vulnerabilities, misconfigurations, or software flaws rather than relying on password vulnerabilities.</w:t>
      </w:r>
    </w:p>
    <w:p w14:paraId="6A9213E0" w14:textId="77777777" w:rsidR="00CF69D3" w:rsidRPr="00CF69D3" w:rsidRDefault="00CF69D3" w:rsidP="00CF69D3">
      <w:pPr>
        <w:rPr>
          <w:lang w:eastAsia="zh-CN"/>
        </w:rPr>
      </w:pPr>
      <w:r w:rsidRPr="00CF69D3">
        <w:rPr>
          <w:lang w:eastAsia="zh-CN"/>
        </w:rPr>
        <w:t>Understanding these differences is crucial for implementing effective security measures, such as robust password policies, account lockout policies, regular audits of user permissions, and timely patching of known vulnerabilities.</w:t>
      </w:r>
    </w:p>
    <w:p w14:paraId="62CF0401" w14:textId="77777777" w:rsidR="00CF69D3" w:rsidRPr="00CF69D3" w:rsidRDefault="00CF69D3" w:rsidP="002C2741">
      <w:pPr>
        <w:rPr>
          <w:lang w:eastAsia="zh-CN"/>
        </w:rPr>
      </w:pPr>
    </w:p>
    <w:p w14:paraId="70B869B7" w14:textId="77777777" w:rsidR="003E4601" w:rsidRDefault="003E4601" w:rsidP="002C2741">
      <w:pPr>
        <w:rPr>
          <w:lang w:eastAsia="zh-CN"/>
        </w:rPr>
      </w:pPr>
    </w:p>
    <w:p w14:paraId="755621F1" w14:textId="59BEE29D" w:rsidR="003E4601" w:rsidRPr="003E4601" w:rsidRDefault="003E4601" w:rsidP="002C2741">
      <w:pPr>
        <w:rPr>
          <w:b/>
        </w:rPr>
      </w:pPr>
      <w:r>
        <w:rPr>
          <w:b/>
          <w:lang w:eastAsia="zh-CN"/>
        </w:rPr>
        <w:t xml:space="preserve">Guidance on interpreting </w:t>
      </w:r>
      <w:r w:rsidR="00C470B2">
        <w:rPr>
          <w:b/>
          <w:lang w:eastAsia="zh-CN"/>
        </w:rPr>
        <w:t>the log structure</w:t>
      </w:r>
    </w:p>
    <w:p w14:paraId="26524CF3" w14:textId="7DA8F36B" w:rsidR="00325B61" w:rsidRDefault="00325B61" w:rsidP="002C2741">
      <w:pPr>
        <w:rPr>
          <w:lang w:eastAsia="zh-CN"/>
        </w:rPr>
      </w:pPr>
    </w:p>
    <w:p w14:paraId="5FEFAAA0" w14:textId="69BA7AA6" w:rsidR="002336E3" w:rsidRDefault="002336E3" w:rsidP="002C2741">
      <w:pPr>
        <w:rPr>
          <w:lang w:eastAsia="zh-CN"/>
        </w:rPr>
      </w:pPr>
      <w:r w:rsidRPr="002336E3">
        <w:rPr>
          <w:noProof/>
          <w:lang w:eastAsia="zh-CN"/>
        </w:rPr>
        <w:drawing>
          <wp:inline distT="0" distB="0" distL="0" distR="0" wp14:anchorId="32000FBE" wp14:editId="44897D9E">
            <wp:extent cx="5274310" cy="4759325"/>
            <wp:effectExtent l="0" t="0" r="0" b="3175"/>
            <wp:docPr id="164818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84020" name=""/>
                    <pic:cNvPicPr/>
                  </pic:nvPicPr>
                  <pic:blipFill>
                    <a:blip r:embed="rId7"/>
                    <a:stretch>
                      <a:fillRect/>
                    </a:stretch>
                  </pic:blipFill>
                  <pic:spPr>
                    <a:xfrm>
                      <a:off x="0" y="0"/>
                      <a:ext cx="5274310" cy="4759325"/>
                    </a:xfrm>
                    <a:prstGeom prst="rect">
                      <a:avLst/>
                    </a:prstGeom>
                  </pic:spPr>
                </pic:pic>
              </a:graphicData>
            </a:graphic>
          </wp:inline>
        </w:drawing>
      </w:r>
    </w:p>
    <w:p w14:paraId="18DA2954" w14:textId="77777777" w:rsidR="002336E3" w:rsidRDefault="002336E3" w:rsidP="002C2741">
      <w:pPr>
        <w:rPr>
          <w:lang w:eastAsia="zh-CN"/>
        </w:rPr>
      </w:pPr>
    </w:p>
    <w:p w14:paraId="04F786BB" w14:textId="3E7FEE1D" w:rsidR="00342C63" w:rsidRPr="002A5EF9" w:rsidRDefault="00342C63" w:rsidP="002C2741">
      <w:pPr>
        <w:rPr>
          <w:lang w:val="en-US" w:eastAsia="zh-CN"/>
        </w:rPr>
      </w:pPr>
      <w:r w:rsidRPr="00342C63">
        <w:rPr>
          <w:lang w:eastAsia="zh-CN"/>
        </w:rPr>
        <w:t>This real-time log stream provides insights into authentication attempts, highlighting failed password entries, successful logins, session disconnections, root privilege escalations, and other significant events.</w:t>
      </w:r>
      <w:r w:rsidR="002A5EF9">
        <w:rPr>
          <w:rFonts w:hint="eastAsia"/>
          <w:lang w:eastAsia="zh-CN"/>
        </w:rPr>
        <w:t xml:space="preserve"> Here</w:t>
      </w:r>
      <w:r w:rsidR="002A5EF9">
        <w:rPr>
          <w:lang w:val="en-US" w:eastAsia="zh-CN"/>
        </w:rPr>
        <w:t xml:space="preserve"> is </w:t>
      </w:r>
      <w:proofErr w:type="spellStart"/>
      <w:proofErr w:type="gramStart"/>
      <w:r w:rsidR="002A5EF9">
        <w:rPr>
          <w:lang w:val="en-US" w:eastAsia="zh-CN"/>
        </w:rPr>
        <w:t>a</w:t>
      </w:r>
      <w:proofErr w:type="spellEnd"/>
      <w:proofErr w:type="gramEnd"/>
      <w:r w:rsidR="002A5EF9">
        <w:rPr>
          <w:lang w:val="en-US" w:eastAsia="zh-CN"/>
        </w:rPr>
        <w:t xml:space="preserve"> </w:t>
      </w:r>
      <w:r w:rsidR="00B651CE">
        <w:rPr>
          <w:lang w:val="en-US" w:eastAsia="zh-CN"/>
        </w:rPr>
        <w:t>example slice of a log.</w:t>
      </w:r>
    </w:p>
    <w:p w14:paraId="3CAAFD81" w14:textId="77777777" w:rsidR="002A5EF9" w:rsidRDefault="002A5EF9" w:rsidP="002C2741">
      <w:pPr>
        <w:rPr>
          <w:lang w:eastAsia="zh-CN"/>
        </w:rPr>
      </w:pPr>
    </w:p>
    <w:p w14:paraId="73191F7B" w14:textId="4BE249EA" w:rsidR="002A5EF9" w:rsidRDefault="002A5EF9" w:rsidP="002A5EF9">
      <w:pPr>
        <w:pStyle w:val="Quote"/>
        <w:pBdr>
          <w:top w:val="single" w:sz="4" w:space="1" w:color="000000"/>
          <w:left w:val="single" w:sz="4" w:space="4" w:color="000000"/>
          <w:bottom w:val="single" w:sz="4" w:space="1" w:color="000000"/>
          <w:right w:val="single" w:sz="4" w:space="4" w:color="000000"/>
        </w:pBdr>
        <w:shd w:val="clear" w:color="auto" w:fill="E5E5E5"/>
        <w:spacing w:before="0" w:after="0"/>
        <w:rPr>
          <w:lang w:val="en-AU" w:eastAsia="zh-CN"/>
        </w:rPr>
      </w:pPr>
      <w:r w:rsidRPr="002A5EF9">
        <w:rPr>
          <w:lang w:val="en-AU" w:eastAsia="zh-CN"/>
        </w:rPr>
        <w:t>Feb 10 15:45:14 ubuntu-</w:t>
      </w:r>
      <w:proofErr w:type="spellStart"/>
      <w:r w:rsidRPr="002A5EF9">
        <w:rPr>
          <w:lang w:val="en-AU" w:eastAsia="zh-CN"/>
        </w:rPr>
        <w:t>lts</w:t>
      </w:r>
      <w:proofErr w:type="spellEnd"/>
      <w:r w:rsidRPr="002A5EF9">
        <w:rPr>
          <w:lang w:val="en-AU" w:eastAsia="zh-CN"/>
        </w:rPr>
        <w:t xml:space="preserve"> </w:t>
      </w:r>
      <w:proofErr w:type="spellStart"/>
      <w:proofErr w:type="gramStart"/>
      <w:r w:rsidRPr="002A5EF9">
        <w:rPr>
          <w:lang w:val="en-AU" w:eastAsia="zh-CN"/>
        </w:rPr>
        <w:t>sshd</w:t>
      </w:r>
      <w:proofErr w:type="spellEnd"/>
      <w:r w:rsidRPr="002A5EF9">
        <w:rPr>
          <w:lang w:val="en-AU" w:eastAsia="zh-CN"/>
        </w:rPr>
        <w:t>[</w:t>
      </w:r>
      <w:proofErr w:type="gramEnd"/>
      <w:r w:rsidRPr="002A5EF9">
        <w:rPr>
          <w:lang w:val="en-AU" w:eastAsia="zh-CN"/>
        </w:rPr>
        <w:t>47343]: Failed password for root from 103.106.189.143 port 33990 ssh2</w:t>
      </w:r>
    </w:p>
    <w:p w14:paraId="3DE7724F" w14:textId="77777777" w:rsidR="002A5EF9" w:rsidRDefault="002A5EF9" w:rsidP="002C2741">
      <w:pPr>
        <w:rPr>
          <w:lang w:eastAsia="zh-CN"/>
        </w:rPr>
      </w:pPr>
    </w:p>
    <w:p w14:paraId="78B05739" w14:textId="47731D20" w:rsidR="00342C63" w:rsidRDefault="00A70AC6" w:rsidP="002C2741">
      <w:pPr>
        <w:rPr>
          <w:lang w:eastAsia="zh-CN"/>
        </w:rPr>
      </w:pPr>
      <w:r w:rsidRPr="00A70AC6">
        <w:rPr>
          <w:lang w:eastAsia="zh-CN"/>
        </w:rPr>
        <w:t xml:space="preserve">The log provides the "who" root), the "what" (Failed password), the "when" (Feb 10 15:45:14), the "where" (103.106.189.143) and the "how" (ssh2) of the authentication </w:t>
      </w:r>
      <w:r w:rsidRPr="00A70AC6">
        <w:rPr>
          <w:lang w:eastAsia="zh-CN"/>
        </w:rPr>
        <w:lastRenderedPageBreak/>
        <w:t>event. Thanks to these specifics, it is feasible to track trends in login origins, methods, and to pinpoint authentication attacks.</w:t>
      </w:r>
      <w:r>
        <w:rPr>
          <w:lang w:eastAsia="zh-CN"/>
        </w:rPr>
        <w:t xml:space="preserve"> The following screenshot is another example that shows </w:t>
      </w:r>
      <w:r w:rsidR="00394B4F">
        <w:rPr>
          <w:lang w:eastAsia="zh-CN"/>
        </w:rPr>
        <w:t>the entire log-in and log-out process:</w:t>
      </w:r>
    </w:p>
    <w:p w14:paraId="19BDB08B" w14:textId="77777777" w:rsidR="00394B4F" w:rsidRDefault="00394B4F" w:rsidP="002C2741">
      <w:pPr>
        <w:rPr>
          <w:lang w:eastAsia="zh-CN"/>
        </w:rPr>
      </w:pPr>
    </w:p>
    <w:p w14:paraId="7E87A053" w14:textId="77777777" w:rsidR="00342C63" w:rsidRDefault="003E4601" w:rsidP="002C5F13">
      <w:pPr>
        <w:rPr>
          <w:lang w:eastAsia="zh-CN"/>
        </w:rPr>
      </w:pPr>
      <w:r w:rsidRPr="003E4601">
        <w:rPr>
          <w:rFonts w:ascii="var(--ff-mono)" w:eastAsia="Times New Roman" w:hAnsi="var(--ff-mono)" w:cs="Courier New"/>
          <w:i/>
          <w:iCs/>
          <w:noProof/>
          <w:color w:val="0C0D0E"/>
          <w:sz w:val="16"/>
          <w:szCs w:val="16"/>
          <w:bdr w:val="none" w:sz="0" w:space="0" w:color="auto" w:frame="1"/>
          <w:lang w:val="en-US" w:eastAsia="zh-CN"/>
        </w:rPr>
        <w:drawing>
          <wp:inline distT="0" distB="0" distL="0" distR="0" wp14:anchorId="751E638D" wp14:editId="464B7364">
            <wp:extent cx="6069036" cy="510746"/>
            <wp:effectExtent l="0" t="0" r="1905" b="0"/>
            <wp:docPr id="185931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13716" name=""/>
                    <pic:cNvPicPr/>
                  </pic:nvPicPr>
                  <pic:blipFill>
                    <a:blip r:embed="rId8"/>
                    <a:stretch>
                      <a:fillRect/>
                    </a:stretch>
                  </pic:blipFill>
                  <pic:spPr>
                    <a:xfrm>
                      <a:off x="0" y="0"/>
                      <a:ext cx="6343910" cy="533878"/>
                    </a:xfrm>
                    <a:prstGeom prst="rect">
                      <a:avLst/>
                    </a:prstGeom>
                  </pic:spPr>
                </pic:pic>
              </a:graphicData>
            </a:graphic>
          </wp:inline>
        </w:drawing>
      </w:r>
    </w:p>
    <w:p w14:paraId="05AD006B" w14:textId="718674DE" w:rsidR="002C5F13" w:rsidRDefault="002C5F13" w:rsidP="002C5F13">
      <w:r>
        <w:br/>
        <w:t>1. Someone tried to log</w:t>
      </w:r>
      <w:r w:rsidR="00456443">
        <w:t xml:space="preserve"> </w:t>
      </w:r>
      <w:r>
        <w:t>in</w:t>
      </w:r>
      <w:r w:rsidR="003A2585">
        <w:t xml:space="preserve"> as the root user</w:t>
      </w:r>
      <w:r>
        <w:t xml:space="preserve"> at 16:38:23 and failed </w:t>
      </w:r>
      <w:r w:rsidR="00EB14F6">
        <w:t xml:space="preserve">the </w:t>
      </w:r>
      <w:r>
        <w:t>password at 16:38:25.</w:t>
      </w:r>
    </w:p>
    <w:p w14:paraId="58F5CA6F" w14:textId="27D74851" w:rsidR="002C5F13" w:rsidRDefault="002C5F13" w:rsidP="002C5F13">
      <w:r>
        <w:t>2. 4 seconds later</w:t>
      </w:r>
      <w:r w:rsidR="007462EF">
        <w:t>,</w:t>
      </w:r>
      <w:r>
        <w:t xml:space="preserve"> they type in the correct password and get into the server.</w:t>
      </w:r>
    </w:p>
    <w:p w14:paraId="3BF86F59" w14:textId="2ADAD2D7" w:rsidR="003840D5" w:rsidRDefault="002C5F13" w:rsidP="002C5F13">
      <w:r>
        <w:t>3. 2 hours and 10 minutes later</w:t>
      </w:r>
      <w:r w:rsidR="007462EF">
        <w:t>,</w:t>
      </w:r>
      <w:r>
        <w:t xml:space="preserve"> they log out.</w:t>
      </w:r>
    </w:p>
    <w:p w14:paraId="65E42A55" w14:textId="77777777" w:rsidR="002C5F13" w:rsidRDefault="002C5F13" w:rsidP="002C2741"/>
    <w:p w14:paraId="4298302C" w14:textId="4CA41663" w:rsidR="002C2741" w:rsidRDefault="002C2741" w:rsidP="002C2741">
      <w:pPr>
        <w:pStyle w:val="Heading3"/>
      </w:pPr>
      <w:r>
        <w:t xml:space="preserve">Part 1: </w:t>
      </w:r>
      <w:r w:rsidR="004278EC">
        <w:rPr>
          <w:lang w:eastAsia="zh-CN"/>
        </w:rPr>
        <w:t>Password Guessing</w:t>
      </w:r>
    </w:p>
    <w:p w14:paraId="637CE618" w14:textId="39F13644" w:rsidR="002C2741" w:rsidRDefault="002C2741" w:rsidP="002C2741">
      <w:pPr>
        <w:pStyle w:val="Quote"/>
        <w:pBdr>
          <w:top w:val="single" w:sz="4" w:space="1" w:color="000000"/>
          <w:left w:val="single" w:sz="4" w:space="4" w:color="000000"/>
          <w:bottom w:val="single" w:sz="4" w:space="1" w:color="000000"/>
          <w:right w:val="single" w:sz="4" w:space="4" w:color="000000"/>
        </w:pBdr>
        <w:shd w:val="clear" w:color="auto" w:fill="E5E5E5"/>
        <w:spacing w:before="0" w:after="0"/>
        <w:rPr>
          <w:lang w:val="en-AU" w:eastAsia="zh-CN"/>
        </w:rPr>
      </w:pPr>
      <w:r>
        <w:rPr>
          <w:rFonts w:hint="eastAsia"/>
          <w:lang w:val="en-AU" w:eastAsia="zh-CN"/>
        </w:rPr>
        <w:t xml:space="preserve">The following exercises are </w:t>
      </w:r>
      <w:r w:rsidR="004278EC">
        <w:rPr>
          <w:lang w:val="en-AU" w:eastAsia="zh-CN"/>
        </w:rPr>
        <w:t>about Password Guessing Attack.</w:t>
      </w:r>
      <w:r>
        <w:rPr>
          <w:lang w:val="en-AU"/>
        </w:rPr>
        <w:t xml:space="preserve"> </w:t>
      </w:r>
      <w:r>
        <w:rPr>
          <w:lang w:val="en-AU"/>
        </w:rPr>
        <w:br/>
        <w:t xml:space="preserve">The goal is to </w:t>
      </w:r>
      <w:r w:rsidR="004278EC">
        <w:rPr>
          <w:lang w:val="en-AU" w:eastAsia="zh-CN"/>
        </w:rPr>
        <w:t xml:space="preserve">have a </w:t>
      </w:r>
      <w:r w:rsidR="008962D2">
        <w:rPr>
          <w:lang w:val="en-AU" w:eastAsia="zh-CN"/>
        </w:rPr>
        <w:t>good understanding o</w:t>
      </w:r>
      <w:r w:rsidR="0062418C">
        <w:rPr>
          <w:lang w:val="en-AU" w:eastAsia="zh-CN"/>
        </w:rPr>
        <w:t>f</w:t>
      </w:r>
      <w:r w:rsidR="008962D2">
        <w:rPr>
          <w:lang w:val="en-AU" w:eastAsia="zh-CN"/>
        </w:rPr>
        <w:t xml:space="preserve"> reading the log to identify the potential attacks.</w:t>
      </w:r>
    </w:p>
    <w:p w14:paraId="11915404" w14:textId="77777777" w:rsidR="0078691E" w:rsidRDefault="0078691E" w:rsidP="0078691E">
      <w:pPr>
        <w:rPr>
          <w:lang w:eastAsia="zh-CN"/>
        </w:rPr>
      </w:pPr>
    </w:p>
    <w:p w14:paraId="5F12975F" w14:textId="77777777" w:rsidR="000821AB" w:rsidRDefault="000821AB" w:rsidP="0078691E">
      <w:pPr>
        <w:rPr>
          <w:lang w:eastAsia="zh-CN"/>
        </w:rPr>
      </w:pPr>
    </w:p>
    <w:p w14:paraId="2A608CA7" w14:textId="0A6CFE23" w:rsidR="0078691E" w:rsidRPr="00EB14F6" w:rsidRDefault="00EB14F6" w:rsidP="0078691E">
      <w:pPr>
        <w:rPr>
          <w:b/>
          <w:bCs/>
          <w:lang w:eastAsia="zh-CN"/>
        </w:rPr>
      </w:pPr>
      <w:r w:rsidRPr="00EB14F6">
        <w:rPr>
          <w:b/>
          <w:bCs/>
          <w:lang w:eastAsia="zh-CN"/>
        </w:rPr>
        <w:t>Open the file auth.log.txt from Canvas.</w:t>
      </w:r>
    </w:p>
    <w:p w14:paraId="4E2E2A11" w14:textId="77777777" w:rsidR="00EB14F6" w:rsidRDefault="00EB14F6" w:rsidP="0078691E">
      <w:pPr>
        <w:rPr>
          <w:lang w:eastAsia="zh-CN"/>
        </w:rPr>
      </w:pPr>
    </w:p>
    <w:p w14:paraId="14F3FF71" w14:textId="76B42C5D" w:rsidR="0078691E" w:rsidRDefault="0078691E" w:rsidP="0078691E">
      <w:pPr>
        <w:rPr>
          <w:lang w:eastAsia="zh-CN"/>
        </w:rPr>
      </w:pPr>
      <w:r>
        <w:rPr>
          <w:lang w:eastAsia="zh-CN"/>
        </w:rPr>
        <w:t xml:space="preserve">Here is a part of the file auth.log.txt. Let’s the </w:t>
      </w:r>
      <w:r w:rsidR="00E86537">
        <w:rPr>
          <w:lang w:eastAsia="zh-CN"/>
        </w:rPr>
        <w:t xml:space="preserve">following four </w:t>
      </w:r>
      <w:r w:rsidR="003B6196">
        <w:rPr>
          <w:lang w:eastAsia="zh-CN"/>
        </w:rPr>
        <w:t xml:space="preserve">pieces of </w:t>
      </w:r>
      <w:r w:rsidR="00E86537">
        <w:rPr>
          <w:lang w:eastAsia="zh-CN"/>
        </w:rPr>
        <w:t>information as an appeti</w:t>
      </w:r>
      <w:r w:rsidR="003B6196">
        <w:rPr>
          <w:lang w:eastAsia="zh-CN"/>
        </w:rPr>
        <w:t>s</w:t>
      </w:r>
      <w:r w:rsidR="00E86537">
        <w:rPr>
          <w:lang w:eastAsia="zh-CN"/>
        </w:rPr>
        <w:t>er.</w:t>
      </w:r>
    </w:p>
    <w:p w14:paraId="063C8257" w14:textId="77777777" w:rsidR="000821AB" w:rsidRPr="0078691E" w:rsidRDefault="000821AB" w:rsidP="0078691E">
      <w:pPr>
        <w:rPr>
          <w:lang w:eastAsia="zh-CN"/>
        </w:rPr>
      </w:pPr>
    </w:p>
    <w:p w14:paraId="499405F4" w14:textId="7C27FA6A" w:rsidR="002C2741" w:rsidRDefault="000B621E" w:rsidP="000B621E">
      <w:pPr>
        <w:pStyle w:val="ListParagraph"/>
        <w:ind w:left="0"/>
        <w:jc w:val="center"/>
        <w:rPr>
          <w:rFonts w:ascii="Times New Roman" w:hAnsi="Times New Roman" w:cs="Times New Roman"/>
          <w:b/>
          <w:sz w:val="24"/>
          <w:szCs w:val="24"/>
          <w:lang w:val="en-AU"/>
        </w:rPr>
      </w:pPr>
      <w:r>
        <w:rPr>
          <w:rFonts w:ascii="Courier New" w:hAnsi="Courier New" w:cs="Courier New"/>
          <w:b/>
          <w:noProof/>
          <w:lang w:eastAsia="en-AU"/>
        </w:rPr>
        <mc:AlternateContent>
          <mc:Choice Requires="wps">
            <w:drawing>
              <wp:anchor distT="0" distB="0" distL="114300" distR="114300" simplePos="0" relativeHeight="251660288" behindDoc="0" locked="0" layoutInCell="1" allowOverlap="1" wp14:anchorId="26E599EE" wp14:editId="3F841D6B">
                <wp:simplePos x="0" y="0"/>
                <wp:positionH relativeFrom="column">
                  <wp:posOffset>5439436</wp:posOffset>
                </wp:positionH>
                <wp:positionV relativeFrom="paragraph">
                  <wp:posOffset>403134</wp:posOffset>
                </wp:positionV>
                <wp:extent cx="914400" cy="342900"/>
                <wp:effectExtent l="177800" t="76200" r="12700" b="12700"/>
                <wp:wrapNone/>
                <wp:docPr id="1892855849"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342900"/>
                        </a:xfrm>
                        <a:prstGeom prst="wedgeRoundRectCallout">
                          <a:avLst>
                            <a:gd name="adj1" fmla="val -65731"/>
                            <a:gd name="adj2" fmla="val -63945"/>
                            <a:gd name="adj3" fmla="val 16667"/>
                          </a:avLst>
                        </a:prstGeom>
                        <a:solidFill>
                          <a:srgbClr val="FFFFFF"/>
                        </a:solidFill>
                        <a:ln w="9525">
                          <a:solidFill>
                            <a:srgbClr val="000000"/>
                          </a:solidFill>
                          <a:miter lim="800000"/>
                          <a:headEnd/>
                          <a:tailEnd/>
                        </a:ln>
                      </wps:spPr>
                      <wps:txbx>
                        <w:txbxContent>
                          <w:p w14:paraId="0F02DD19" w14:textId="77777777" w:rsidR="00BA02B0" w:rsidRDefault="00BA02B0" w:rsidP="00BA02B0">
                            <w:r>
                              <w:t>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599E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06" o:spid="_x0000_s1027" type="#_x0000_t62" style="position:absolute;left:0;text-align:left;margin-left:428.3pt;margin-top:31.75pt;width:1in;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" adj="-3398,-3012">
                <v:path arrowok="t"/>
                <v:textbox>
                  <w:txbxContent>
                    <w:p w14:paraId="0F02DD19" w14:textId="77777777" w:rsidR="00BA02B0" w:rsidRDefault="00BA02B0" w:rsidP="00BA02B0">
                      <w:r>
                        <w:t>username</w:t>
                      </w:r>
                    </w:p>
                  </w:txbxContent>
                </v:textbox>
              </v:shape>
            </w:pict>
          </mc:Fallback>
        </mc:AlternateContent>
      </w:r>
      <w:r w:rsidR="001B334D">
        <w:rPr>
          <w:rFonts w:ascii="Courier New" w:hAnsi="Courier New" w:cs="Courier New"/>
          <w:b/>
          <w:noProof/>
          <w:lang w:eastAsia="en-AU"/>
        </w:rPr>
        <mc:AlternateContent>
          <mc:Choice Requires="wps">
            <w:drawing>
              <wp:anchor distT="0" distB="0" distL="114300" distR="114300" simplePos="0" relativeHeight="251664384" behindDoc="0" locked="0" layoutInCell="1" allowOverlap="1" wp14:anchorId="565A1DA0" wp14:editId="590357AD">
                <wp:simplePos x="0" y="0"/>
                <wp:positionH relativeFrom="column">
                  <wp:posOffset>5404498</wp:posOffset>
                </wp:positionH>
                <wp:positionV relativeFrom="paragraph">
                  <wp:posOffset>1638922</wp:posOffset>
                </wp:positionV>
                <wp:extent cx="914400" cy="1058545"/>
                <wp:effectExtent l="2679700" t="1320800" r="12700" b="8255"/>
                <wp:wrapNone/>
                <wp:docPr id="1055563378"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058545"/>
                        </a:xfrm>
                        <a:prstGeom prst="wedgeRoundRectCallout">
                          <a:avLst>
                            <a:gd name="adj1" fmla="val -340221"/>
                            <a:gd name="adj2" fmla="val -173413"/>
                            <a:gd name="adj3" fmla="val 16667"/>
                          </a:avLst>
                        </a:prstGeom>
                        <a:solidFill>
                          <a:srgbClr val="FFFFFF"/>
                        </a:solidFill>
                        <a:ln w="9525">
                          <a:solidFill>
                            <a:srgbClr val="000000"/>
                          </a:solidFill>
                          <a:miter lim="800000"/>
                          <a:headEnd/>
                          <a:tailEnd/>
                        </a:ln>
                      </wps:spPr>
                      <wps:txbx>
                        <w:txbxContent>
                          <w:p w14:paraId="675B8ED3" w14:textId="422BCC79" w:rsidR="001B334D" w:rsidRPr="00BA02B0" w:rsidRDefault="001B334D" w:rsidP="001B334D">
                            <w:pPr>
                              <w:rPr>
                                <w:lang w:val="en-US"/>
                              </w:rPr>
                            </w:pPr>
                            <w:r>
                              <w:rPr>
                                <w:lang w:val="en-US"/>
                              </w:rPr>
                              <w:t xml:space="preserve">IP address of the </w:t>
                            </w:r>
                            <w:r w:rsidR="00446046">
                              <w:rPr>
                                <w:lang w:val="en-US"/>
                              </w:rPr>
                              <w:t>user who tries to log in</w:t>
                            </w:r>
                            <w:r w:rsidR="00D7799F">
                              <w:rPr>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5A1DA0" id="_x0000_s1028" type="#_x0000_t62" style="position:absolute;left:0;text-align:left;margin-left:425.55pt;margin-top:129.05pt;width:1in;height:8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" adj="-62688,-26657">
                <v:path arrowok="t"/>
                <v:textbox>
                  <w:txbxContent>
                    <w:p w14:paraId="675B8ED3" w14:textId="422BCC79" w:rsidR="001B334D" w:rsidRPr="00BA02B0" w:rsidRDefault="001B334D" w:rsidP="001B334D">
                      <w:pPr>
                        <w:rPr>
                          <w:lang w:val="en-US"/>
                        </w:rPr>
                      </w:pPr>
                      <w:r>
                        <w:rPr>
                          <w:lang w:val="en-US"/>
                        </w:rPr>
                        <w:t xml:space="preserve">IP address of the </w:t>
                      </w:r>
                      <w:r w:rsidR="00446046">
                        <w:rPr>
                          <w:lang w:val="en-US"/>
                        </w:rPr>
                        <w:t>user who tries to log in</w:t>
                      </w:r>
                      <w:r w:rsidR="00D7799F">
                        <w:rPr>
                          <w:lang w:val="en-US"/>
                        </w:rPr>
                        <w:t>.</w:t>
                      </w:r>
                    </w:p>
                  </w:txbxContent>
                </v:textbox>
              </v:shape>
            </w:pict>
          </mc:Fallback>
        </mc:AlternateContent>
      </w:r>
      <w:r w:rsidR="00BA02B0">
        <w:rPr>
          <w:rFonts w:ascii="Courier New" w:hAnsi="Courier New" w:cs="Courier New"/>
          <w:b/>
          <w:noProof/>
          <w:lang w:eastAsia="en-AU"/>
        </w:rPr>
        <mc:AlternateContent>
          <mc:Choice Requires="wps">
            <w:drawing>
              <wp:anchor distT="0" distB="0" distL="114300" distR="114300" simplePos="0" relativeHeight="251662336" behindDoc="0" locked="0" layoutInCell="1" allowOverlap="1" wp14:anchorId="1AB725B5" wp14:editId="7E435126">
                <wp:simplePos x="0" y="0"/>
                <wp:positionH relativeFrom="column">
                  <wp:posOffset>5356290</wp:posOffset>
                </wp:positionH>
                <wp:positionV relativeFrom="paragraph">
                  <wp:posOffset>974116</wp:posOffset>
                </wp:positionV>
                <wp:extent cx="914400" cy="469900"/>
                <wp:effectExtent l="825500" t="698500" r="12700" b="12700"/>
                <wp:wrapNone/>
                <wp:docPr id="768532256"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469900"/>
                        </a:xfrm>
                        <a:prstGeom prst="wedgeRoundRectCallout">
                          <a:avLst>
                            <a:gd name="adj1" fmla="val -137160"/>
                            <a:gd name="adj2" fmla="val -192866"/>
                            <a:gd name="adj3" fmla="val 16667"/>
                          </a:avLst>
                        </a:prstGeom>
                        <a:solidFill>
                          <a:srgbClr val="FFFFFF"/>
                        </a:solidFill>
                        <a:ln w="9525">
                          <a:solidFill>
                            <a:srgbClr val="000000"/>
                          </a:solidFill>
                          <a:miter lim="800000"/>
                          <a:headEnd/>
                          <a:tailEnd/>
                        </a:ln>
                      </wps:spPr>
                      <wps:txbx>
                        <w:txbxContent>
                          <w:p w14:paraId="4B4F95B9" w14:textId="516CC221" w:rsidR="00BA02B0" w:rsidRPr="00BA02B0" w:rsidRDefault="00BA02B0" w:rsidP="00BA02B0">
                            <w:pPr>
                              <w:rPr>
                                <w:lang w:val="en-US"/>
                              </w:rPr>
                            </w:pPr>
                            <w:r>
                              <w:rPr>
                                <w:lang w:val="en-US"/>
                              </w:rPr>
                              <w:t>IP address of the host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725B5" id="_x0000_s1029" type="#_x0000_t62" style="position:absolute;left:0;text-align:left;margin-left:421.75pt;margin-top:76.7pt;width:1in;height:3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" adj="-18827,-30859">
                <v:path arrowok="t"/>
                <v:textbox>
                  <w:txbxContent>
                    <w:p w14:paraId="4B4F95B9" w14:textId="516CC221" w:rsidR="00BA02B0" w:rsidRPr="00BA02B0" w:rsidRDefault="00BA02B0" w:rsidP="00BA02B0">
                      <w:pPr>
                        <w:rPr>
                          <w:lang w:val="en-US"/>
                        </w:rPr>
                      </w:pPr>
                      <w:r>
                        <w:rPr>
                          <w:lang w:val="en-US"/>
                        </w:rPr>
                        <w:t>IP address of the host</w:t>
                      </w:r>
                    </w:p>
                  </w:txbxContent>
                </v:textbox>
              </v:shape>
            </w:pict>
          </mc:Fallback>
        </mc:AlternateContent>
      </w:r>
      <w:r w:rsidR="00285E1B" w:rsidRPr="00285E1B">
        <w:rPr>
          <w:rFonts w:ascii="Times New Roman" w:hAnsi="Times New Roman" w:cs="Times New Roman"/>
          <w:b/>
          <w:noProof/>
          <w:sz w:val="24"/>
          <w:szCs w:val="24"/>
          <w:lang w:val="en-AU"/>
        </w:rPr>
        <w:drawing>
          <wp:inline distT="0" distB="0" distL="0" distR="0" wp14:anchorId="7423042A" wp14:editId="55CB72D3">
            <wp:extent cx="5972888" cy="2267339"/>
            <wp:effectExtent l="0" t="0" r="0" b="6350"/>
            <wp:docPr id="200614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40602" name=""/>
                    <pic:cNvPicPr/>
                  </pic:nvPicPr>
                  <pic:blipFill>
                    <a:blip r:embed="rId9"/>
                    <a:stretch>
                      <a:fillRect/>
                    </a:stretch>
                  </pic:blipFill>
                  <pic:spPr>
                    <a:xfrm>
                      <a:off x="0" y="0"/>
                      <a:ext cx="6129889" cy="2326937"/>
                    </a:xfrm>
                    <a:prstGeom prst="rect">
                      <a:avLst/>
                    </a:prstGeom>
                  </pic:spPr>
                </pic:pic>
              </a:graphicData>
            </a:graphic>
          </wp:inline>
        </w:drawing>
      </w:r>
    </w:p>
    <w:p w14:paraId="74427F91" w14:textId="10935B84" w:rsidR="00E07534" w:rsidRDefault="0011369D" w:rsidP="00E07534">
      <w:pPr>
        <w:pStyle w:val="ListParagraph"/>
        <w:ind w:left="0"/>
        <w:rPr>
          <w:rFonts w:ascii="Times New Roman" w:hAnsi="Times New Roman" w:cs="Times New Roman"/>
          <w:b/>
          <w:sz w:val="24"/>
          <w:szCs w:val="24"/>
          <w:lang w:val="en-AU"/>
        </w:rPr>
      </w:pPr>
      <w:r>
        <w:rPr>
          <w:rFonts w:ascii="Courier New" w:hAnsi="Courier New" w:cs="Courier New"/>
          <w:b/>
          <w:noProof/>
          <w:lang w:eastAsia="en-AU"/>
        </w:rPr>
        <mc:AlternateContent>
          <mc:Choice Requires="wps">
            <w:drawing>
              <wp:anchor distT="0" distB="0" distL="114300" distR="114300" simplePos="0" relativeHeight="251668480" behindDoc="0" locked="0" layoutInCell="1" allowOverlap="1" wp14:anchorId="15315A88" wp14:editId="48EC009C">
                <wp:simplePos x="0" y="0"/>
                <wp:positionH relativeFrom="column">
                  <wp:posOffset>107302</wp:posOffset>
                </wp:positionH>
                <wp:positionV relativeFrom="paragraph">
                  <wp:posOffset>67686</wp:posOffset>
                </wp:positionV>
                <wp:extent cx="1784350" cy="694690"/>
                <wp:effectExtent l="0" t="2044700" r="19050" b="16510"/>
                <wp:wrapNone/>
                <wp:docPr id="1600371301"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4350" cy="694690"/>
                        </a:xfrm>
                        <a:prstGeom prst="wedgeRoundRectCallout">
                          <a:avLst>
                            <a:gd name="adj1" fmla="val 20331"/>
                            <a:gd name="adj2" fmla="val -339397"/>
                            <a:gd name="adj3" fmla="val 16667"/>
                          </a:avLst>
                        </a:prstGeom>
                        <a:solidFill>
                          <a:srgbClr val="FFFFFF"/>
                        </a:solidFill>
                        <a:ln w="9525">
                          <a:solidFill>
                            <a:srgbClr val="000000"/>
                          </a:solidFill>
                          <a:miter lim="800000"/>
                          <a:headEnd/>
                          <a:tailEnd/>
                        </a:ln>
                      </wps:spPr>
                      <wps:txbx>
                        <w:txbxContent>
                          <w:p w14:paraId="7A8D4870" w14:textId="706137DA" w:rsidR="00AD710E" w:rsidRPr="00BA02B0" w:rsidRDefault="00AD710E" w:rsidP="00AD710E">
                            <w:pPr>
                              <w:rPr>
                                <w:lang w:val="en-US"/>
                              </w:rPr>
                            </w:pPr>
                            <w:r>
                              <w:rPr>
                                <w:lang w:val="en-US"/>
                              </w:rPr>
                              <w:t xml:space="preserve">Then, there is another connection that </w:t>
                            </w:r>
                            <w:r w:rsidR="0011369D">
                              <w:rPr>
                                <w:lang w:val="en-US"/>
                              </w:rPr>
                              <w:t>attempts to log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15A88" id="_x0000_s1030" type="#_x0000_t62" style="position:absolute;margin-left:8.45pt;margin-top:5.35pt;width:140.5pt;height:5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" adj="15191,-62510">
                <v:path arrowok="t"/>
                <v:textbox>
                  <w:txbxContent>
                    <w:p w14:paraId="7A8D4870" w14:textId="706137DA" w:rsidR="00AD710E" w:rsidRPr="00BA02B0" w:rsidRDefault="00AD710E" w:rsidP="00AD710E">
                      <w:pPr>
                        <w:rPr>
                          <w:lang w:val="en-US"/>
                        </w:rPr>
                      </w:pPr>
                      <w:r>
                        <w:rPr>
                          <w:lang w:val="en-US"/>
                        </w:rPr>
                        <w:t xml:space="preserve">Then, there is another connection that </w:t>
                      </w:r>
                      <w:r w:rsidR="0011369D">
                        <w:rPr>
                          <w:lang w:val="en-US"/>
                        </w:rPr>
                        <w:t>attempts to log in.</w:t>
                      </w:r>
                    </w:p>
                  </w:txbxContent>
                </v:textbox>
              </v:shape>
            </w:pict>
          </mc:Fallback>
        </mc:AlternateContent>
      </w:r>
    </w:p>
    <w:p w14:paraId="57C563EE" w14:textId="1E62D9EC" w:rsidR="0078691E" w:rsidRDefault="0078691E" w:rsidP="00E07534">
      <w:pPr>
        <w:pStyle w:val="ListParagraph"/>
        <w:ind w:left="0"/>
        <w:rPr>
          <w:rFonts w:ascii="Times New Roman" w:hAnsi="Times New Roman" w:cs="Times New Roman"/>
          <w:b/>
          <w:sz w:val="24"/>
          <w:szCs w:val="24"/>
          <w:lang w:val="en-AU"/>
        </w:rPr>
      </w:pPr>
    </w:p>
    <w:p w14:paraId="329B310A" w14:textId="55B6B553" w:rsidR="0078691E" w:rsidRDefault="0078691E" w:rsidP="00E07534">
      <w:pPr>
        <w:pStyle w:val="ListParagraph"/>
        <w:ind w:left="0"/>
        <w:rPr>
          <w:rFonts w:ascii="Times New Roman" w:hAnsi="Times New Roman" w:cs="Times New Roman"/>
          <w:b/>
          <w:sz w:val="24"/>
          <w:szCs w:val="24"/>
          <w:lang w:val="en-AU"/>
        </w:rPr>
      </w:pPr>
    </w:p>
    <w:p w14:paraId="0A17FAC4" w14:textId="77777777" w:rsidR="0011369D" w:rsidRDefault="0011369D" w:rsidP="00E07534">
      <w:pPr>
        <w:pStyle w:val="ListParagraph"/>
        <w:ind w:left="0"/>
        <w:rPr>
          <w:rFonts w:ascii="Times New Roman" w:hAnsi="Times New Roman" w:cs="Times New Roman"/>
          <w:b/>
          <w:sz w:val="24"/>
          <w:szCs w:val="24"/>
          <w:lang w:val="en-AU"/>
        </w:rPr>
      </w:pPr>
    </w:p>
    <w:p w14:paraId="52BD6BC7" w14:textId="77777777" w:rsidR="000821AB" w:rsidRDefault="000821AB" w:rsidP="00E07534">
      <w:pPr>
        <w:pStyle w:val="ListParagraph"/>
        <w:ind w:left="0"/>
        <w:rPr>
          <w:rFonts w:ascii="Times New Roman" w:hAnsi="Times New Roman" w:cs="Times New Roman"/>
          <w:b/>
          <w:sz w:val="24"/>
          <w:szCs w:val="24"/>
          <w:lang w:val="en-AU"/>
        </w:rPr>
      </w:pPr>
    </w:p>
    <w:p w14:paraId="73AFBF10" w14:textId="77777777" w:rsidR="000821AB" w:rsidRPr="00CA4DA6" w:rsidRDefault="000821AB" w:rsidP="00E07534">
      <w:pPr>
        <w:pStyle w:val="ListParagraph"/>
        <w:ind w:left="0"/>
        <w:rPr>
          <w:rFonts w:ascii="Times New Roman" w:hAnsi="Times New Roman" w:cs="Times New Roman"/>
          <w:b/>
          <w:sz w:val="24"/>
          <w:szCs w:val="24"/>
          <w:lang w:val="en-AU"/>
        </w:rPr>
      </w:pPr>
    </w:p>
    <w:p w14:paraId="1828A1C9" w14:textId="5C1E35A9" w:rsidR="00207C12" w:rsidRPr="00E07534" w:rsidRDefault="00E07534" w:rsidP="00E07534">
      <w:pPr>
        <w:pStyle w:val="ListParagraph"/>
        <w:numPr>
          <w:ilvl w:val="0"/>
          <w:numId w:val="4"/>
        </w:numPr>
        <w:rPr>
          <w:rFonts w:ascii="Times New Roman" w:hAnsi="Times New Roman" w:cs="Times New Roman"/>
          <w:b/>
          <w:sz w:val="24"/>
          <w:szCs w:val="24"/>
          <w:lang w:val="en-AU"/>
        </w:rPr>
      </w:pPr>
      <w:r w:rsidRPr="00E07534">
        <w:rPr>
          <w:rFonts w:ascii="Times New Roman" w:hAnsi="Times New Roman" w:cs="Times New Roman"/>
          <w:b/>
          <w:sz w:val="24"/>
          <w:szCs w:val="24"/>
          <w:lang w:val="en-AU"/>
        </w:rPr>
        <w:t>What is the definition of password guessing? Look it up.</w:t>
      </w:r>
    </w:p>
    <w:p w14:paraId="7F3C5949" w14:textId="1455C3B0" w:rsidR="00154607" w:rsidRPr="00A55705" w:rsidRDefault="00207C12" w:rsidP="00A55705">
      <w:pPr>
        <w:pStyle w:val="ListParagraph"/>
        <w:ind w:left="644"/>
        <w:rPr>
          <w:rFonts w:ascii="Times New Roman" w:hAnsi="Times New Roman" w:cs="Times New Roman"/>
          <w:b/>
          <w:sz w:val="24"/>
          <w:szCs w:val="24"/>
          <w:lang w:val="en-AU"/>
        </w:rPr>
      </w:pPr>
      <w:r>
        <w:rPr>
          <w:noProof/>
        </w:rPr>
        <mc:AlternateContent>
          <mc:Choice Requires="wps">
            <w:drawing>
              <wp:inline distT="0" distB="0" distL="0" distR="0" wp14:anchorId="37F1BDA3" wp14:editId="10761EB7">
                <wp:extent cx="4324350" cy="1136650"/>
                <wp:effectExtent l="0" t="0" r="19050" b="25400"/>
                <wp:docPr id="1996408414"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1136650"/>
                        </a:xfrm>
                        <a:prstGeom prst="roundRect">
                          <a:avLst>
                            <a:gd name="adj" fmla="val 16667"/>
                          </a:avLst>
                        </a:prstGeom>
                        <a:solidFill>
                          <a:srgbClr val="FFFFFF"/>
                        </a:solidFill>
                        <a:ln w="9525">
                          <a:solidFill>
                            <a:srgbClr val="000000"/>
                          </a:solidFill>
                          <a:round/>
                          <a:headEnd/>
                          <a:tailEnd/>
                        </a:ln>
                      </wps:spPr>
                      <wps:txbx>
                        <w:txbxContent>
                          <w:p w14:paraId="22F09055" w14:textId="34740021" w:rsidR="00207C12" w:rsidRPr="00F11476" w:rsidRDefault="00207C12" w:rsidP="00207C12">
                            <w:pPr>
                              <w:rPr>
                                <w:rFonts w:ascii="Comic Sans MS" w:hAnsi="Comic Sans MS"/>
                                <w:i/>
                                <w:color w:val="FF0000"/>
                              </w:rPr>
                            </w:pPr>
                          </w:p>
                        </w:txbxContent>
                      </wps:txbx>
                      <wps:bodyPr rot="0" vert="horz" wrap="square" lIns="91440" tIns="45720" rIns="91440" bIns="45720" anchor="t" anchorCtr="0" upright="1">
                        <a:noAutofit/>
                      </wps:bodyPr>
                    </wps:wsp>
                  </a:graphicData>
                </a:graphic>
              </wp:inline>
            </w:drawing>
          </mc:Choice>
          <mc:Fallback>
            <w:pict>
              <v:roundrect w14:anchorId="37F1BDA3" id="矩形: 圆角 38" o:spid="_x0000_s1031" style="width:340.5pt;height:8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">
                <v:textbox>
                  <w:txbxContent>
                    <w:p w14:paraId="22F09055" w14:textId="34740021" w:rsidR="00207C12" w:rsidRPr="00F11476" w:rsidRDefault="00207C12" w:rsidP="00207C12">
                      <w:pPr>
                        <w:rPr>
                          <w:rFonts w:ascii="Comic Sans MS" w:hAnsi="Comic Sans MS"/>
                          <w:i/>
                          <w:color w:val="FF0000"/>
                        </w:rPr>
                      </w:pPr>
                    </w:p>
                  </w:txbxContent>
                </v:textbox>
                <w10:anchorlock/>
              </v:roundrect>
            </w:pict>
          </mc:Fallback>
        </mc:AlternateContent>
      </w:r>
      <w:r w:rsidR="00C33D88">
        <w:rPr>
          <w:noProof/>
          <w:lang w:eastAsia="en-AU"/>
        </w:rPr>
        <mc:AlternateContent>
          <mc:Choice Requires="wps">
            <w:drawing>
              <wp:anchor distT="0" distB="0" distL="114300" distR="114300" simplePos="0" relativeHeight="251666432" behindDoc="0" locked="0" layoutInCell="1" allowOverlap="1" wp14:anchorId="33734C2C" wp14:editId="2F32CE7F">
                <wp:simplePos x="0" y="0"/>
                <wp:positionH relativeFrom="column">
                  <wp:posOffset>3223895</wp:posOffset>
                </wp:positionH>
                <wp:positionV relativeFrom="paragraph">
                  <wp:posOffset>-5005705</wp:posOffset>
                </wp:positionV>
                <wp:extent cx="1784350" cy="698500"/>
                <wp:effectExtent l="990600" t="2209800" r="19050" b="12700"/>
                <wp:wrapNone/>
                <wp:docPr id="1283327209"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4350" cy="698500"/>
                        </a:xfrm>
                        <a:prstGeom prst="wedgeRoundRectCallout">
                          <a:avLst>
                            <a:gd name="adj1" fmla="val -103599"/>
                            <a:gd name="adj2" fmla="val -363199"/>
                            <a:gd name="adj3" fmla="val 16667"/>
                          </a:avLst>
                        </a:prstGeom>
                        <a:solidFill>
                          <a:srgbClr val="FFFFFF"/>
                        </a:solidFill>
                        <a:ln w="9525">
                          <a:solidFill>
                            <a:srgbClr val="000000"/>
                          </a:solidFill>
                          <a:miter lim="800000"/>
                          <a:headEnd/>
                          <a:tailEnd/>
                        </a:ln>
                      </wps:spPr>
                      <wps:txbx>
                        <w:txbxContent>
                          <w:p w14:paraId="50880FCD" w14:textId="0FE7942A" w:rsidR="00446046" w:rsidRPr="00BA02B0" w:rsidRDefault="005171B6" w:rsidP="00446046">
                            <w:pPr>
                              <w:rPr>
                                <w:lang w:val="en-US"/>
                              </w:rPr>
                            </w:pPr>
                            <w:r>
                              <w:rPr>
                                <w:lang w:val="en-US"/>
                              </w:rPr>
                              <w:t xml:space="preserve">After the first </w:t>
                            </w:r>
                            <w:r w:rsidR="00D7799F">
                              <w:rPr>
                                <w:lang w:val="en-US"/>
                              </w:rPr>
                              <w:t xml:space="preserve">attempt to log in, there are two other attempts too.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34C2C" id="_x0000_s1032" type="#_x0000_t62" style="position:absolute;left:0;text-align:left;margin-left:253.85pt;margin-top:-394.15pt;width:140.5pt;height: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" adj="-11577,-67651">
                <v:path arrowok="t"/>
                <v:textbox>
                  <w:txbxContent>
                    <w:p w14:paraId="50880FCD" w14:textId="0FE7942A" w:rsidR="00446046" w:rsidRPr="00BA02B0" w:rsidRDefault="005171B6" w:rsidP="00446046">
                      <w:pPr>
                        <w:rPr>
                          <w:lang w:val="en-US"/>
                        </w:rPr>
                      </w:pPr>
                      <w:r>
                        <w:rPr>
                          <w:lang w:val="en-US"/>
                        </w:rPr>
                        <w:t xml:space="preserve">After the first </w:t>
                      </w:r>
                      <w:r w:rsidR="00D7799F">
                        <w:rPr>
                          <w:lang w:val="en-US"/>
                        </w:rPr>
                        <w:t xml:space="preserve">attempt to log in, there are two other attempts too. </w:t>
                      </w:r>
                    </w:p>
                  </w:txbxContent>
                </v:textbox>
              </v:shape>
            </w:pict>
          </mc:Fallback>
        </mc:AlternateContent>
      </w:r>
    </w:p>
    <w:p w14:paraId="71BB375F" w14:textId="5784AFB2" w:rsidR="00F95D9E" w:rsidRDefault="00F95D9E" w:rsidP="00F95D9E">
      <w:pPr>
        <w:pStyle w:val="ListParagraph"/>
        <w:numPr>
          <w:ilvl w:val="0"/>
          <w:numId w:val="4"/>
        </w:numPr>
        <w:rPr>
          <w:rFonts w:ascii="Times New Roman" w:hAnsi="Times New Roman" w:cs="Times New Roman"/>
          <w:b/>
          <w:sz w:val="24"/>
          <w:szCs w:val="24"/>
          <w:lang w:val="en-AU"/>
        </w:rPr>
      </w:pPr>
      <w:r w:rsidRPr="00F95D9E">
        <w:rPr>
          <w:rFonts w:ascii="Times New Roman" w:hAnsi="Times New Roman" w:cs="Times New Roman"/>
          <w:b/>
          <w:sz w:val="24"/>
          <w:szCs w:val="24"/>
          <w:lang w:val="en-AU"/>
        </w:rPr>
        <w:t xml:space="preserve">What kind of attack is it for the first connection session? </w:t>
      </w:r>
      <w:proofErr w:type="gramStart"/>
      <w:r w:rsidRPr="00F95D9E">
        <w:rPr>
          <w:rFonts w:ascii="Times New Roman" w:hAnsi="Times New Roman" w:cs="Times New Roman"/>
          <w:b/>
          <w:sz w:val="24"/>
          <w:szCs w:val="24"/>
          <w:lang w:val="en-AU"/>
        </w:rPr>
        <w:t>( e.g.</w:t>
      </w:r>
      <w:proofErr w:type="gramEnd"/>
      <w:r w:rsidRPr="00F95D9E">
        <w:rPr>
          <w:rFonts w:ascii="Times New Roman" w:hAnsi="Times New Roman" w:cs="Times New Roman"/>
          <w:b/>
          <w:sz w:val="24"/>
          <w:szCs w:val="24"/>
          <w:lang w:val="en-AU"/>
        </w:rPr>
        <w:t xml:space="preserve"> password spraying, password guessing and privilege escalation, any of them?)</w:t>
      </w:r>
    </w:p>
    <w:p w14:paraId="16E7AD67" w14:textId="0860AB39" w:rsidR="00A55705" w:rsidRPr="00A55705" w:rsidRDefault="004B6DD5" w:rsidP="00A55705">
      <w:pPr>
        <w:pStyle w:val="ListParagraph"/>
        <w:ind w:left="644"/>
        <w:rPr>
          <w:rFonts w:ascii="Times New Roman" w:hAnsi="Times New Roman" w:cs="Times New Roman"/>
          <w:b/>
          <w:sz w:val="24"/>
          <w:szCs w:val="24"/>
          <w:lang w:val="en-AU" w:eastAsia="zh-CN"/>
        </w:rPr>
      </w:pPr>
      <w:r>
        <w:rPr>
          <w:noProof/>
        </w:rPr>
        <mc:AlternateContent>
          <mc:Choice Requires="wps">
            <w:drawing>
              <wp:inline distT="0" distB="0" distL="0" distR="0" wp14:anchorId="33161490" wp14:editId="711FA303">
                <wp:extent cx="3737610" cy="730885"/>
                <wp:effectExtent l="0" t="0" r="15240" b="12065"/>
                <wp:docPr id="582524646"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7610" cy="730885"/>
                        </a:xfrm>
                        <a:prstGeom prst="roundRect">
                          <a:avLst>
                            <a:gd name="adj" fmla="val 16667"/>
                          </a:avLst>
                        </a:prstGeom>
                        <a:solidFill>
                          <a:srgbClr val="FFFFFF"/>
                        </a:solidFill>
                        <a:ln w="9525">
                          <a:solidFill>
                            <a:srgbClr val="000000"/>
                          </a:solidFill>
                          <a:round/>
                          <a:headEnd/>
                          <a:tailEnd/>
                        </a:ln>
                      </wps:spPr>
                      <wps:txbx>
                        <w:txbxContent>
                          <w:p w14:paraId="4802489C" w14:textId="77777777" w:rsidR="004B6DD5" w:rsidRPr="00F11476" w:rsidRDefault="004B6DD5" w:rsidP="004B6DD5">
                            <w:pPr>
                              <w:rPr>
                                <w:rFonts w:ascii="Comic Sans MS" w:hAnsi="Comic Sans MS"/>
                                <w:i/>
                                <w:color w:val="FF0000"/>
                              </w:rPr>
                            </w:pPr>
                          </w:p>
                        </w:txbxContent>
                      </wps:txbx>
                      <wps:bodyPr rot="0" vert="horz" wrap="square" lIns="91440" tIns="45720" rIns="91440" bIns="45720" anchor="t" anchorCtr="0" upright="1">
                        <a:noAutofit/>
                      </wps:bodyPr>
                    </wps:wsp>
                  </a:graphicData>
                </a:graphic>
              </wp:inline>
            </w:drawing>
          </mc:Choice>
          <mc:Fallback>
            <w:pict>
              <v:roundrect w14:anchorId="33161490" id="_x0000_s1033" style="width:294.3pt;height:57.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">
                <v:textbox>
                  <w:txbxContent>
                    <w:p w14:paraId="4802489C" w14:textId="77777777" w:rsidR="004B6DD5" w:rsidRPr="00F11476" w:rsidRDefault="004B6DD5" w:rsidP="004B6DD5">
                      <w:pPr>
                        <w:rPr>
                          <w:rFonts w:ascii="Comic Sans MS" w:hAnsi="Comic Sans MS"/>
                          <w:i/>
                          <w:color w:val="FF0000"/>
                        </w:rPr>
                      </w:pPr>
                    </w:p>
                  </w:txbxContent>
                </v:textbox>
                <w10:anchorlock/>
              </v:roundrect>
            </w:pict>
          </mc:Fallback>
        </mc:AlternateContent>
      </w:r>
    </w:p>
    <w:p w14:paraId="224E4BBC" w14:textId="56867C77" w:rsidR="00A55705" w:rsidRPr="00165E96" w:rsidRDefault="002A1F0C" w:rsidP="00A55705">
      <w:pPr>
        <w:pStyle w:val="ListParagraph"/>
        <w:numPr>
          <w:ilvl w:val="0"/>
          <w:numId w:val="4"/>
        </w:numPr>
        <w:rPr>
          <w:rFonts w:ascii="Times New Roman" w:hAnsi="Times New Roman" w:cs="Times New Roman"/>
          <w:b/>
          <w:sz w:val="24"/>
          <w:szCs w:val="24"/>
          <w:lang w:val="en-AU"/>
        </w:rPr>
      </w:pPr>
      <w:r w:rsidRPr="002A1F0C">
        <w:rPr>
          <w:rFonts w:ascii="Times New Roman" w:hAnsi="Times New Roman" w:cs="Times New Roman"/>
          <w:b/>
          <w:sz w:val="24"/>
          <w:szCs w:val="24"/>
          <w:lang w:val="en-AU"/>
        </w:rPr>
        <w:t>Identify a series of failed password attempts from a single IP address to a single user account. Provide the IP address and username involved.</w:t>
      </w:r>
    </w:p>
    <w:p w14:paraId="30BC3913" w14:textId="77777777" w:rsidR="00A55705" w:rsidRDefault="00A55705" w:rsidP="00A55705">
      <w:pPr>
        <w:pStyle w:val="ListParagraph"/>
        <w:ind w:left="644"/>
        <w:rPr>
          <w:rFonts w:ascii="Times New Roman" w:hAnsi="Times New Roman" w:cs="Times New Roman"/>
          <w:b/>
          <w:sz w:val="24"/>
          <w:szCs w:val="24"/>
          <w:lang w:val="en-AU"/>
        </w:rPr>
      </w:pPr>
      <w:r>
        <w:rPr>
          <w:noProof/>
        </w:rPr>
        <mc:AlternateContent>
          <mc:Choice Requires="wps">
            <w:drawing>
              <wp:inline distT="0" distB="0" distL="0" distR="0" wp14:anchorId="3FE65635" wp14:editId="028613F6">
                <wp:extent cx="3737610" cy="730885"/>
                <wp:effectExtent l="0" t="0" r="15240" b="12065"/>
                <wp:docPr id="845009334"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7610" cy="730885"/>
                        </a:xfrm>
                        <a:prstGeom prst="roundRect">
                          <a:avLst>
                            <a:gd name="adj" fmla="val 16667"/>
                          </a:avLst>
                        </a:prstGeom>
                        <a:solidFill>
                          <a:srgbClr val="FFFFFF"/>
                        </a:solidFill>
                        <a:ln w="9525">
                          <a:solidFill>
                            <a:srgbClr val="000000"/>
                          </a:solidFill>
                          <a:round/>
                          <a:headEnd/>
                          <a:tailEnd/>
                        </a:ln>
                      </wps:spPr>
                      <wps:txbx>
                        <w:txbxContent>
                          <w:p w14:paraId="25B4C09F" w14:textId="77777777" w:rsidR="00A55705" w:rsidRPr="00F11476" w:rsidRDefault="00A55705" w:rsidP="00A55705">
                            <w:pPr>
                              <w:rPr>
                                <w:rFonts w:ascii="Comic Sans MS" w:hAnsi="Comic Sans MS"/>
                                <w:i/>
                                <w:color w:val="FF0000"/>
                              </w:rPr>
                            </w:pPr>
                          </w:p>
                        </w:txbxContent>
                      </wps:txbx>
                      <wps:bodyPr rot="0" vert="horz" wrap="square" lIns="91440" tIns="45720" rIns="91440" bIns="45720" anchor="t" anchorCtr="0" upright="1">
                        <a:noAutofit/>
                      </wps:bodyPr>
                    </wps:wsp>
                  </a:graphicData>
                </a:graphic>
              </wp:inline>
            </w:drawing>
          </mc:Choice>
          <mc:Fallback>
            <w:pict>
              <v:roundrect w14:anchorId="3FE65635" id="_x0000_s1034" style="width:294.3pt;height:57.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">
                <v:textbox>
                  <w:txbxContent>
                    <w:p w14:paraId="25B4C09F" w14:textId="77777777" w:rsidR="00A55705" w:rsidRPr="00F11476" w:rsidRDefault="00A55705" w:rsidP="00A55705">
                      <w:pPr>
                        <w:rPr>
                          <w:rFonts w:ascii="Comic Sans MS" w:hAnsi="Comic Sans MS"/>
                          <w:i/>
                          <w:color w:val="FF0000"/>
                        </w:rPr>
                      </w:pPr>
                    </w:p>
                  </w:txbxContent>
                </v:textbox>
                <w10:anchorlock/>
              </v:roundrect>
            </w:pict>
          </mc:Fallback>
        </mc:AlternateContent>
      </w:r>
    </w:p>
    <w:p w14:paraId="3580B537" w14:textId="77777777" w:rsidR="00A55705" w:rsidRPr="00F95D9E" w:rsidRDefault="00A55705" w:rsidP="004B6DD5">
      <w:pPr>
        <w:pStyle w:val="ListParagraph"/>
        <w:ind w:left="644"/>
        <w:rPr>
          <w:rFonts w:ascii="Times New Roman" w:hAnsi="Times New Roman" w:cs="Times New Roman"/>
          <w:b/>
          <w:sz w:val="24"/>
          <w:szCs w:val="24"/>
          <w:lang w:val="en-AU" w:eastAsia="zh-CN"/>
        </w:rPr>
      </w:pPr>
    </w:p>
    <w:p w14:paraId="55E1211A" w14:textId="000A9B74" w:rsidR="00EC7DFA" w:rsidRPr="004B6DD5" w:rsidRDefault="00D6786B" w:rsidP="004B6DD5">
      <w:pPr>
        <w:pStyle w:val="ListParagraph"/>
        <w:numPr>
          <w:ilvl w:val="0"/>
          <w:numId w:val="4"/>
        </w:numPr>
        <w:rPr>
          <w:rFonts w:ascii="Times New Roman" w:hAnsi="Times New Roman" w:cs="Times New Roman"/>
          <w:b/>
          <w:sz w:val="24"/>
          <w:szCs w:val="24"/>
          <w:lang w:val="en-AU"/>
        </w:rPr>
      </w:pPr>
      <w:r w:rsidRPr="00D6786B">
        <w:rPr>
          <w:rFonts w:ascii="Times New Roman" w:hAnsi="Times New Roman" w:cs="Times New Roman"/>
          <w:b/>
          <w:sz w:val="24"/>
          <w:szCs w:val="24"/>
          <w:lang w:val="en-AU"/>
        </w:rPr>
        <w:t>What time interval do these attempts occur over</w:t>
      </w:r>
      <w:r w:rsidR="004B6DD5" w:rsidRPr="004B6DD5">
        <w:rPr>
          <w:rFonts w:ascii="Times New Roman" w:hAnsi="Times New Roman" w:cs="Times New Roman"/>
          <w:b/>
          <w:sz w:val="24"/>
          <w:szCs w:val="24"/>
          <w:lang w:val="en-AU"/>
        </w:rPr>
        <w:t>?</w:t>
      </w:r>
    </w:p>
    <w:p w14:paraId="1A7E4F92" w14:textId="421D8848" w:rsidR="00F86EC4" w:rsidRDefault="002C2741" w:rsidP="00154607">
      <w:pPr>
        <w:pStyle w:val="ListParagraph"/>
        <w:ind w:left="644"/>
        <w:rPr>
          <w:rFonts w:ascii="Times New Roman" w:hAnsi="Times New Roman" w:cs="Times New Roman"/>
          <w:b/>
          <w:sz w:val="24"/>
          <w:szCs w:val="24"/>
          <w:lang w:val="en-AU"/>
        </w:rPr>
      </w:pPr>
      <w:r>
        <w:rPr>
          <w:noProof/>
        </w:rPr>
        <mc:AlternateContent>
          <mc:Choice Requires="wps">
            <w:drawing>
              <wp:inline distT="0" distB="0" distL="0" distR="0" wp14:anchorId="2A3BCC88" wp14:editId="1B9163B7">
                <wp:extent cx="3731260" cy="671830"/>
                <wp:effectExtent l="0" t="0" r="21590" b="13970"/>
                <wp:docPr id="1107875127"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1260" cy="671830"/>
                        </a:xfrm>
                        <a:prstGeom prst="roundRect">
                          <a:avLst>
                            <a:gd name="adj" fmla="val 16667"/>
                          </a:avLst>
                        </a:prstGeom>
                        <a:solidFill>
                          <a:srgbClr val="FFFFFF"/>
                        </a:solidFill>
                        <a:ln w="9525">
                          <a:solidFill>
                            <a:srgbClr val="000000"/>
                          </a:solidFill>
                          <a:round/>
                          <a:headEnd/>
                          <a:tailEnd/>
                        </a:ln>
                      </wps:spPr>
                      <wps:txbx>
                        <w:txbxContent>
                          <w:p w14:paraId="2341F4AD" w14:textId="4F954C2E" w:rsidR="002C2741" w:rsidRPr="00F11476" w:rsidRDefault="002C2741" w:rsidP="002C2741">
                            <w:pPr>
                              <w:rPr>
                                <w:rFonts w:ascii="Comic Sans MS" w:hAnsi="Comic Sans MS"/>
                                <w:i/>
                                <w:color w:val="FF0000"/>
                              </w:rPr>
                            </w:pPr>
                          </w:p>
                        </w:txbxContent>
                      </wps:txbx>
                      <wps:bodyPr rot="0" vert="horz" wrap="square" lIns="91440" tIns="45720" rIns="91440" bIns="45720" anchor="t" anchorCtr="0" upright="1">
                        <a:noAutofit/>
                      </wps:bodyPr>
                    </wps:wsp>
                  </a:graphicData>
                </a:graphic>
              </wp:inline>
            </w:drawing>
          </mc:Choice>
          <mc:Fallback>
            <w:pict>
              <v:roundrect w14:anchorId="2A3BCC88" id="矩形: 圆角 37" o:spid="_x0000_s1035" style="width:293.8pt;height:52.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">
                <v:textbox>
                  <w:txbxContent>
                    <w:p w14:paraId="2341F4AD" w14:textId="4F954C2E" w:rsidR="002C2741" w:rsidRPr="00F11476" w:rsidRDefault="002C2741" w:rsidP="002C2741">
                      <w:pPr>
                        <w:rPr>
                          <w:rFonts w:ascii="Comic Sans MS" w:hAnsi="Comic Sans MS"/>
                          <w:i/>
                          <w:color w:val="FF0000"/>
                        </w:rPr>
                      </w:pPr>
                    </w:p>
                  </w:txbxContent>
                </v:textbox>
                <w10:anchorlock/>
              </v:roundrect>
            </w:pict>
          </mc:Fallback>
        </mc:AlternateContent>
      </w:r>
    </w:p>
    <w:p w14:paraId="1219D2BC" w14:textId="77777777" w:rsidR="00154607" w:rsidRPr="00154607" w:rsidRDefault="00154607" w:rsidP="00154607">
      <w:pPr>
        <w:pStyle w:val="ListParagraph"/>
        <w:ind w:left="644"/>
        <w:rPr>
          <w:rFonts w:ascii="Times New Roman" w:hAnsi="Times New Roman" w:cs="Times New Roman"/>
          <w:b/>
          <w:sz w:val="24"/>
          <w:szCs w:val="24"/>
          <w:lang w:val="en-AU"/>
        </w:rPr>
      </w:pPr>
    </w:p>
    <w:p w14:paraId="6AB92A46" w14:textId="7B76F16C" w:rsidR="00C33D88" w:rsidRPr="00C33D88" w:rsidRDefault="00544591" w:rsidP="00C33D88">
      <w:pPr>
        <w:pStyle w:val="ListParagraph"/>
        <w:numPr>
          <w:ilvl w:val="0"/>
          <w:numId w:val="4"/>
        </w:numPr>
        <w:rPr>
          <w:rFonts w:ascii="Times New Roman" w:hAnsi="Times New Roman" w:cs="Times New Roman"/>
          <w:b/>
          <w:bCs/>
          <w:sz w:val="24"/>
          <w:szCs w:val="24"/>
          <w:lang w:val="en-AU" w:eastAsia="zh-CN"/>
        </w:rPr>
      </w:pPr>
      <w:r w:rsidRPr="00544591">
        <w:rPr>
          <w:rFonts w:ascii="Times New Roman" w:hAnsi="Times New Roman" w:cs="Times New Roman"/>
          <w:b/>
          <w:bCs/>
          <w:sz w:val="24"/>
          <w:szCs w:val="24"/>
          <w:lang w:val="en-AU" w:eastAsia="zh-CN"/>
        </w:rPr>
        <w:t>Are there any differences in the server responses to valid vs. invalid users after failed password attempts? Provide examples.</w:t>
      </w:r>
    </w:p>
    <w:p w14:paraId="39F279FF" w14:textId="162C0ECB" w:rsidR="00CE662A" w:rsidRDefault="00CE662A" w:rsidP="00FA6F49">
      <w:pPr>
        <w:pStyle w:val="ListParagraph"/>
        <w:ind w:left="644"/>
        <w:rPr>
          <w:rFonts w:ascii="Times New Roman" w:hAnsi="Times New Roman" w:cs="Times New Roman"/>
          <w:sz w:val="24"/>
          <w:szCs w:val="24"/>
          <w:lang w:val="en-AU" w:eastAsia="zh-CN"/>
        </w:rPr>
      </w:pPr>
      <w:r>
        <w:rPr>
          <w:noProof/>
        </w:rPr>
        <mc:AlternateContent>
          <mc:Choice Requires="wps">
            <w:drawing>
              <wp:inline distT="0" distB="0" distL="0" distR="0" wp14:anchorId="082A56C8" wp14:editId="7DAB317F">
                <wp:extent cx="3731260" cy="671830"/>
                <wp:effectExtent l="0" t="0" r="21590" b="13970"/>
                <wp:docPr id="846365296"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1260" cy="671830"/>
                        </a:xfrm>
                        <a:prstGeom prst="roundRect">
                          <a:avLst>
                            <a:gd name="adj" fmla="val 16667"/>
                          </a:avLst>
                        </a:prstGeom>
                        <a:solidFill>
                          <a:srgbClr val="FFFFFF"/>
                        </a:solidFill>
                        <a:ln w="9525">
                          <a:solidFill>
                            <a:srgbClr val="000000"/>
                          </a:solidFill>
                          <a:round/>
                          <a:headEnd/>
                          <a:tailEnd/>
                        </a:ln>
                      </wps:spPr>
                      <wps:txbx>
                        <w:txbxContent>
                          <w:p w14:paraId="263EF2E5" w14:textId="2D9863EB" w:rsidR="00CE662A" w:rsidRPr="008E5B81" w:rsidRDefault="00CE662A" w:rsidP="00CE662A">
                            <w:pPr>
                              <w:rPr>
                                <w:rFonts w:ascii="Comic Sans MS" w:hAnsi="Comic Sans MS"/>
                                <w:i/>
                                <w:color w:val="FF0000"/>
                                <w:lang w:eastAsia="zh-CN"/>
                              </w:rPr>
                            </w:pPr>
                          </w:p>
                        </w:txbxContent>
                      </wps:txbx>
                      <wps:bodyPr rot="0" vert="horz" wrap="square" lIns="91440" tIns="45720" rIns="91440" bIns="45720" anchor="t" anchorCtr="0" upright="1">
                        <a:noAutofit/>
                      </wps:bodyPr>
                    </wps:wsp>
                  </a:graphicData>
                </a:graphic>
              </wp:inline>
            </w:drawing>
          </mc:Choice>
          <mc:Fallback>
            <w:pict>
              <v:roundrect w14:anchorId="082A56C8" id="_x0000_s1036" style="width:293.8pt;height:52.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">
                <v:textbox>
                  <w:txbxContent>
                    <w:p w14:paraId="263EF2E5" w14:textId="2D9863EB" w:rsidR="00CE662A" w:rsidRPr="008E5B81" w:rsidRDefault="00CE662A" w:rsidP="00CE662A">
                      <w:pPr>
                        <w:rPr>
                          <w:rFonts w:ascii="Comic Sans MS" w:hAnsi="Comic Sans MS"/>
                          <w:i/>
                          <w:color w:val="FF0000"/>
                          <w:lang w:eastAsia="zh-CN"/>
                        </w:rPr>
                      </w:pPr>
                    </w:p>
                  </w:txbxContent>
                </v:textbox>
                <w10:anchorlock/>
              </v:roundrect>
            </w:pict>
          </mc:Fallback>
        </mc:AlternateContent>
      </w:r>
    </w:p>
    <w:p w14:paraId="168D478F" w14:textId="77777777" w:rsidR="00C33D88" w:rsidRDefault="00C33D88" w:rsidP="00FA6F49">
      <w:pPr>
        <w:pStyle w:val="ListParagraph"/>
        <w:ind w:left="644"/>
        <w:rPr>
          <w:rFonts w:ascii="Times New Roman" w:hAnsi="Times New Roman" w:cs="Times New Roman"/>
          <w:sz w:val="24"/>
          <w:szCs w:val="24"/>
          <w:lang w:val="en-AU" w:eastAsia="zh-CN"/>
        </w:rPr>
      </w:pPr>
    </w:p>
    <w:p w14:paraId="1FA9CD02" w14:textId="77777777" w:rsidR="004C3E72" w:rsidRDefault="004C3E72" w:rsidP="00FA6F49">
      <w:pPr>
        <w:pStyle w:val="ListParagraph"/>
        <w:ind w:left="644"/>
        <w:rPr>
          <w:rFonts w:ascii="Times New Roman" w:hAnsi="Times New Roman" w:cs="Times New Roman"/>
          <w:sz w:val="24"/>
          <w:szCs w:val="24"/>
          <w:lang w:val="en-AU" w:eastAsia="zh-CN"/>
        </w:rPr>
      </w:pPr>
    </w:p>
    <w:p w14:paraId="084D7382" w14:textId="1E54E658" w:rsidR="004C3E72" w:rsidRDefault="004C3E72" w:rsidP="00FA6F49">
      <w:pPr>
        <w:pStyle w:val="ListParagraph"/>
        <w:ind w:left="644"/>
        <w:rPr>
          <w:rFonts w:ascii="Times New Roman" w:hAnsi="Times New Roman" w:cs="Times New Roman"/>
          <w:sz w:val="24"/>
          <w:szCs w:val="24"/>
          <w:lang w:val="en-AU" w:eastAsia="zh-CN"/>
        </w:rPr>
      </w:pPr>
      <w:r w:rsidRPr="008A35E8">
        <w:rPr>
          <w:b/>
          <w:i/>
          <w:noProof/>
          <w:color w:val="385623"/>
        </w:rPr>
        <w:lastRenderedPageBreak/>
        <w:drawing>
          <wp:inline distT="0" distB="0" distL="0" distR="0" wp14:anchorId="3A158693" wp14:editId="7D924F93">
            <wp:extent cx="5274310" cy="2349500"/>
            <wp:effectExtent l="0" t="0" r="0" b="0"/>
            <wp:docPr id="992222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22727" name="Picture 1" descr="A screenshot of a computer&#10;&#10;Description automatically generated"/>
                    <pic:cNvPicPr/>
                  </pic:nvPicPr>
                  <pic:blipFill>
                    <a:blip r:embed="rId10"/>
                    <a:stretch>
                      <a:fillRect/>
                    </a:stretch>
                  </pic:blipFill>
                  <pic:spPr>
                    <a:xfrm>
                      <a:off x="0" y="0"/>
                      <a:ext cx="5274310" cy="2349500"/>
                    </a:xfrm>
                    <a:prstGeom prst="rect">
                      <a:avLst/>
                    </a:prstGeom>
                  </pic:spPr>
                </pic:pic>
              </a:graphicData>
            </a:graphic>
          </wp:inline>
        </w:drawing>
      </w:r>
    </w:p>
    <w:p w14:paraId="751424AC" w14:textId="1D18AE6E" w:rsidR="00B94A6D" w:rsidRPr="00C33D88" w:rsidRDefault="00C33D88" w:rsidP="00C33D88">
      <w:pPr>
        <w:pStyle w:val="ListParagraph"/>
        <w:numPr>
          <w:ilvl w:val="0"/>
          <w:numId w:val="4"/>
        </w:numPr>
        <w:rPr>
          <w:rFonts w:ascii="Times New Roman" w:hAnsi="Times New Roman" w:cs="Times New Roman"/>
          <w:b/>
          <w:bCs/>
          <w:sz w:val="24"/>
          <w:szCs w:val="24"/>
          <w:lang w:val="en-AU" w:eastAsia="zh-CN"/>
        </w:rPr>
      </w:pPr>
      <w:r w:rsidRPr="00C33D88">
        <w:rPr>
          <w:rFonts w:ascii="Times New Roman" w:hAnsi="Times New Roman" w:cs="Times New Roman"/>
          <w:b/>
          <w:bCs/>
          <w:sz w:val="24"/>
          <w:szCs w:val="24"/>
          <w:lang w:val="en-AU" w:eastAsia="zh-CN"/>
        </w:rPr>
        <w:t>From line 1 to line 29, how many times did this</w:t>
      </w:r>
      <w:r w:rsidR="005D0465">
        <w:rPr>
          <w:rFonts w:ascii="Times New Roman" w:hAnsi="Times New Roman" w:cs="Times New Roman"/>
          <w:b/>
          <w:bCs/>
          <w:sz w:val="24"/>
          <w:szCs w:val="24"/>
          <w:lang w:val="en-AU" w:eastAsia="zh-CN"/>
        </w:rPr>
        <w:t xml:space="preserve"> type of</w:t>
      </w:r>
      <w:r w:rsidRPr="00C33D88">
        <w:rPr>
          <w:rFonts w:ascii="Times New Roman" w:hAnsi="Times New Roman" w:cs="Times New Roman"/>
          <w:b/>
          <w:bCs/>
          <w:sz w:val="24"/>
          <w:szCs w:val="24"/>
          <w:lang w:val="en-AU" w:eastAsia="zh-CN"/>
        </w:rPr>
        <w:t xml:space="preserve"> attack happen?</w:t>
      </w:r>
    </w:p>
    <w:p w14:paraId="631AE295" w14:textId="6CB7D3D8" w:rsidR="000327E8" w:rsidRPr="000327E8" w:rsidRDefault="00000C1E" w:rsidP="00000C1E">
      <w:pPr>
        <w:ind w:left="644"/>
        <w:rPr>
          <w:b/>
          <w:i/>
          <w:color w:val="385623"/>
        </w:rPr>
      </w:pPr>
      <w:r>
        <w:rPr>
          <w:noProof/>
        </w:rPr>
        <mc:AlternateContent>
          <mc:Choice Requires="wps">
            <w:drawing>
              <wp:inline distT="0" distB="0" distL="0" distR="0" wp14:anchorId="6346EB98" wp14:editId="32C9163D">
                <wp:extent cx="3731260" cy="671830"/>
                <wp:effectExtent l="0" t="0" r="21590" b="13970"/>
                <wp:docPr id="1095080629"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1260" cy="671830"/>
                        </a:xfrm>
                        <a:prstGeom prst="roundRect">
                          <a:avLst>
                            <a:gd name="adj" fmla="val 16667"/>
                          </a:avLst>
                        </a:prstGeom>
                        <a:solidFill>
                          <a:srgbClr val="FFFFFF"/>
                        </a:solidFill>
                        <a:ln w="9525">
                          <a:solidFill>
                            <a:srgbClr val="000000"/>
                          </a:solidFill>
                          <a:round/>
                          <a:headEnd/>
                          <a:tailEnd/>
                        </a:ln>
                      </wps:spPr>
                      <wps:txbx>
                        <w:txbxContent>
                          <w:p w14:paraId="500F0ECE" w14:textId="4A3DF4BA" w:rsidR="00000C1E" w:rsidRPr="00F11476" w:rsidRDefault="00000C1E" w:rsidP="00000C1E">
                            <w:pPr>
                              <w:rPr>
                                <w:rFonts w:ascii="Comic Sans MS" w:hAnsi="Comic Sans MS"/>
                                <w:i/>
                                <w:color w:val="FF0000"/>
                                <w:lang w:eastAsia="zh-CN"/>
                              </w:rPr>
                            </w:pPr>
                          </w:p>
                        </w:txbxContent>
                      </wps:txbx>
                      <wps:bodyPr rot="0" vert="horz" wrap="square" lIns="91440" tIns="45720" rIns="91440" bIns="45720" anchor="t" anchorCtr="0" upright="1">
                        <a:noAutofit/>
                      </wps:bodyPr>
                    </wps:wsp>
                  </a:graphicData>
                </a:graphic>
              </wp:inline>
            </w:drawing>
          </mc:Choice>
          <mc:Fallback>
            <w:pict>
              <v:roundrect w14:anchorId="6346EB98" id="_x0000_s1037" style="width:293.8pt;height:52.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">
                <v:textbox>
                  <w:txbxContent>
                    <w:p w14:paraId="500F0ECE" w14:textId="4A3DF4BA" w:rsidR="00000C1E" w:rsidRPr="00F11476" w:rsidRDefault="00000C1E" w:rsidP="00000C1E">
                      <w:pPr>
                        <w:rPr>
                          <w:rFonts w:ascii="Comic Sans MS" w:hAnsi="Comic Sans MS"/>
                          <w:i/>
                          <w:color w:val="FF0000"/>
                          <w:lang w:eastAsia="zh-CN"/>
                        </w:rPr>
                      </w:pPr>
                    </w:p>
                  </w:txbxContent>
                </v:textbox>
                <w10:anchorlock/>
              </v:roundrect>
            </w:pict>
          </mc:Fallback>
        </mc:AlternateContent>
      </w:r>
    </w:p>
    <w:p w14:paraId="4FA50E96" w14:textId="4AB9CC6C" w:rsidR="00B94A6D" w:rsidRDefault="000568A2" w:rsidP="000568A2">
      <w:pPr>
        <w:pStyle w:val="ListParagraph"/>
        <w:numPr>
          <w:ilvl w:val="0"/>
          <w:numId w:val="4"/>
        </w:numPr>
        <w:rPr>
          <w:rFonts w:ascii="Times New Roman" w:hAnsi="Times New Roman" w:cs="Times New Roman"/>
          <w:b/>
          <w:bCs/>
          <w:sz w:val="24"/>
          <w:szCs w:val="24"/>
          <w:lang w:val="en-AU" w:eastAsia="zh-CN"/>
        </w:rPr>
      </w:pPr>
      <w:r w:rsidRPr="000568A2">
        <w:rPr>
          <w:rFonts w:ascii="Times New Roman" w:hAnsi="Times New Roman" w:cs="Times New Roman"/>
          <w:b/>
          <w:bCs/>
          <w:sz w:val="24"/>
          <w:szCs w:val="24"/>
          <w:lang w:val="en-AU" w:eastAsia="zh-CN"/>
        </w:rPr>
        <w:t>What could be inferred about the password strength of the user based on the log data?</w:t>
      </w:r>
    </w:p>
    <w:p w14:paraId="53A8F340" w14:textId="5594BBD0" w:rsidR="000143E5" w:rsidRDefault="000143E5" w:rsidP="000143E5">
      <w:pPr>
        <w:pStyle w:val="ListParagraph"/>
        <w:ind w:left="644"/>
        <w:rPr>
          <w:rFonts w:ascii="Times New Roman" w:hAnsi="Times New Roman" w:cs="Times New Roman"/>
          <w:b/>
          <w:bCs/>
          <w:sz w:val="24"/>
          <w:szCs w:val="24"/>
          <w:lang w:val="en-AU" w:eastAsia="zh-CN"/>
        </w:rPr>
      </w:pPr>
      <w:r>
        <w:rPr>
          <w:noProof/>
        </w:rPr>
        <mc:AlternateContent>
          <mc:Choice Requires="wps">
            <w:drawing>
              <wp:inline distT="0" distB="0" distL="0" distR="0" wp14:anchorId="45F60449" wp14:editId="0A0F49AD">
                <wp:extent cx="3731260" cy="671830"/>
                <wp:effectExtent l="0" t="0" r="21590" b="13970"/>
                <wp:docPr id="547946902"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1260" cy="671830"/>
                        </a:xfrm>
                        <a:prstGeom prst="roundRect">
                          <a:avLst>
                            <a:gd name="adj" fmla="val 16667"/>
                          </a:avLst>
                        </a:prstGeom>
                        <a:solidFill>
                          <a:srgbClr val="FFFFFF"/>
                        </a:solidFill>
                        <a:ln w="9525">
                          <a:solidFill>
                            <a:srgbClr val="000000"/>
                          </a:solidFill>
                          <a:round/>
                          <a:headEnd/>
                          <a:tailEnd/>
                        </a:ln>
                      </wps:spPr>
                      <wps:txbx>
                        <w:txbxContent>
                          <w:p w14:paraId="58333BF0" w14:textId="77777777" w:rsidR="000143E5" w:rsidRPr="00F11476" w:rsidRDefault="000143E5" w:rsidP="000143E5">
                            <w:pPr>
                              <w:rPr>
                                <w:rFonts w:ascii="Comic Sans MS" w:hAnsi="Comic Sans MS"/>
                                <w:i/>
                                <w:color w:val="FF0000"/>
                                <w:lang w:eastAsia="zh-CN"/>
                              </w:rPr>
                            </w:pPr>
                          </w:p>
                        </w:txbxContent>
                      </wps:txbx>
                      <wps:bodyPr rot="0" vert="horz" wrap="square" lIns="91440" tIns="45720" rIns="91440" bIns="45720" anchor="t" anchorCtr="0" upright="1">
                        <a:noAutofit/>
                      </wps:bodyPr>
                    </wps:wsp>
                  </a:graphicData>
                </a:graphic>
              </wp:inline>
            </w:drawing>
          </mc:Choice>
          <mc:Fallback>
            <w:pict>
              <v:roundrect w14:anchorId="45F60449" id="_x0000_s1038" style="width:293.8pt;height:52.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">
                <v:textbox>
                  <w:txbxContent>
                    <w:p w14:paraId="58333BF0" w14:textId="77777777" w:rsidR="000143E5" w:rsidRPr="00F11476" w:rsidRDefault="000143E5" w:rsidP="000143E5">
                      <w:pPr>
                        <w:rPr>
                          <w:rFonts w:ascii="Comic Sans MS" w:hAnsi="Comic Sans MS"/>
                          <w:i/>
                          <w:color w:val="FF0000"/>
                          <w:lang w:eastAsia="zh-CN"/>
                        </w:rPr>
                      </w:pPr>
                    </w:p>
                  </w:txbxContent>
                </v:textbox>
                <w10:anchorlock/>
              </v:roundrect>
            </w:pict>
          </mc:Fallback>
        </mc:AlternateContent>
      </w:r>
    </w:p>
    <w:p w14:paraId="778BA6E0" w14:textId="34943C3E" w:rsidR="000143E5" w:rsidRPr="000568A2" w:rsidRDefault="000143E5" w:rsidP="000568A2">
      <w:pPr>
        <w:pStyle w:val="ListParagraph"/>
        <w:numPr>
          <w:ilvl w:val="0"/>
          <w:numId w:val="4"/>
        </w:numPr>
        <w:rPr>
          <w:rFonts w:ascii="Times New Roman" w:hAnsi="Times New Roman" w:cs="Times New Roman"/>
          <w:b/>
          <w:bCs/>
          <w:sz w:val="24"/>
          <w:szCs w:val="24"/>
          <w:lang w:val="en-AU" w:eastAsia="zh-CN"/>
        </w:rPr>
      </w:pPr>
      <w:r w:rsidRPr="000143E5">
        <w:rPr>
          <w:rFonts w:ascii="Times New Roman" w:hAnsi="Times New Roman" w:cs="Times New Roman"/>
          <w:b/>
          <w:bCs/>
          <w:sz w:val="24"/>
          <w:szCs w:val="24"/>
          <w:lang w:val="en-AU" w:eastAsia="zh-CN"/>
        </w:rPr>
        <w:t>Suggest a security measure that could prevent this type of attack.</w:t>
      </w:r>
    </w:p>
    <w:p w14:paraId="36F9C2F6" w14:textId="1930D6F9" w:rsidR="001574BD" w:rsidRDefault="000143E5" w:rsidP="000143E5">
      <w:pPr>
        <w:ind w:left="644"/>
        <w:rPr>
          <w:lang w:eastAsia="zh-CN"/>
        </w:rPr>
      </w:pPr>
      <w:r>
        <w:rPr>
          <w:noProof/>
        </w:rPr>
        <mc:AlternateContent>
          <mc:Choice Requires="wps">
            <w:drawing>
              <wp:inline distT="0" distB="0" distL="0" distR="0" wp14:anchorId="01B3D68B" wp14:editId="6B3A3BEE">
                <wp:extent cx="3731260" cy="671830"/>
                <wp:effectExtent l="0" t="0" r="21590" b="13970"/>
                <wp:docPr id="1405940927"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1260" cy="671830"/>
                        </a:xfrm>
                        <a:prstGeom prst="roundRect">
                          <a:avLst>
                            <a:gd name="adj" fmla="val 16667"/>
                          </a:avLst>
                        </a:prstGeom>
                        <a:solidFill>
                          <a:srgbClr val="FFFFFF"/>
                        </a:solidFill>
                        <a:ln w="9525">
                          <a:solidFill>
                            <a:srgbClr val="000000"/>
                          </a:solidFill>
                          <a:round/>
                          <a:headEnd/>
                          <a:tailEnd/>
                        </a:ln>
                      </wps:spPr>
                      <wps:txbx>
                        <w:txbxContent>
                          <w:p w14:paraId="35E1240D" w14:textId="77777777" w:rsidR="000143E5" w:rsidRPr="00F11476" w:rsidRDefault="000143E5" w:rsidP="000143E5">
                            <w:pPr>
                              <w:rPr>
                                <w:rFonts w:ascii="Comic Sans MS" w:hAnsi="Comic Sans MS"/>
                                <w:i/>
                                <w:color w:val="FF0000"/>
                                <w:lang w:eastAsia="zh-CN"/>
                              </w:rPr>
                            </w:pPr>
                          </w:p>
                        </w:txbxContent>
                      </wps:txbx>
                      <wps:bodyPr rot="0" vert="horz" wrap="square" lIns="91440" tIns="45720" rIns="91440" bIns="45720" anchor="t" anchorCtr="0" upright="1">
                        <a:noAutofit/>
                      </wps:bodyPr>
                    </wps:wsp>
                  </a:graphicData>
                </a:graphic>
              </wp:inline>
            </w:drawing>
          </mc:Choice>
          <mc:Fallback>
            <w:pict>
              <v:roundrect w14:anchorId="01B3D68B" id="_x0000_s1039" style="width:293.8pt;height:52.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">
                <v:textbox>
                  <w:txbxContent>
                    <w:p w14:paraId="35E1240D" w14:textId="77777777" w:rsidR="000143E5" w:rsidRPr="00F11476" w:rsidRDefault="000143E5" w:rsidP="000143E5">
                      <w:pPr>
                        <w:rPr>
                          <w:rFonts w:ascii="Comic Sans MS" w:hAnsi="Comic Sans MS"/>
                          <w:i/>
                          <w:color w:val="FF0000"/>
                          <w:lang w:eastAsia="zh-CN"/>
                        </w:rPr>
                      </w:pPr>
                    </w:p>
                  </w:txbxContent>
                </v:textbox>
                <w10:anchorlock/>
              </v:roundrect>
            </w:pict>
          </mc:Fallback>
        </mc:AlternateContent>
      </w:r>
    </w:p>
    <w:p w14:paraId="04D55BAF" w14:textId="77777777" w:rsidR="006C31DB" w:rsidRDefault="006C31DB" w:rsidP="00000C1E">
      <w:pPr>
        <w:rPr>
          <w:lang w:eastAsia="zh-CN"/>
        </w:rPr>
      </w:pPr>
    </w:p>
    <w:p w14:paraId="0A705D17" w14:textId="77777777" w:rsidR="00630684" w:rsidRDefault="00630684" w:rsidP="00000C1E">
      <w:pPr>
        <w:rPr>
          <w:lang w:eastAsia="zh-CN"/>
        </w:rPr>
      </w:pPr>
    </w:p>
    <w:p w14:paraId="616CBBE6" w14:textId="77777777" w:rsidR="00630684" w:rsidRDefault="00630684" w:rsidP="00000C1E">
      <w:pPr>
        <w:rPr>
          <w:lang w:eastAsia="zh-CN"/>
        </w:rPr>
      </w:pPr>
    </w:p>
    <w:p w14:paraId="4F1E620E" w14:textId="77777777" w:rsidR="00630684" w:rsidRDefault="00630684" w:rsidP="00000C1E">
      <w:pPr>
        <w:rPr>
          <w:lang w:eastAsia="zh-CN"/>
        </w:rPr>
      </w:pPr>
    </w:p>
    <w:p w14:paraId="764A96EA" w14:textId="77777777" w:rsidR="006C31DB" w:rsidRDefault="006C31DB" w:rsidP="00000C1E">
      <w:pPr>
        <w:rPr>
          <w:lang w:eastAsia="zh-CN"/>
        </w:rPr>
      </w:pPr>
    </w:p>
    <w:p w14:paraId="52C8559C" w14:textId="32391F7B" w:rsidR="006C31DB" w:rsidRDefault="006C31DB" w:rsidP="00310C79">
      <w:pPr>
        <w:pStyle w:val="Heading3"/>
        <w:numPr>
          <w:ilvl w:val="1"/>
          <w:numId w:val="1"/>
        </w:numPr>
        <w:rPr>
          <w:lang w:eastAsia="zh-CN"/>
        </w:rPr>
      </w:pPr>
      <w:r>
        <w:rPr>
          <w:lang w:eastAsia="zh-CN"/>
        </w:rPr>
        <w:tab/>
      </w:r>
    </w:p>
    <w:p w14:paraId="5BBC0617" w14:textId="7587F32F" w:rsidR="00310C79" w:rsidRPr="00785006" w:rsidRDefault="00310C79" w:rsidP="00310C79">
      <w:pPr>
        <w:pStyle w:val="Heading3"/>
        <w:numPr>
          <w:ilvl w:val="1"/>
          <w:numId w:val="1"/>
        </w:numPr>
      </w:pPr>
      <w:r w:rsidRPr="00785006">
        <w:t xml:space="preserve">Part 2: </w:t>
      </w:r>
      <w:r>
        <w:rPr>
          <w:lang w:eastAsia="zh-CN"/>
        </w:rPr>
        <w:t>Password Sprayin</w:t>
      </w:r>
      <w:r>
        <w:rPr>
          <w:rFonts w:hint="eastAsia"/>
          <w:lang w:eastAsia="zh-CN"/>
        </w:rPr>
        <w:t>g</w:t>
      </w:r>
      <w:r>
        <w:t>.</w:t>
      </w:r>
    </w:p>
    <w:p w14:paraId="57427C4B" w14:textId="4FC26344" w:rsidR="00310C79" w:rsidRPr="00154607" w:rsidRDefault="00310C79" w:rsidP="00310C79">
      <w:pPr>
        <w:pStyle w:val="Quote"/>
        <w:pBdr>
          <w:top w:val="single" w:sz="4" w:space="1" w:color="000000"/>
          <w:left w:val="single" w:sz="4" w:space="0" w:color="000000"/>
          <w:bottom w:val="single" w:sz="4" w:space="1" w:color="000000"/>
          <w:right w:val="single" w:sz="4" w:space="4" w:color="000000"/>
        </w:pBdr>
        <w:shd w:val="clear" w:color="auto" w:fill="E5E5E5"/>
        <w:spacing w:before="0" w:after="0"/>
        <w:rPr>
          <w:lang w:val="en-AU" w:eastAsia="zh-CN"/>
        </w:rPr>
      </w:pPr>
      <w:r>
        <w:rPr>
          <w:rFonts w:hint="eastAsia"/>
          <w:lang w:val="en-AU" w:eastAsia="zh-CN"/>
        </w:rPr>
        <w:t xml:space="preserve">The following exercises are </w:t>
      </w:r>
      <w:r>
        <w:rPr>
          <w:lang w:val="en-AU" w:eastAsia="zh-CN"/>
        </w:rPr>
        <w:t>about Password Spraying Attack.</w:t>
      </w:r>
      <w:r>
        <w:rPr>
          <w:lang w:val="en-AU"/>
        </w:rPr>
        <w:t xml:space="preserve"> </w:t>
      </w:r>
      <w:r>
        <w:rPr>
          <w:lang w:val="en-AU"/>
        </w:rPr>
        <w:br/>
        <w:t xml:space="preserve">The goal is to </w:t>
      </w:r>
      <w:r>
        <w:rPr>
          <w:lang w:val="en-AU" w:eastAsia="zh-CN"/>
        </w:rPr>
        <w:t>have a good understanding</w:t>
      </w:r>
      <w:r w:rsidR="00FF1424">
        <w:rPr>
          <w:rFonts w:hint="eastAsia"/>
          <w:lang w:val="en-AU" w:eastAsia="zh-CN"/>
        </w:rPr>
        <w:t xml:space="preserve"> </w:t>
      </w:r>
      <w:r w:rsidR="0062418C">
        <w:rPr>
          <w:lang w:val="en-AU" w:eastAsia="zh-CN"/>
        </w:rPr>
        <w:t>of</w:t>
      </w:r>
      <w:r>
        <w:rPr>
          <w:lang w:val="en-AU" w:eastAsia="zh-CN"/>
        </w:rPr>
        <w:t xml:space="preserve"> reading the log to identify the potential attacks.</w:t>
      </w:r>
    </w:p>
    <w:p w14:paraId="42744DDA" w14:textId="77777777" w:rsidR="008A35E8" w:rsidRDefault="008A35E8" w:rsidP="006C31DB">
      <w:pPr>
        <w:tabs>
          <w:tab w:val="left" w:pos="1411"/>
        </w:tabs>
        <w:rPr>
          <w:lang w:eastAsia="zh-CN"/>
        </w:rPr>
      </w:pPr>
    </w:p>
    <w:p w14:paraId="558BA3B0" w14:textId="77777777" w:rsidR="001574BD" w:rsidRPr="00000C1E" w:rsidRDefault="001574BD" w:rsidP="00000C1E">
      <w:pPr>
        <w:rPr>
          <w:lang w:eastAsia="zh-CN"/>
        </w:rPr>
      </w:pPr>
    </w:p>
    <w:p w14:paraId="51A28846" w14:textId="77777777" w:rsidR="00A32D41" w:rsidRPr="00A32D41" w:rsidRDefault="00A32D41" w:rsidP="00A32D41">
      <w:pPr>
        <w:pStyle w:val="ListParagraph"/>
        <w:numPr>
          <w:ilvl w:val="0"/>
          <w:numId w:val="4"/>
        </w:numPr>
        <w:rPr>
          <w:rFonts w:ascii="Times New Roman" w:hAnsi="Times New Roman" w:cs="Times New Roman"/>
          <w:b/>
          <w:bCs/>
          <w:sz w:val="24"/>
          <w:szCs w:val="24"/>
          <w:lang w:val="en-AU" w:eastAsia="zh-CN"/>
        </w:rPr>
      </w:pPr>
      <w:r w:rsidRPr="00A32D41">
        <w:rPr>
          <w:rFonts w:ascii="Times New Roman" w:hAnsi="Times New Roman" w:cs="Times New Roman"/>
          <w:b/>
          <w:bCs/>
          <w:sz w:val="24"/>
          <w:szCs w:val="24"/>
          <w:lang w:val="en-AU" w:eastAsia="zh-CN"/>
        </w:rPr>
        <w:lastRenderedPageBreak/>
        <w:t>What is password spraying?  Look it up.</w:t>
      </w:r>
    </w:p>
    <w:p w14:paraId="165C8888" w14:textId="18A2C83D" w:rsidR="001607BB" w:rsidRDefault="001607BB" w:rsidP="001607BB">
      <w:pPr>
        <w:pStyle w:val="ListParagraph"/>
        <w:ind w:left="644"/>
        <w:rPr>
          <w:rFonts w:ascii="Times New Roman" w:hAnsi="Times New Roman" w:cs="Times New Roman"/>
          <w:sz w:val="24"/>
          <w:szCs w:val="24"/>
          <w:lang w:val="en-AU" w:eastAsia="zh-CN"/>
        </w:rPr>
      </w:pPr>
      <w:r>
        <w:rPr>
          <w:noProof/>
        </w:rPr>
        <mc:AlternateContent>
          <mc:Choice Requires="wps">
            <w:drawing>
              <wp:inline distT="0" distB="0" distL="0" distR="0" wp14:anchorId="37E88974" wp14:editId="4FAA7CF6">
                <wp:extent cx="4292600" cy="1543050"/>
                <wp:effectExtent l="0" t="0" r="12700" b="19050"/>
                <wp:docPr id="619908829"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2600" cy="1543050"/>
                        </a:xfrm>
                        <a:prstGeom prst="roundRect">
                          <a:avLst>
                            <a:gd name="adj" fmla="val 16667"/>
                          </a:avLst>
                        </a:prstGeom>
                        <a:solidFill>
                          <a:srgbClr val="FFFFFF"/>
                        </a:solidFill>
                        <a:ln w="9525">
                          <a:solidFill>
                            <a:srgbClr val="000000"/>
                          </a:solidFill>
                          <a:round/>
                          <a:headEnd/>
                          <a:tailEnd/>
                        </a:ln>
                      </wps:spPr>
                      <wps:txbx>
                        <w:txbxContent>
                          <w:p w14:paraId="5C6137B3" w14:textId="45E272EA" w:rsidR="001607BB" w:rsidRPr="00F11476" w:rsidRDefault="001607BB" w:rsidP="001607BB">
                            <w:pPr>
                              <w:rPr>
                                <w:rFonts w:ascii="Comic Sans MS" w:hAnsi="Comic Sans MS"/>
                                <w:i/>
                                <w:color w:val="FF0000"/>
                                <w:lang w:eastAsia="zh-CN"/>
                              </w:rPr>
                            </w:pPr>
                          </w:p>
                        </w:txbxContent>
                      </wps:txbx>
                      <wps:bodyPr rot="0" vert="horz" wrap="square" lIns="91440" tIns="45720" rIns="91440" bIns="45720" anchor="t" anchorCtr="0" upright="1">
                        <a:noAutofit/>
                      </wps:bodyPr>
                    </wps:wsp>
                  </a:graphicData>
                </a:graphic>
              </wp:inline>
            </w:drawing>
          </mc:Choice>
          <mc:Fallback>
            <w:pict>
              <v:roundrect w14:anchorId="37E88974" id="_x0000_s1040" style="width:338pt;height:121.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">
                <v:textbox>
                  <w:txbxContent>
                    <w:p w14:paraId="5C6137B3" w14:textId="45E272EA" w:rsidR="001607BB" w:rsidRPr="00F11476" w:rsidRDefault="001607BB" w:rsidP="001607BB">
                      <w:pPr>
                        <w:rPr>
                          <w:rFonts w:ascii="Comic Sans MS" w:hAnsi="Comic Sans MS"/>
                          <w:i/>
                          <w:color w:val="FF0000"/>
                          <w:lang w:eastAsia="zh-CN"/>
                        </w:rPr>
                      </w:pPr>
                    </w:p>
                  </w:txbxContent>
                </v:textbox>
                <w10:anchorlock/>
              </v:roundrect>
            </w:pict>
          </mc:Fallback>
        </mc:AlternateContent>
      </w:r>
    </w:p>
    <w:p w14:paraId="6B30C329" w14:textId="77777777" w:rsidR="00154607" w:rsidRDefault="00154607" w:rsidP="001607BB">
      <w:pPr>
        <w:pStyle w:val="ListParagraph"/>
        <w:ind w:left="644"/>
        <w:rPr>
          <w:rFonts w:ascii="Times New Roman" w:hAnsi="Times New Roman" w:cs="Times New Roman"/>
          <w:sz w:val="24"/>
          <w:szCs w:val="24"/>
          <w:lang w:val="en-AU" w:eastAsia="zh-CN"/>
        </w:rPr>
      </w:pPr>
    </w:p>
    <w:p w14:paraId="3089FD30" w14:textId="77777777" w:rsidR="00A36115" w:rsidRDefault="00A36115" w:rsidP="001607BB">
      <w:pPr>
        <w:pStyle w:val="ListParagraph"/>
        <w:ind w:left="644"/>
        <w:rPr>
          <w:rFonts w:ascii="Times New Roman" w:hAnsi="Times New Roman" w:cs="Times New Roman"/>
          <w:sz w:val="24"/>
          <w:szCs w:val="24"/>
          <w:lang w:val="en-AU" w:eastAsia="zh-CN"/>
        </w:rPr>
      </w:pPr>
    </w:p>
    <w:p w14:paraId="3283CB6F" w14:textId="0A4B1A6B" w:rsidR="00097251" w:rsidRPr="00097251" w:rsidRDefault="00081A81" w:rsidP="00097251">
      <w:pPr>
        <w:pStyle w:val="ListParagraph"/>
        <w:numPr>
          <w:ilvl w:val="0"/>
          <w:numId w:val="4"/>
        </w:numPr>
        <w:rPr>
          <w:rFonts w:ascii="Times New Roman" w:hAnsi="Times New Roman" w:cs="Times New Roman"/>
          <w:b/>
          <w:bCs/>
          <w:sz w:val="24"/>
          <w:szCs w:val="24"/>
          <w:lang w:val="en-AU" w:eastAsia="zh-CN"/>
        </w:rPr>
      </w:pPr>
      <w:r w:rsidRPr="00081A81">
        <w:rPr>
          <w:rFonts w:ascii="Times New Roman" w:hAnsi="Times New Roman" w:cs="Times New Roman"/>
          <w:b/>
          <w:bCs/>
          <w:sz w:val="24"/>
          <w:szCs w:val="24"/>
          <w:lang w:val="en-AU" w:eastAsia="zh-CN"/>
        </w:rPr>
        <w:t>How does password spraying differ from password guessing based on the log entries?</w:t>
      </w:r>
    </w:p>
    <w:p w14:paraId="4A96F64C" w14:textId="1AAF2CFD" w:rsidR="00E7409E" w:rsidRPr="00FB1B2F" w:rsidRDefault="00E7409E" w:rsidP="00E7409E">
      <w:pPr>
        <w:pStyle w:val="ListParagraph"/>
        <w:ind w:left="644"/>
        <w:rPr>
          <w:rFonts w:ascii="Times New Roman" w:hAnsi="Times New Roman" w:cs="Times New Roman"/>
          <w:sz w:val="24"/>
          <w:szCs w:val="24"/>
          <w:lang w:val="en-AU" w:eastAsia="zh-CN"/>
        </w:rPr>
      </w:pPr>
      <w:r>
        <w:rPr>
          <w:noProof/>
        </w:rPr>
        <mc:AlternateContent>
          <mc:Choice Requires="wps">
            <w:drawing>
              <wp:inline distT="0" distB="0" distL="0" distR="0" wp14:anchorId="4D5DA7FF" wp14:editId="4A33BDB4">
                <wp:extent cx="4431956" cy="1721708"/>
                <wp:effectExtent l="0" t="0" r="13335" b="18415"/>
                <wp:docPr id="942580196"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956" cy="1721708"/>
                        </a:xfrm>
                        <a:prstGeom prst="roundRect">
                          <a:avLst>
                            <a:gd name="adj" fmla="val 16667"/>
                          </a:avLst>
                        </a:prstGeom>
                        <a:solidFill>
                          <a:srgbClr val="FFFFFF"/>
                        </a:solidFill>
                        <a:ln w="9525">
                          <a:solidFill>
                            <a:srgbClr val="000000"/>
                          </a:solidFill>
                          <a:round/>
                          <a:headEnd/>
                          <a:tailEnd/>
                        </a:ln>
                      </wps:spPr>
                      <wps:txbx>
                        <w:txbxContent>
                          <w:p w14:paraId="1C739F33" w14:textId="3960EFCD" w:rsidR="00E7409E" w:rsidRPr="00F11476" w:rsidRDefault="00E7409E" w:rsidP="00E7409E">
                            <w:pPr>
                              <w:rPr>
                                <w:rFonts w:ascii="Comic Sans MS" w:hAnsi="Comic Sans MS"/>
                                <w:i/>
                                <w:color w:val="FF0000"/>
                                <w:lang w:eastAsia="zh-CN"/>
                              </w:rPr>
                            </w:pPr>
                          </w:p>
                        </w:txbxContent>
                      </wps:txbx>
                      <wps:bodyPr rot="0" vert="horz" wrap="square" lIns="91440" tIns="45720" rIns="91440" bIns="45720" anchor="t" anchorCtr="0" upright="1">
                        <a:noAutofit/>
                      </wps:bodyPr>
                    </wps:wsp>
                  </a:graphicData>
                </a:graphic>
              </wp:inline>
            </w:drawing>
          </mc:Choice>
          <mc:Fallback>
            <w:pict>
              <v:roundrect w14:anchorId="4D5DA7FF" id="_x0000_s1041" style="width:348.95pt;height:135.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">
                <v:textbox>
                  <w:txbxContent>
                    <w:p w14:paraId="1C739F33" w14:textId="3960EFCD" w:rsidR="00E7409E" w:rsidRPr="00F11476" w:rsidRDefault="00E7409E" w:rsidP="00E7409E">
                      <w:pPr>
                        <w:rPr>
                          <w:rFonts w:ascii="Comic Sans MS" w:hAnsi="Comic Sans MS"/>
                          <w:i/>
                          <w:color w:val="FF0000"/>
                          <w:lang w:eastAsia="zh-CN"/>
                        </w:rPr>
                      </w:pPr>
                    </w:p>
                  </w:txbxContent>
                </v:textbox>
                <w10:anchorlock/>
              </v:roundrect>
            </w:pict>
          </mc:Fallback>
        </mc:AlternateContent>
      </w:r>
    </w:p>
    <w:p w14:paraId="2DCD605F" w14:textId="77777777" w:rsidR="00FA7075" w:rsidRDefault="00FA7075" w:rsidP="00154607">
      <w:pPr>
        <w:rPr>
          <w:b/>
          <w:i/>
          <w:color w:val="385623"/>
          <w:lang w:eastAsia="zh-CN"/>
        </w:rPr>
      </w:pPr>
    </w:p>
    <w:p w14:paraId="2EE2B18B" w14:textId="77777777" w:rsidR="00FA7075" w:rsidRDefault="00FA7075" w:rsidP="00154607">
      <w:pPr>
        <w:rPr>
          <w:b/>
          <w:i/>
          <w:color w:val="385623"/>
        </w:rPr>
      </w:pPr>
    </w:p>
    <w:p w14:paraId="48DAC41E" w14:textId="2002A1D7" w:rsidR="008A35E8" w:rsidRPr="004C3E72" w:rsidRDefault="008A35E8" w:rsidP="004C3E72">
      <w:pPr>
        <w:rPr>
          <w:b/>
          <w:i/>
          <w:color w:val="385623"/>
        </w:rPr>
      </w:pPr>
    </w:p>
    <w:p w14:paraId="7F25AFC8" w14:textId="63785B60" w:rsidR="008A35E8" w:rsidRPr="008A35E8" w:rsidRDefault="00FA7075" w:rsidP="00121543">
      <w:pPr>
        <w:pStyle w:val="ListParagraph"/>
        <w:numPr>
          <w:ilvl w:val="0"/>
          <w:numId w:val="4"/>
        </w:numPr>
        <w:rPr>
          <w:b/>
          <w:i/>
          <w:color w:val="385623"/>
        </w:rPr>
      </w:pPr>
      <w:r w:rsidRPr="006F511F">
        <w:rPr>
          <w:rFonts w:ascii="Times New Roman" w:hAnsi="Times New Roman" w:cs="Times New Roman"/>
          <w:b/>
          <w:bCs/>
          <w:sz w:val="24"/>
          <w:szCs w:val="24"/>
          <w:lang w:val="en-AU" w:eastAsia="zh-CN"/>
        </w:rPr>
        <w:t>F</w:t>
      </w:r>
      <w:r w:rsidR="006F511F">
        <w:rPr>
          <w:rFonts w:ascii="Times New Roman" w:hAnsi="Times New Roman" w:cs="Times New Roman"/>
          <w:b/>
          <w:bCs/>
          <w:sz w:val="24"/>
          <w:szCs w:val="24"/>
          <w:lang w:val="en-AU" w:eastAsia="zh-CN"/>
        </w:rPr>
        <w:t>rom line 30 to line 54</w:t>
      </w:r>
      <w:r w:rsidR="000821AB">
        <w:rPr>
          <w:rFonts w:ascii="Times New Roman" w:hAnsi="Times New Roman" w:cs="Times New Roman"/>
          <w:b/>
          <w:bCs/>
          <w:sz w:val="24"/>
          <w:szCs w:val="24"/>
          <w:lang w:val="en-AU" w:eastAsia="zh-CN"/>
        </w:rPr>
        <w:t xml:space="preserve"> in the screenshot </w:t>
      </w:r>
      <w:proofErr w:type="gramStart"/>
      <w:r w:rsidR="000821AB">
        <w:rPr>
          <w:rFonts w:ascii="Times New Roman" w:hAnsi="Times New Roman" w:cs="Times New Roman"/>
          <w:b/>
          <w:bCs/>
          <w:sz w:val="24"/>
          <w:szCs w:val="24"/>
          <w:lang w:val="en-AU" w:eastAsia="zh-CN"/>
        </w:rPr>
        <w:t>above</w:t>
      </w:r>
      <w:r w:rsidR="006F511F">
        <w:rPr>
          <w:rFonts w:ascii="Times New Roman" w:hAnsi="Times New Roman" w:cs="Times New Roman"/>
          <w:b/>
          <w:bCs/>
          <w:sz w:val="24"/>
          <w:szCs w:val="24"/>
          <w:lang w:val="en-AU" w:eastAsia="zh-CN"/>
        </w:rPr>
        <w:t xml:space="preserve">, </w:t>
      </w:r>
      <w:r w:rsidR="00C7754D">
        <w:rPr>
          <w:rFonts w:ascii="Times New Roman" w:hAnsi="Times New Roman" w:cs="Times New Roman" w:hint="eastAsia"/>
          <w:b/>
          <w:bCs/>
          <w:sz w:val="24"/>
          <w:szCs w:val="24"/>
          <w:lang w:val="en-AU" w:eastAsia="zh-CN"/>
        </w:rPr>
        <w:t xml:space="preserve"> </w:t>
      </w:r>
      <w:r w:rsidR="00C7754D" w:rsidRPr="00C7754D">
        <w:rPr>
          <w:rFonts w:ascii="Times New Roman" w:hAnsi="Times New Roman" w:cs="Times New Roman"/>
          <w:b/>
          <w:bCs/>
          <w:sz w:val="24"/>
          <w:szCs w:val="24"/>
          <w:lang w:val="en-AU" w:eastAsia="zh-CN"/>
        </w:rPr>
        <w:t>Identify</w:t>
      </w:r>
      <w:proofErr w:type="gramEnd"/>
      <w:r w:rsidR="00C7754D" w:rsidRPr="00C7754D">
        <w:rPr>
          <w:rFonts w:ascii="Times New Roman" w:hAnsi="Times New Roman" w:cs="Times New Roman"/>
          <w:b/>
          <w:bCs/>
          <w:sz w:val="24"/>
          <w:szCs w:val="24"/>
          <w:lang w:val="en-AU" w:eastAsia="zh-CN"/>
        </w:rPr>
        <w:t xml:space="preserve"> evidence of password spraying by showing different usernames being targeted from the same IP address with a common password.</w:t>
      </w:r>
      <w:r w:rsidR="006F511F">
        <w:rPr>
          <w:rFonts w:ascii="Times New Roman" w:hAnsi="Times New Roman" w:cs="Times New Roman"/>
          <w:b/>
          <w:bCs/>
          <w:sz w:val="24"/>
          <w:szCs w:val="24"/>
          <w:lang w:val="en-AU" w:eastAsia="zh-CN"/>
        </w:rPr>
        <w:t>?</w:t>
      </w:r>
    </w:p>
    <w:p w14:paraId="082F8587" w14:textId="18D00392" w:rsidR="00FA7075" w:rsidRPr="006F511F" w:rsidRDefault="00FA7075" w:rsidP="008A35E8">
      <w:pPr>
        <w:pStyle w:val="ListParagraph"/>
        <w:ind w:left="644"/>
        <w:rPr>
          <w:b/>
          <w:i/>
          <w:color w:val="385623"/>
        </w:rPr>
      </w:pPr>
      <w:r>
        <w:rPr>
          <w:noProof/>
        </w:rPr>
        <mc:AlternateContent>
          <mc:Choice Requires="wps">
            <w:drawing>
              <wp:inline distT="0" distB="0" distL="0" distR="0" wp14:anchorId="196CA627" wp14:editId="1E78BBF9">
                <wp:extent cx="3731260" cy="839755"/>
                <wp:effectExtent l="0" t="0" r="15240" b="11430"/>
                <wp:docPr id="1465893880"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1260" cy="839755"/>
                        </a:xfrm>
                        <a:prstGeom prst="roundRect">
                          <a:avLst>
                            <a:gd name="adj" fmla="val 16667"/>
                          </a:avLst>
                        </a:prstGeom>
                        <a:solidFill>
                          <a:srgbClr val="FFFFFF"/>
                        </a:solidFill>
                        <a:ln w="9525">
                          <a:solidFill>
                            <a:srgbClr val="000000"/>
                          </a:solidFill>
                          <a:round/>
                          <a:headEnd/>
                          <a:tailEnd/>
                        </a:ln>
                      </wps:spPr>
                      <wps:txbx>
                        <w:txbxContent>
                          <w:p w14:paraId="0EA8AD77" w14:textId="77777777" w:rsidR="00FA7075" w:rsidRPr="00F11476" w:rsidRDefault="00FA7075" w:rsidP="00FA7075">
                            <w:pPr>
                              <w:rPr>
                                <w:rFonts w:ascii="Comic Sans MS" w:hAnsi="Comic Sans MS"/>
                                <w:i/>
                                <w:color w:val="FF0000"/>
                                <w:lang w:eastAsia="zh-CN"/>
                              </w:rPr>
                            </w:pPr>
                          </w:p>
                        </w:txbxContent>
                      </wps:txbx>
                      <wps:bodyPr rot="0" vert="horz" wrap="square" lIns="91440" tIns="45720" rIns="91440" bIns="45720" anchor="t" anchorCtr="0" upright="1">
                        <a:noAutofit/>
                      </wps:bodyPr>
                    </wps:wsp>
                  </a:graphicData>
                </a:graphic>
              </wp:inline>
            </w:drawing>
          </mc:Choice>
          <mc:Fallback>
            <w:pict>
              <v:roundrect w14:anchorId="196CA627" id="_x0000_s1042" style="width:293.8pt;height:66.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">
                <v:textbox>
                  <w:txbxContent>
                    <w:p w14:paraId="0EA8AD77" w14:textId="77777777" w:rsidR="00FA7075" w:rsidRPr="00F11476" w:rsidRDefault="00FA7075" w:rsidP="00FA7075">
                      <w:pPr>
                        <w:rPr>
                          <w:rFonts w:ascii="Comic Sans MS" w:hAnsi="Comic Sans MS"/>
                          <w:i/>
                          <w:color w:val="FF0000"/>
                          <w:lang w:eastAsia="zh-CN"/>
                        </w:rPr>
                      </w:pPr>
                    </w:p>
                  </w:txbxContent>
                </v:textbox>
                <w10:anchorlock/>
              </v:roundrect>
            </w:pict>
          </mc:Fallback>
        </mc:AlternateContent>
      </w:r>
    </w:p>
    <w:p w14:paraId="31B322CC" w14:textId="77777777" w:rsidR="00E8548B" w:rsidRDefault="00E8548B" w:rsidP="004D3326">
      <w:pPr>
        <w:rPr>
          <w:lang w:eastAsia="zh-CN"/>
        </w:rPr>
      </w:pPr>
    </w:p>
    <w:p w14:paraId="42C53240" w14:textId="3E1CE629" w:rsidR="00FA7075" w:rsidRPr="00C33D88" w:rsidRDefault="00FA7075" w:rsidP="00FA7075">
      <w:pPr>
        <w:pStyle w:val="ListParagraph"/>
        <w:numPr>
          <w:ilvl w:val="0"/>
          <w:numId w:val="4"/>
        </w:numPr>
        <w:rPr>
          <w:rFonts w:ascii="Times New Roman" w:hAnsi="Times New Roman" w:cs="Times New Roman"/>
          <w:b/>
          <w:bCs/>
          <w:sz w:val="24"/>
          <w:szCs w:val="24"/>
          <w:lang w:val="en-AU" w:eastAsia="zh-CN"/>
        </w:rPr>
      </w:pPr>
      <w:r>
        <w:tab/>
      </w:r>
      <w:r w:rsidR="00F07DDB" w:rsidRPr="00F07DDB">
        <w:rPr>
          <w:rFonts w:ascii="Times New Roman" w:hAnsi="Times New Roman" w:cs="Times New Roman"/>
          <w:b/>
          <w:bCs/>
          <w:sz w:val="24"/>
          <w:szCs w:val="24"/>
          <w:lang w:val="en-AU" w:eastAsia="zh-CN"/>
        </w:rPr>
        <w:t>List the usernames that were targeted during this spraying attack.</w:t>
      </w:r>
    </w:p>
    <w:p w14:paraId="2225A249" w14:textId="77777777" w:rsidR="00FA7075" w:rsidRDefault="00FA7075" w:rsidP="00FA7075">
      <w:pPr>
        <w:ind w:left="644"/>
        <w:rPr>
          <w:b/>
          <w:i/>
          <w:color w:val="385623"/>
          <w:lang w:eastAsia="zh-CN"/>
        </w:rPr>
      </w:pPr>
      <w:r>
        <w:rPr>
          <w:noProof/>
        </w:rPr>
        <w:lastRenderedPageBreak/>
        <mc:AlternateContent>
          <mc:Choice Requires="wps">
            <w:drawing>
              <wp:inline distT="0" distB="0" distL="0" distR="0" wp14:anchorId="06A64E85" wp14:editId="7F4F2828">
                <wp:extent cx="3731260" cy="923731"/>
                <wp:effectExtent l="0" t="0" r="15240" b="16510"/>
                <wp:docPr id="2112348961"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1260" cy="923731"/>
                        </a:xfrm>
                        <a:prstGeom prst="roundRect">
                          <a:avLst>
                            <a:gd name="adj" fmla="val 16667"/>
                          </a:avLst>
                        </a:prstGeom>
                        <a:solidFill>
                          <a:srgbClr val="FFFFFF"/>
                        </a:solidFill>
                        <a:ln w="9525">
                          <a:solidFill>
                            <a:srgbClr val="000000"/>
                          </a:solidFill>
                          <a:round/>
                          <a:headEnd/>
                          <a:tailEnd/>
                        </a:ln>
                      </wps:spPr>
                      <wps:txbx>
                        <w:txbxContent>
                          <w:p w14:paraId="4C19AA11" w14:textId="77777777" w:rsidR="00FA7075" w:rsidRPr="00F11476" w:rsidRDefault="00FA7075" w:rsidP="00FA7075">
                            <w:pPr>
                              <w:rPr>
                                <w:rFonts w:ascii="Comic Sans MS" w:hAnsi="Comic Sans MS"/>
                                <w:i/>
                                <w:color w:val="FF0000"/>
                                <w:lang w:eastAsia="zh-CN"/>
                              </w:rPr>
                            </w:pPr>
                          </w:p>
                        </w:txbxContent>
                      </wps:txbx>
                      <wps:bodyPr rot="0" vert="horz" wrap="square" lIns="91440" tIns="45720" rIns="91440" bIns="45720" anchor="t" anchorCtr="0" upright="1">
                        <a:noAutofit/>
                      </wps:bodyPr>
                    </wps:wsp>
                  </a:graphicData>
                </a:graphic>
              </wp:inline>
            </w:drawing>
          </mc:Choice>
          <mc:Fallback>
            <w:pict>
              <v:roundrect w14:anchorId="06A64E85" id="_x0000_s1043" style="width:293.8pt;height:72.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">
                <v:textbox>
                  <w:txbxContent>
                    <w:p w14:paraId="4C19AA11" w14:textId="77777777" w:rsidR="00FA7075" w:rsidRPr="00F11476" w:rsidRDefault="00FA7075" w:rsidP="00FA7075">
                      <w:pPr>
                        <w:rPr>
                          <w:rFonts w:ascii="Comic Sans MS" w:hAnsi="Comic Sans MS"/>
                          <w:i/>
                          <w:color w:val="FF0000"/>
                          <w:lang w:eastAsia="zh-CN"/>
                        </w:rPr>
                      </w:pPr>
                    </w:p>
                  </w:txbxContent>
                </v:textbox>
                <w10:anchorlock/>
              </v:roundrect>
            </w:pict>
          </mc:Fallback>
        </mc:AlternateContent>
      </w:r>
    </w:p>
    <w:p w14:paraId="0678634F" w14:textId="09C08A2E" w:rsidR="00C95A3C" w:rsidRDefault="00C95A3C" w:rsidP="00C95A3C">
      <w:pPr>
        <w:pStyle w:val="ListParagraph"/>
        <w:numPr>
          <w:ilvl w:val="0"/>
          <w:numId w:val="4"/>
        </w:numPr>
        <w:rPr>
          <w:rFonts w:ascii="Times New Roman" w:hAnsi="Times New Roman" w:cs="Times New Roman"/>
          <w:b/>
          <w:bCs/>
          <w:sz w:val="24"/>
          <w:szCs w:val="24"/>
          <w:lang w:val="en-AU" w:eastAsia="zh-CN"/>
        </w:rPr>
      </w:pPr>
      <w:r w:rsidRPr="00C95A3C">
        <w:rPr>
          <w:rFonts w:ascii="Times New Roman" w:hAnsi="Times New Roman" w:cs="Times New Roman"/>
          <w:b/>
          <w:bCs/>
          <w:sz w:val="24"/>
          <w:szCs w:val="24"/>
          <w:lang w:val="en-AU" w:eastAsia="zh-CN"/>
        </w:rPr>
        <w:t>What could be a countermeasure to mitigate the risk of password spraying?</w:t>
      </w:r>
    </w:p>
    <w:p w14:paraId="64736D66" w14:textId="64A62DF6" w:rsidR="00C95A3C" w:rsidRPr="00C95A3C" w:rsidRDefault="005D7EA9" w:rsidP="005D7EA9">
      <w:pPr>
        <w:pStyle w:val="ListParagraph"/>
        <w:ind w:left="644"/>
        <w:rPr>
          <w:rFonts w:ascii="Times New Roman" w:hAnsi="Times New Roman" w:cs="Times New Roman"/>
          <w:b/>
          <w:bCs/>
          <w:sz w:val="24"/>
          <w:szCs w:val="24"/>
          <w:lang w:val="en-AU" w:eastAsia="zh-CN"/>
        </w:rPr>
      </w:pPr>
      <w:r>
        <w:rPr>
          <w:noProof/>
        </w:rPr>
        <mc:AlternateContent>
          <mc:Choice Requires="wps">
            <w:drawing>
              <wp:inline distT="0" distB="0" distL="0" distR="0" wp14:anchorId="563E2E1A" wp14:editId="2A7B7F54">
                <wp:extent cx="3731260" cy="923731"/>
                <wp:effectExtent l="0" t="0" r="15240" b="16510"/>
                <wp:docPr id="782230588" name="矩形: 圆角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1260" cy="923731"/>
                        </a:xfrm>
                        <a:prstGeom prst="roundRect">
                          <a:avLst>
                            <a:gd name="adj" fmla="val 16667"/>
                          </a:avLst>
                        </a:prstGeom>
                        <a:solidFill>
                          <a:srgbClr val="FFFFFF"/>
                        </a:solidFill>
                        <a:ln w="9525">
                          <a:solidFill>
                            <a:srgbClr val="000000"/>
                          </a:solidFill>
                          <a:round/>
                          <a:headEnd/>
                          <a:tailEnd/>
                        </a:ln>
                      </wps:spPr>
                      <wps:txbx>
                        <w:txbxContent>
                          <w:p w14:paraId="7F418D44" w14:textId="77777777" w:rsidR="005D7EA9" w:rsidRPr="00F11476" w:rsidRDefault="005D7EA9" w:rsidP="005D7EA9">
                            <w:pPr>
                              <w:rPr>
                                <w:rFonts w:ascii="Comic Sans MS" w:hAnsi="Comic Sans MS"/>
                                <w:i/>
                                <w:color w:val="FF0000"/>
                                <w:lang w:eastAsia="zh-CN"/>
                              </w:rPr>
                            </w:pPr>
                          </w:p>
                        </w:txbxContent>
                      </wps:txbx>
                      <wps:bodyPr rot="0" vert="horz" wrap="square" lIns="91440" tIns="45720" rIns="91440" bIns="45720" anchor="t" anchorCtr="0" upright="1">
                        <a:noAutofit/>
                      </wps:bodyPr>
                    </wps:wsp>
                  </a:graphicData>
                </a:graphic>
              </wp:inline>
            </w:drawing>
          </mc:Choice>
          <mc:Fallback>
            <w:pict>
              <v:roundrect w14:anchorId="563E2E1A" id="_x0000_s1044" style="width:293.8pt;height:72.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">
                <v:textbox>
                  <w:txbxContent>
                    <w:p w14:paraId="7F418D44" w14:textId="77777777" w:rsidR="005D7EA9" w:rsidRPr="00F11476" w:rsidRDefault="005D7EA9" w:rsidP="005D7EA9">
                      <w:pPr>
                        <w:rPr>
                          <w:rFonts w:ascii="Comic Sans MS" w:hAnsi="Comic Sans MS"/>
                          <w:i/>
                          <w:color w:val="FF0000"/>
                          <w:lang w:eastAsia="zh-CN"/>
                        </w:rPr>
                      </w:pPr>
                    </w:p>
                  </w:txbxContent>
                </v:textbox>
                <w10:anchorlock/>
              </v:roundrect>
            </w:pict>
          </mc:Fallback>
        </mc:AlternateContent>
      </w:r>
    </w:p>
    <w:p w14:paraId="18CF869D" w14:textId="0F9821C6" w:rsidR="00FA7075" w:rsidRDefault="00FA7075" w:rsidP="00C95A3C">
      <w:pPr>
        <w:rPr>
          <w:lang w:eastAsia="zh-CN"/>
        </w:rPr>
      </w:pPr>
    </w:p>
    <w:p w14:paraId="1C9B4097" w14:textId="77777777" w:rsidR="00E8548B" w:rsidRDefault="00E8548B" w:rsidP="004D3326"/>
    <w:p w14:paraId="0CB40E37" w14:textId="77777777" w:rsidR="00E8548B" w:rsidRDefault="00E8548B" w:rsidP="004D3326"/>
    <w:p w14:paraId="6612923C" w14:textId="77777777" w:rsidR="00E8548B" w:rsidRDefault="00E8548B" w:rsidP="004D3326"/>
    <w:p w14:paraId="7D310446" w14:textId="77777777" w:rsidR="00E8548B" w:rsidRDefault="00E8548B" w:rsidP="004D3326"/>
    <w:p w14:paraId="26DD3688" w14:textId="1EDFB529" w:rsidR="002C2741" w:rsidRDefault="002C2741" w:rsidP="004D3326">
      <w:pPr>
        <w:pStyle w:val="Heading3"/>
        <w:numPr>
          <w:ilvl w:val="0"/>
          <w:numId w:val="0"/>
        </w:numPr>
      </w:pPr>
      <w:r w:rsidRPr="00785006">
        <w:t xml:space="preserve">Part </w:t>
      </w:r>
      <w:r w:rsidR="009D3301">
        <w:t>3</w:t>
      </w:r>
      <w:r w:rsidRPr="00785006">
        <w:t xml:space="preserve">: </w:t>
      </w:r>
      <w:r w:rsidR="0062418C">
        <w:rPr>
          <w:lang w:eastAsia="zh-CN"/>
        </w:rPr>
        <w:t>Privilege Escalation</w:t>
      </w:r>
      <w:r>
        <w:t>.</w:t>
      </w:r>
    </w:p>
    <w:p w14:paraId="13323F5C" w14:textId="77777777" w:rsidR="008A35E8" w:rsidRPr="008A35E8" w:rsidRDefault="008A35E8" w:rsidP="008A35E8"/>
    <w:p w14:paraId="4B98AF64" w14:textId="77777777" w:rsidR="00CA5ADE" w:rsidRDefault="00310C79" w:rsidP="00310C79">
      <w:pPr>
        <w:pStyle w:val="Quote"/>
        <w:pBdr>
          <w:top w:val="single" w:sz="4" w:space="1" w:color="000000"/>
          <w:left w:val="single" w:sz="4" w:space="0" w:color="000000"/>
          <w:bottom w:val="single" w:sz="4" w:space="1" w:color="000000"/>
          <w:right w:val="single" w:sz="4" w:space="4" w:color="000000"/>
        </w:pBdr>
        <w:shd w:val="clear" w:color="auto" w:fill="E5E5E5"/>
        <w:spacing w:before="0" w:after="0"/>
        <w:rPr>
          <w:lang w:val="en-AU" w:eastAsia="zh-CN"/>
        </w:rPr>
      </w:pPr>
      <w:r>
        <w:rPr>
          <w:rFonts w:hint="eastAsia"/>
          <w:lang w:val="en-AU" w:eastAsia="zh-CN"/>
        </w:rPr>
        <w:t xml:space="preserve">The following exercises are </w:t>
      </w:r>
      <w:r>
        <w:rPr>
          <w:lang w:val="en-AU" w:eastAsia="zh-CN"/>
        </w:rPr>
        <w:t>about Privilege Escalation.</w:t>
      </w:r>
      <w:r>
        <w:rPr>
          <w:lang w:val="en-AU"/>
        </w:rPr>
        <w:t xml:space="preserve"> </w:t>
      </w:r>
    </w:p>
    <w:p w14:paraId="12CD0AB4" w14:textId="61CC0D9A" w:rsidR="00310C79" w:rsidRPr="00154607" w:rsidRDefault="00CA5ADE" w:rsidP="00310C79">
      <w:pPr>
        <w:pStyle w:val="Quote"/>
        <w:pBdr>
          <w:top w:val="single" w:sz="4" w:space="1" w:color="000000"/>
          <w:left w:val="single" w:sz="4" w:space="0" w:color="000000"/>
          <w:bottom w:val="single" w:sz="4" w:space="1" w:color="000000"/>
          <w:right w:val="single" w:sz="4" w:space="4" w:color="000000"/>
        </w:pBdr>
        <w:shd w:val="clear" w:color="auto" w:fill="E5E5E5"/>
        <w:spacing w:before="0" w:after="0"/>
        <w:rPr>
          <w:lang w:val="en-AU" w:eastAsia="zh-CN"/>
        </w:rPr>
      </w:pPr>
      <w:r w:rsidRPr="00CA5ADE">
        <w:rPr>
          <w:lang w:val="en-AU"/>
        </w:rPr>
        <w:t>After gaining access, attackers might attempt to escalate their privileges to gain broader access to the system’s resources.</w:t>
      </w:r>
      <w:r w:rsidR="00310C79">
        <w:rPr>
          <w:lang w:val="en-AU"/>
        </w:rPr>
        <w:br/>
        <w:t xml:space="preserve">The goal is to </w:t>
      </w:r>
      <w:r w:rsidR="00310C79">
        <w:rPr>
          <w:lang w:val="en-AU" w:eastAsia="zh-CN"/>
        </w:rPr>
        <w:t>have a good understanding o</w:t>
      </w:r>
      <w:r w:rsidR="0062418C">
        <w:rPr>
          <w:lang w:val="en-AU" w:eastAsia="zh-CN"/>
        </w:rPr>
        <w:t>f</w:t>
      </w:r>
      <w:r w:rsidR="00310C79">
        <w:rPr>
          <w:lang w:val="en-AU" w:eastAsia="zh-CN"/>
        </w:rPr>
        <w:t xml:space="preserve"> reading the log to identify the potential </w:t>
      </w:r>
      <w:r w:rsidR="0062418C">
        <w:rPr>
          <w:lang w:val="en-AU" w:eastAsia="zh-CN"/>
        </w:rPr>
        <w:t>Privilege Escalation</w:t>
      </w:r>
      <w:r w:rsidR="00310C79">
        <w:rPr>
          <w:lang w:val="en-AU" w:eastAsia="zh-CN"/>
        </w:rPr>
        <w:t>.</w:t>
      </w:r>
    </w:p>
    <w:p w14:paraId="2B4455BB" w14:textId="77777777" w:rsidR="008A35E8" w:rsidRPr="001945C7" w:rsidRDefault="008A35E8" w:rsidP="001945C7">
      <w:pPr>
        <w:rPr>
          <w:b/>
          <w:lang w:eastAsia="zh-CN"/>
        </w:rPr>
      </w:pPr>
    </w:p>
    <w:p w14:paraId="10ADCF64" w14:textId="77777777" w:rsidR="008A35E8" w:rsidRDefault="008A35E8" w:rsidP="002C2741">
      <w:pPr>
        <w:pStyle w:val="ListParagraph"/>
        <w:ind w:left="284"/>
        <w:rPr>
          <w:rFonts w:ascii="Times New Roman" w:hAnsi="Times New Roman" w:cs="Times New Roman"/>
          <w:b/>
          <w:sz w:val="24"/>
          <w:szCs w:val="24"/>
          <w:lang w:val="en-AU" w:eastAsia="zh-CN"/>
        </w:rPr>
      </w:pPr>
    </w:p>
    <w:p w14:paraId="37BB1A48" w14:textId="17030E5C" w:rsidR="002C2741" w:rsidRDefault="00237AEF" w:rsidP="002C2741">
      <w:pPr>
        <w:pStyle w:val="ListParagraph"/>
        <w:ind w:left="284"/>
        <w:rPr>
          <w:rFonts w:ascii="Times New Roman" w:hAnsi="Times New Roman" w:cs="Times New Roman"/>
          <w:b/>
          <w:sz w:val="24"/>
          <w:szCs w:val="24"/>
          <w:lang w:val="en-AU"/>
        </w:rPr>
      </w:pPr>
      <w:r>
        <w:rPr>
          <w:rFonts w:ascii="Times New Roman" w:hAnsi="Times New Roman" w:cs="Times New Roman" w:hint="eastAsia"/>
          <w:b/>
          <w:sz w:val="24"/>
          <w:szCs w:val="24"/>
          <w:lang w:val="en-AU" w:eastAsia="zh-CN"/>
        </w:rPr>
        <w:t>Let</w:t>
      </w:r>
      <w:r>
        <w:rPr>
          <w:rFonts w:ascii="Times New Roman" w:hAnsi="Times New Roman" w:cs="Times New Roman"/>
          <w:b/>
          <w:sz w:val="24"/>
          <w:szCs w:val="24"/>
          <w:lang w:eastAsia="zh-CN"/>
        </w:rPr>
        <w:t>’s look at this part</w:t>
      </w:r>
      <w:r w:rsidR="00846B92">
        <w:rPr>
          <w:rFonts w:ascii="Times New Roman" w:hAnsi="Times New Roman" w:cs="Times New Roman"/>
          <w:b/>
          <w:sz w:val="24"/>
          <w:szCs w:val="24"/>
          <w:lang w:eastAsia="zh-CN"/>
        </w:rPr>
        <w:t xml:space="preserve"> of log</w:t>
      </w:r>
      <w:r w:rsidR="002C2741">
        <w:rPr>
          <w:rFonts w:ascii="Times New Roman" w:hAnsi="Times New Roman" w:cs="Times New Roman"/>
          <w:b/>
          <w:sz w:val="24"/>
          <w:szCs w:val="24"/>
          <w:lang w:val="en-AU"/>
        </w:rPr>
        <w:t xml:space="preserve">. </w:t>
      </w:r>
    </w:p>
    <w:p w14:paraId="2F12E67A" w14:textId="14F3607E" w:rsidR="00547121" w:rsidRDefault="00846B92" w:rsidP="00B97273">
      <w:pPr>
        <w:pStyle w:val="ListParagraph"/>
        <w:ind w:left="284"/>
        <w:jc w:val="center"/>
        <w:rPr>
          <w:rFonts w:ascii="Times New Roman" w:hAnsi="Times New Roman" w:cs="Times New Roman"/>
          <w:b/>
          <w:sz w:val="24"/>
          <w:szCs w:val="24"/>
          <w:lang w:val="en-AU"/>
        </w:rPr>
      </w:pPr>
      <w:r w:rsidRPr="00846B92">
        <w:rPr>
          <w:rFonts w:ascii="Times New Roman" w:hAnsi="Times New Roman" w:cs="Times New Roman"/>
          <w:b/>
          <w:noProof/>
          <w:sz w:val="24"/>
          <w:szCs w:val="24"/>
          <w:lang w:val="en-AU"/>
        </w:rPr>
        <w:drawing>
          <wp:inline distT="0" distB="0" distL="0" distR="0" wp14:anchorId="57C97087" wp14:editId="24B0358C">
            <wp:extent cx="5274310" cy="2192020"/>
            <wp:effectExtent l="0" t="0" r="0" b="5080"/>
            <wp:docPr id="113713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30944" name=""/>
                    <pic:cNvPicPr/>
                  </pic:nvPicPr>
                  <pic:blipFill>
                    <a:blip r:embed="rId11"/>
                    <a:stretch>
                      <a:fillRect/>
                    </a:stretch>
                  </pic:blipFill>
                  <pic:spPr>
                    <a:xfrm>
                      <a:off x="0" y="0"/>
                      <a:ext cx="5302549" cy="2203756"/>
                    </a:xfrm>
                    <a:prstGeom prst="rect">
                      <a:avLst/>
                    </a:prstGeom>
                  </pic:spPr>
                </pic:pic>
              </a:graphicData>
            </a:graphic>
          </wp:inline>
        </w:drawing>
      </w:r>
    </w:p>
    <w:p w14:paraId="474146AB" w14:textId="77777777" w:rsidR="00B97273" w:rsidRDefault="00B97273" w:rsidP="002C2741">
      <w:pPr>
        <w:pStyle w:val="ListParagraph"/>
        <w:ind w:left="284"/>
        <w:rPr>
          <w:rFonts w:ascii="Times New Roman" w:hAnsi="Times New Roman" w:cs="Times New Roman"/>
          <w:b/>
          <w:sz w:val="24"/>
          <w:szCs w:val="24"/>
          <w:lang w:val="en-AU"/>
        </w:rPr>
      </w:pPr>
    </w:p>
    <w:p w14:paraId="54749122" w14:textId="3C8CD8FA" w:rsidR="005E0287" w:rsidRPr="00B5578C" w:rsidRDefault="005E0287" w:rsidP="005E0287">
      <w:pPr>
        <w:pStyle w:val="ListParagraph"/>
        <w:numPr>
          <w:ilvl w:val="0"/>
          <w:numId w:val="4"/>
        </w:numPr>
        <w:rPr>
          <w:rFonts w:ascii="Times New Roman" w:hAnsi="Times New Roman" w:cs="Times New Roman"/>
          <w:b/>
          <w:sz w:val="24"/>
          <w:szCs w:val="24"/>
          <w:lang w:val="en-AU"/>
        </w:rPr>
      </w:pPr>
      <w:r w:rsidRPr="00B5578C">
        <w:rPr>
          <w:rFonts w:ascii="Times New Roman" w:hAnsi="Times New Roman" w:cs="Times New Roman" w:hint="eastAsia"/>
          <w:b/>
          <w:sz w:val="24"/>
          <w:szCs w:val="24"/>
          <w:lang w:val="en-AU" w:eastAsia="zh-CN"/>
        </w:rPr>
        <w:lastRenderedPageBreak/>
        <w:t xml:space="preserve">What is </w:t>
      </w:r>
      <w:r w:rsidR="009D3301" w:rsidRPr="00B5578C">
        <w:rPr>
          <w:rFonts w:ascii="Times New Roman" w:hAnsi="Times New Roman" w:cs="Times New Roman"/>
          <w:b/>
          <w:sz w:val="24"/>
          <w:szCs w:val="24"/>
          <w:lang w:val="en-AU" w:eastAsia="zh-CN"/>
        </w:rPr>
        <w:t xml:space="preserve">the </w:t>
      </w:r>
      <w:r w:rsidR="002A5508" w:rsidRPr="00B5578C">
        <w:rPr>
          <w:rFonts w:ascii="Times New Roman" w:hAnsi="Times New Roman" w:cs="Times New Roman" w:hint="eastAsia"/>
          <w:b/>
          <w:sz w:val="24"/>
          <w:szCs w:val="24"/>
          <w:lang w:val="en-AU" w:eastAsia="zh-CN"/>
        </w:rPr>
        <w:t>de</w:t>
      </w:r>
      <w:proofErr w:type="spellStart"/>
      <w:r w:rsidR="002A5508" w:rsidRPr="00B5578C">
        <w:rPr>
          <w:rFonts w:ascii="Times New Roman" w:hAnsi="Times New Roman" w:cs="Times New Roman"/>
          <w:b/>
          <w:sz w:val="24"/>
          <w:szCs w:val="24"/>
          <w:lang w:eastAsia="zh-CN"/>
        </w:rPr>
        <w:t>finition</w:t>
      </w:r>
      <w:proofErr w:type="spellEnd"/>
      <w:r w:rsidR="002A5508" w:rsidRPr="00B5578C">
        <w:rPr>
          <w:rFonts w:ascii="Times New Roman" w:hAnsi="Times New Roman" w:cs="Times New Roman"/>
          <w:b/>
          <w:sz w:val="24"/>
          <w:szCs w:val="24"/>
          <w:lang w:eastAsia="zh-CN"/>
        </w:rPr>
        <w:t xml:space="preserve"> of Privi</w:t>
      </w:r>
      <w:r w:rsidR="009D3301" w:rsidRPr="00B5578C">
        <w:rPr>
          <w:rFonts w:ascii="Times New Roman" w:hAnsi="Times New Roman" w:cs="Times New Roman"/>
          <w:b/>
          <w:sz w:val="24"/>
          <w:szCs w:val="24"/>
          <w:lang w:eastAsia="zh-CN"/>
        </w:rPr>
        <w:t>lege Escalation</w:t>
      </w:r>
      <w:r w:rsidRPr="00B5578C">
        <w:rPr>
          <w:rFonts w:ascii="Times New Roman" w:hAnsi="Times New Roman" w:cs="Times New Roman" w:hint="eastAsia"/>
          <w:b/>
          <w:sz w:val="24"/>
          <w:szCs w:val="24"/>
          <w:lang w:val="en-AU" w:eastAsia="zh-CN"/>
        </w:rPr>
        <w:t>?</w:t>
      </w:r>
      <w:r w:rsidR="009D3301" w:rsidRPr="00B5578C">
        <w:rPr>
          <w:rFonts w:ascii="Times New Roman" w:hAnsi="Times New Roman" w:cs="Times New Roman"/>
          <w:b/>
          <w:sz w:val="24"/>
          <w:szCs w:val="24"/>
          <w:lang w:val="en-AU" w:eastAsia="zh-CN"/>
        </w:rPr>
        <w:t xml:space="preserve"> Look it up.</w:t>
      </w:r>
    </w:p>
    <w:p w14:paraId="16F09BE6" w14:textId="77777777" w:rsidR="005E0287" w:rsidRDefault="005E0287" w:rsidP="005E0287">
      <w:pPr>
        <w:pStyle w:val="ListParagraph"/>
        <w:ind w:left="644"/>
        <w:rPr>
          <w:rFonts w:ascii="Times New Roman" w:hAnsi="Times New Roman" w:cs="Times New Roman"/>
          <w:b/>
          <w:sz w:val="24"/>
          <w:szCs w:val="24"/>
          <w:lang w:val="en-AU"/>
        </w:rPr>
      </w:pPr>
      <w:r>
        <w:rPr>
          <w:noProof/>
        </w:rPr>
        <mc:AlternateContent>
          <mc:Choice Requires="wps">
            <w:drawing>
              <wp:inline distT="0" distB="0" distL="0" distR="0" wp14:anchorId="3583D6A3" wp14:editId="1DCDF878">
                <wp:extent cx="4324350" cy="1136650"/>
                <wp:effectExtent l="0" t="0" r="19050" b="25400"/>
                <wp:docPr id="655272917"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1136650"/>
                        </a:xfrm>
                        <a:prstGeom prst="roundRect">
                          <a:avLst>
                            <a:gd name="adj" fmla="val 16667"/>
                          </a:avLst>
                        </a:prstGeom>
                        <a:solidFill>
                          <a:srgbClr val="FFFFFF"/>
                        </a:solidFill>
                        <a:ln w="9525">
                          <a:solidFill>
                            <a:srgbClr val="000000"/>
                          </a:solidFill>
                          <a:round/>
                          <a:headEnd/>
                          <a:tailEnd/>
                        </a:ln>
                      </wps:spPr>
                      <wps:txbx>
                        <w:txbxContent>
                          <w:p w14:paraId="2D6D3176" w14:textId="1C681AF4" w:rsidR="005E0287" w:rsidRPr="00F11476" w:rsidRDefault="005E0287" w:rsidP="005E0287">
                            <w:pPr>
                              <w:rPr>
                                <w:rFonts w:ascii="Comic Sans MS" w:hAnsi="Comic Sans MS"/>
                                <w:i/>
                                <w:color w:val="FF0000"/>
                              </w:rPr>
                            </w:pPr>
                          </w:p>
                        </w:txbxContent>
                      </wps:txbx>
                      <wps:bodyPr rot="0" vert="horz" wrap="square" lIns="91440" tIns="45720" rIns="91440" bIns="45720" anchor="t" anchorCtr="0" upright="1">
                        <a:noAutofit/>
                      </wps:bodyPr>
                    </wps:wsp>
                  </a:graphicData>
                </a:graphic>
              </wp:inline>
            </w:drawing>
          </mc:Choice>
          <mc:Fallback>
            <w:pict>
              <v:roundrect w14:anchorId="3583D6A3" id="_x0000_s1045" style="width:340.5pt;height:8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">
                <v:textbox>
                  <w:txbxContent>
                    <w:p w14:paraId="2D6D3176" w14:textId="1C681AF4" w:rsidR="005E0287" w:rsidRPr="00F11476" w:rsidRDefault="005E0287" w:rsidP="005E0287">
                      <w:pPr>
                        <w:rPr>
                          <w:rFonts w:ascii="Comic Sans MS" w:hAnsi="Comic Sans MS"/>
                          <w:i/>
                          <w:color w:val="FF0000"/>
                        </w:rPr>
                      </w:pPr>
                    </w:p>
                  </w:txbxContent>
                </v:textbox>
                <w10:anchorlock/>
              </v:roundrect>
            </w:pict>
          </mc:Fallback>
        </mc:AlternateContent>
      </w:r>
    </w:p>
    <w:p w14:paraId="63E5F4B7" w14:textId="77777777" w:rsidR="00E8548B" w:rsidRPr="00207C12" w:rsidRDefault="00E8548B" w:rsidP="005E0287">
      <w:pPr>
        <w:pStyle w:val="ListParagraph"/>
        <w:ind w:left="644"/>
        <w:rPr>
          <w:rFonts w:ascii="Times New Roman" w:hAnsi="Times New Roman" w:cs="Times New Roman"/>
          <w:b/>
          <w:sz w:val="24"/>
          <w:szCs w:val="24"/>
          <w:lang w:val="en-AU"/>
        </w:rPr>
      </w:pPr>
    </w:p>
    <w:p w14:paraId="2799722A" w14:textId="2FCCF08C" w:rsidR="005E0287" w:rsidRPr="00844C27" w:rsidRDefault="001853E2" w:rsidP="005E0287">
      <w:pPr>
        <w:pStyle w:val="ListParagraph"/>
        <w:numPr>
          <w:ilvl w:val="0"/>
          <w:numId w:val="4"/>
        </w:numPr>
        <w:rPr>
          <w:rFonts w:ascii="Times New Roman" w:hAnsi="Times New Roman" w:cs="Times New Roman"/>
          <w:b/>
          <w:sz w:val="24"/>
          <w:szCs w:val="24"/>
          <w:lang w:val="en-AU"/>
        </w:rPr>
      </w:pPr>
      <w:r w:rsidRPr="001853E2">
        <w:rPr>
          <w:rFonts w:ascii="Times New Roman" w:hAnsi="Times New Roman" w:cs="Times New Roman"/>
          <w:b/>
          <w:sz w:val="24"/>
          <w:szCs w:val="24"/>
          <w:lang w:val="en-AU"/>
        </w:rPr>
        <w:t>Find an instance where a user attempts to switch to a higher privilege account. Identify the usernames and target account.</w:t>
      </w:r>
    </w:p>
    <w:p w14:paraId="44BD8428" w14:textId="77777777" w:rsidR="005E0287" w:rsidRDefault="005E0287" w:rsidP="005E0287">
      <w:pPr>
        <w:pStyle w:val="ListParagraph"/>
        <w:ind w:left="644"/>
        <w:rPr>
          <w:rFonts w:ascii="Times New Roman" w:hAnsi="Times New Roman" w:cs="Times New Roman"/>
          <w:b/>
          <w:sz w:val="24"/>
          <w:szCs w:val="24"/>
          <w:lang w:val="en-AU"/>
        </w:rPr>
      </w:pPr>
      <w:r>
        <w:rPr>
          <w:noProof/>
        </w:rPr>
        <mc:AlternateContent>
          <mc:Choice Requires="wps">
            <w:drawing>
              <wp:inline distT="0" distB="0" distL="0" distR="0" wp14:anchorId="01C1D17D" wp14:editId="26BCACD9">
                <wp:extent cx="4273420" cy="1017036"/>
                <wp:effectExtent l="0" t="0" r="6985" b="12065"/>
                <wp:docPr id="1049509036"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73420" cy="1017036"/>
                        </a:xfrm>
                        <a:prstGeom prst="roundRect">
                          <a:avLst>
                            <a:gd name="adj" fmla="val 16667"/>
                          </a:avLst>
                        </a:prstGeom>
                        <a:solidFill>
                          <a:srgbClr val="FFFFFF"/>
                        </a:solidFill>
                        <a:ln w="9525">
                          <a:solidFill>
                            <a:srgbClr val="000000"/>
                          </a:solidFill>
                          <a:round/>
                          <a:headEnd/>
                          <a:tailEnd/>
                        </a:ln>
                      </wps:spPr>
                      <wps:txbx>
                        <w:txbxContent>
                          <w:p w14:paraId="510F5674" w14:textId="6A515E32" w:rsidR="005E0287" w:rsidRPr="00F11476" w:rsidRDefault="005E0287" w:rsidP="005E0287">
                            <w:pPr>
                              <w:rPr>
                                <w:rFonts w:ascii="Comic Sans MS" w:hAnsi="Comic Sans MS"/>
                                <w:i/>
                                <w:color w:val="FF0000"/>
                              </w:rPr>
                            </w:pPr>
                          </w:p>
                        </w:txbxContent>
                      </wps:txbx>
                      <wps:bodyPr rot="0" vert="horz" wrap="square" lIns="91440" tIns="45720" rIns="91440" bIns="45720" anchor="t" anchorCtr="0" upright="1">
                        <a:noAutofit/>
                      </wps:bodyPr>
                    </wps:wsp>
                  </a:graphicData>
                </a:graphic>
              </wp:inline>
            </w:drawing>
          </mc:Choice>
          <mc:Fallback>
            <w:pict>
              <v:roundrect w14:anchorId="01C1D17D" id="_x0000_s1046" style="width:336.5pt;height:80.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">
                <v:textbox>
                  <w:txbxContent>
                    <w:p w14:paraId="510F5674" w14:textId="6A515E32" w:rsidR="005E0287" w:rsidRPr="00F11476" w:rsidRDefault="005E0287" w:rsidP="005E0287">
                      <w:pPr>
                        <w:rPr>
                          <w:rFonts w:ascii="Comic Sans MS" w:hAnsi="Comic Sans MS"/>
                          <w:i/>
                          <w:color w:val="FF0000"/>
                        </w:rPr>
                      </w:pPr>
                    </w:p>
                  </w:txbxContent>
                </v:textbox>
                <w10:anchorlock/>
              </v:roundrect>
            </w:pict>
          </mc:Fallback>
        </mc:AlternateContent>
      </w:r>
    </w:p>
    <w:p w14:paraId="302D08C9" w14:textId="77777777" w:rsidR="00E8548B" w:rsidRPr="002B7181" w:rsidRDefault="00E8548B" w:rsidP="005E0287">
      <w:pPr>
        <w:pStyle w:val="ListParagraph"/>
        <w:ind w:left="644"/>
        <w:rPr>
          <w:rFonts w:ascii="Times New Roman" w:hAnsi="Times New Roman" w:cs="Times New Roman"/>
          <w:b/>
          <w:sz w:val="24"/>
          <w:szCs w:val="24"/>
          <w:lang w:val="en-AU"/>
        </w:rPr>
      </w:pPr>
    </w:p>
    <w:p w14:paraId="1E62E48C" w14:textId="4846E6C8" w:rsidR="007E044F" w:rsidRPr="001717A3" w:rsidRDefault="00FD2940" w:rsidP="007E044F">
      <w:pPr>
        <w:pStyle w:val="ListParagraph"/>
        <w:numPr>
          <w:ilvl w:val="0"/>
          <w:numId w:val="4"/>
        </w:numPr>
        <w:rPr>
          <w:rFonts w:ascii="Times New Roman" w:hAnsi="Times New Roman" w:cs="Times New Roman"/>
          <w:b/>
          <w:sz w:val="24"/>
          <w:szCs w:val="24"/>
          <w:lang w:val="en-AU" w:eastAsia="zh-CN"/>
        </w:rPr>
      </w:pPr>
      <w:r w:rsidRPr="00FD2940">
        <w:rPr>
          <w:rFonts w:ascii="Times New Roman" w:hAnsi="Times New Roman" w:cs="Times New Roman"/>
          <w:b/>
          <w:sz w:val="24"/>
          <w:szCs w:val="24"/>
          <w:lang w:val="en-AU" w:eastAsia="zh-CN"/>
        </w:rPr>
        <w:t>How many attempts were made to escalate privileges to the root user?</w:t>
      </w:r>
    </w:p>
    <w:p w14:paraId="02886CEC" w14:textId="77777777" w:rsidR="007E044F" w:rsidRDefault="007E044F" w:rsidP="007E044F">
      <w:pPr>
        <w:pStyle w:val="ListParagraph"/>
        <w:ind w:left="644"/>
        <w:rPr>
          <w:rFonts w:ascii="Times New Roman" w:hAnsi="Times New Roman" w:cs="Times New Roman"/>
          <w:b/>
          <w:sz w:val="24"/>
          <w:szCs w:val="24"/>
          <w:lang w:val="en-AU"/>
        </w:rPr>
      </w:pPr>
      <w:r>
        <w:rPr>
          <w:noProof/>
        </w:rPr>
        <mc:AlternateContent>
          <mc:Choice Requires="wps">
            <w:drawing>
              <wp:inline distT="0" distB="0" distL="0" distR="0" wp14:anchorId="46C7548E" wp14:editId="47EE45F4">
                <wp:extent cx="3737610" cy="1422400"/>
                <wp:effectExtent l="0" t="0" r="15240" b="25400"/>
                <wp:docPr id="1923027279"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37610" cy="1422400"/>
                        </a:xfrm>
                        <a:prstGeom prst="roundRect">
                          <a:avLst>
                            <a:gd name="adj" fmla="val 16667"/>
                          </a:avLst>
                        </a:prstGeom>
                        <a:solidFill>
                          <a:srgbClr val="FFFFFF"/>
                        </a:solidFill>
                        <a:ln w="9525">
                          <a:solidFill>
                            <a:srgbClr val="000000"/>
                          </a:solidFill>
                          <a:round/>
                          <a:headEnd/>
                          <a:tailEnd/>
                        </a:ln>
                      </wps:spPr>
                      <wps:txbx>
                        <w:txbxContent>
                          <w:p w14:paraId="5C0FD70C" w14:textId="4E978353" w:rsidR="007E044F" w:rsidRPr="00F11476" w:rsidRDefault="007E044F" w:rsidP="007E044F">
                            <w:pPr>
                              <w:rPr>
                                <w:rFonts w:ascii="Comic Sans MS" w:hAnsi="Comic Sans MS"/>
                                <w:i/>
                                <w:color w:val="FF0000"/>
                                <w:lang w:eastAsia="zh-CN"/>
                              </w:rPr>
                            </w:pPr>
                          </w:p>
                        </w:txbxContent>
                      </wps:txbx>
                      <wps:bodyPr rot="0" vert="horz" wrap="square" lIns="91440" tIns="45720" rIns="91440" bIns="45720" anchor="t" anchorCtr="0" upright="1">
                        <a:noAutofit/>
                      </wps:bodyPr>
                    </wps:wsp>
                  </a:graphicData>
                </a:graphic>
              </wp:inline>
            </w:drawing>
          </mc:Choice>
          <mc:Fallback>
            <w:pict>
              <v:roundrect w14:anchorId="46C7548E" id="_x0000_s1047" style="width:294.3pt;height:11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">
                <v:textbox>
                  <w:txbxContent>
                    <w:p w14:paraId="5C0FD70C" w14:textId="4E978353" w:rsidR="007E044F" w:rsidRPr="00F11476" w:rsidRDefault="007E044F" w:rsidP="007E044F">
                      <w:pPr>
                        <w:rPr>
                          <w:rFonts w:ascii="Comic Sans MS" w:hAnsi="Comic Sans MS"/>
                          <w:i/>
                          <w:color w:val="FF0000"/>
                          <w:lang w:eastAsia="zh-CN"/>
                        </w:rPr>
                      </w:pPr>
                    </w:p>
                  </w:txbxContent>
                </v:textbox>
                <w10:anchorlock/>
              </v:roundrect>
            </w:pict>
          </mc:Fallback>
        </mc:AlternateContent>
      </w:r>
    </w:p>
    <w:p w14:paraId="5639F1B9" w14:textId="77777777" w:rsidR="00FC176D" w:rsidRPr="002B7181" w:rsidRDefault="00FC176D" w:rsidP="007E044F">
      <w:pPr>
        <w:pStyle w:val="ListParagraph"/>
        <w:ind w:left="644"/>
        <w:rPr>
          <w:rFonts w:ascii="Times New Roman" w:hAnsi="Times New Roman" w:cs="Times New Roman"/>
          <w:b/>
          <w:sz w:val="24"/>
          <w:szCs w:val="24"/>
          <w:lang w:val="en-AU"/>
        </w:rPr>
      </w:pPr>
    </w:p>
    <w:p w14:paraId="5CB1262D" w14:textId="0163D490" w:rsidR="00A126D0" w:rsidRPr="00CC4D08" w:rsidRDefault="00FD2940" w:rsidP="00C02E38">
      <w:pPr>
        <w:pStyle w:val="ListParagraph"/>
        <w:numPr>
          <w:ilvl w:val="0"/>
          <w:numId w:val="4"/>
        </w:numPr>
        <w:rPr>
          <w:rFonts w:ascii="Times New Roman" w:hAnsi="Times New Roman" w:cs="Times New Roman"/>
          <w:b/>
          <w:bCs/>
          <w:sz w:val="24"/>
          <w:szCs w:val="24"/>
          <w:lang w:val="en-AU"/>
        </w:rPr>
      </w:pPr>
      <w:r w:rsidRPr="00FD2940">
        <w:rPr>
          <w:rFonts w:ascii="Times New Roman" w:hAnsi="Times New Roman" w:cs="Times New Roman"/>
          <w:b/>
          <w:bCs/>
          <w:sz w:val="24"/>
          <w:szCs w:val="24"/>
          <w:lang w:val="en-AU"/>
        </w:rPr>
        <w:t>What was the result of these privilege escalation attempts?</w:t>
      </w:r>
    </w:p>
    <w:p w14:paraId="3794450F" w14:textId="3F41119D" w:rsidR="006C6690" w:rsidRDefault="006C6690" w:rsidP="006C6690">
      <w:pPr>
        <w:pStyle w:val="ListParagraph"/>
        <w:ind w:left="644"/>
        <w:rPr>
          <w:rFonts w:ascii="Times New Roman" w:hAnsi="Times New Roman" w:cs="Times New Roman"/>
          <w:b/>
          <w:sz w:val="24"/>
          <w:szCs w:val="24"/>
          <w:lang w:val="en-AU"/>
        </w:rPr>
      </w:pPr>
      <w:r>
        <w:rPr>
          <w:noProof/>
        </w:rPr>
        <mc:AlternateContent>
          <mc:Choice Requires="wps">
            <w:drawing>
              <wp:inline distT="0" distB="0" distL="0" distR="0" wp14:anchorId="3E4D77FF" wp14:editId="3D0141CF">
                <wp:extent cx="4324350" cy="1136650"/>
                <wp:effectExtent l="0" t="0" r="19050" b="25400"/>
                <wp:docPr id="999879935"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1136650"/>
                        </a:xfrm>
                        <a:prstGeom prst="roundRect">
                          <a:avLst>
                            <a:gd name="adj" fmla="val 16667"/>
                          </a:avLst>
                        </a:prstGeom>
                        <a:solidFill>
                          <a:srgbClr val="FFFFFF"/>
                        </a:solidFill>
                        <a:ln w="9525">
                          <a:solidFill>
                            <a:srgbClr val="000000"/>
                          </a:solidFill>
                          <a:round/>
                          <a:headEnd/>
                          <a:tailEnd/>
                        </a:ln>
                      </wps:spPr>
                      <wps:txbx>
                        <w:txbxContent>
                          <w:p w14:paraId="4E2A13A9" w14:textId="2595D4DB" w:rsidR="006C6690" w:rsidRPr="00F11476" w:rsidRDefault="006C6690" w:rsidP="006C6690">
                            <w:pPr>
                              <w:rPr>
                                <w:rFonts w:ascii="Comic Sans MS" w:hAnsi="Comic Sans MS"/>
                                <w:i/>
                                <w:color w:val="FF0000"/>
                              </w:rPr>
                            </w:pPr>
                          </w:p>
                        </w:txbxContent>
                      </wps:txbx>
                      <wps:bodyPr rot="0" vert="horz" wrap="square" lIns="91440" tIns="45720" rIns="91440" bIns="45720" anchor="t" anchorCtr="0" upright="1">
                        <a:noAutofit/>
                      </wps:bodyPr>
                    </wps:wsp>
                  </a:graphicData>
                </a:graphic>
              </wp:inline>
            </w:drawing>
          </mc:Choice>
          <mc:Fallback>
            <w:pict>
              <v:roundrect w14:anchorId="3E4D77FF" id="_x0000_s1048" style="width:340.5pt;height:8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">
                <v:textbox>
                  <w:txbxContent>
                    <w:p w14:paraId="4E2A13A9" w14:textId="2595D4DB" w:rsidR="006C6690" w:rsidRPr="00F11476" w:rsidRDefault="006C6690" w:rsidP="006C6690">
                      <w:pPr>
                        <w:rPr>
                          <w:rFonts w:ascii="Comic Sans MS" w:hAnsi="Comic Sans MS"/>
                          <w:i/>
                          <w:color w:val="FF0000"/>
                        </w:rPr>
                      </w:pPr>
                    </w:p>
                  </w:txbxContent>
                </v:textbox>
                <w10:anchorlock/>
              </v:roundrect>
            </w:pict>
          </mc:Fallback>
        </mc:AlternateContent>
      </w:r>
    </w:p>
    <w:p w14:paraId="4870B960" w14:textId="78B8CBAE" w:rsidR="00FC176D" w:rsidRDefault="00633566" w:rsidP="00FD2940">
      <w:pPr>
        <w:pStyle w:val="ListParagraph"/>
        <w:numPr>
          <w:ilvl w:val="0"/>
          <w:numId w:val="4"/>
        </w:numPr>
        <w:rPr>
          <w:rFonts w:ascii="Times New Roman" w:hAnsi="Times New Roman" w:cs="Times New Roman"/>
          <w:b/>
          <w:sz w:val="24"/>
          <w:szCs w:val="24"/>
          <w:lang w:val="en-AU" w:eastAsia="zh-CN"/>
        </w:rPr>
      </w:pPr>
      <w:r w:rsidRPr="00633566">
        <w:rPr>
          <w:rFonts w:ascii="Times New Roman" w:hAnsi="Times New Roman" w:cs="Times New Roman"/>
          <w:b/>
          <w:sz w:val="24"/>
          <w:szCs w:val="24"/>
          <w:lang w:val="en-AU" w:eastAsia="zh-CN"/>
        </w:rPr>
        <w:t>What security mechanism seems to be in place to prevent successful privilege escalation?</w:t>
      </w:r>
    </w:p>
    <w:p w14:paraId="7ED884C2" w14:textId="4A0AD7A7" w:rsidR="00633566" w:rsidRDefault="00633566" w:rsidP="00633566">
      <w:pPr>
        <w:pStyle w:val="ListParagraph"/>
        <w:ind w:left="644"/>
        <w:rPr>
          <w:rFonts w:ascii="Times New Roman" w:hAnsi="Times New Roman" w:cs="Times New Roman"/>
          <w:b/>
          <w:sz w:val="24"/>
          <w:szCs w:val="24"/>
          <w:lang w:val="en-AU" w:eastAsia="zh-CN"/>
        </w:rPr>
      </w:pPr>
      <w:r>
        <w:rPr>
          <w:noProof/>
        </w:rPr>
        <w:lastRenderedPageBreak/>
        <mc:AlternateContent>
          <mc:Choice Requires="wps">
            <w:drawing>
              <wp:inline distT="0" distB="0" distL="0" distR="0" wp14:anchorId="1D001031" wp14:editId="2679D835">
                <wp:extent cx="4324350" cy="1136650"/>
                <wp:effectExtent l="0" t="0" r="19050" b="25400"/>
                <wp:docPr id="1766573333"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1136650"/>
                        </a:xfrm>
                        <a:prstGeom prst="roundRect">
                          <a:avLst>
                            <a:gd name="adj" fmla="val 16667"/>
                          </a:avLst>
                        </a:prstGeom>
                        <a:solidFill>
                          <a:srgbClr val="FFFFFF"/>
                        </a:solidFill>
                        <a:ln w="9525">
                          <a:solidFill>
                            <a:srgbClr val="000000"/>
                          </a:solidFill>
                          <a:round/>
                          <a:headEnd/>
                          <a:tailEnd/>
                        </a:ln>
                      </wps:spPr>
                      <wps:txbx>
                        <w:txbxContent>
                          <w:p w14:paraId="5369F61E" w14:textId="77777777" w:rsidR="00633566" w:rsidRPr="00F11476" w:rsidRDefault="00633566" w:rsidP="00633566">
                            <w:pPr>
                              <w:rPr>
                                <w:rFonts w:ascii="Comic Sans MS" w:hAnsi="Comic Sans MS"/>
                                <w:i/>
                                <w:color w:val="FF0000"/>
                              </w:rPr>
                            </w:pPr>
                          </w:p>
                        </w:txbxContent>
                      </wps:txbx>
                      <wps:bodyPr rot="0" vert="horz" wrap="square" lIns="91440" tIns="45720" rIns="91440" bIns="45720" anchor="t" anchorCtr="0" upright="1">
                        <a:noAutofit/>
                      </wps:bodyPr>
                    </wps:wsp>
                  </a:graphicData>
                </a:graphic>
              </wp:inline>
            </w:drawing>
          </mc:Choice>
          <mc:Fallback>
            <w:pict>
              <v:roundrect w14:anchorId="1D001031" id="_x0000_s1049" style="width:340.5pt;height:8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">
                <v:textbox>
                  <w:txbxContent>
                    <w:p w14:paraId="5369F61E" w14:textId="77777777" w:rsidR="00633566" w:rsidRPr="00F11476" w:rsidRDefault="00633566" w:rsidP="00633566">
                      <w:pPr>
                        <w:rPr>
                          <w:rFonts w:ascii="Comic Sans MS" w:hAnsi="Comic Sans MS"/>
                          <w:i/>
                          <w:color w:val="FF0000"/>
                        </w:rPr>
                      </w:pPr>
                    </w:p>
                  </w:txbxContent>
                </v:textbox>
                <w10:anchorlock/>
              </v:roundrect>
            </w:pict>
          </mc:Fallback>
        </mc:AlternateContent>
      </w:r>
    </w:p>
    <w:p w14:paraId="728160EF" w14:textId="11C4879B" w:rsidR="00633566" w:rsidRDefault="00633566" w:rsidP="00FD2940">
      <w:pPr>
        <w:pStyle w:val="ListParagraph"/>
        <w:numPr>
          <w:ilvl w:val="0"/>
          <w:numId w:val="4"/>
        </w:numPr>
        <w:rPr>
          <w:rFonts w:ascii="Times New Roman" w:hAnsi="Times New Roman" w:cs="Times New Roman"/>
          <w:b/>
          <w:sz w:val="24"/>
          <w:szCs w:val="24"/>
          <w:lang w:val="en-AU" w:eastAsia="zh-CN"/>
        </w:rPr>
      </w:pPr>
      <w:r w:rsidRPr="00633566">
        <w:rPr>
          <w:rFonts w:ascii="Times New Roman" w:hAnsi="Times New Roman" w:cs="Times New Roman"/>
          <w:b/>
          <w:sz w:val="24"/>
          <w:szCs w:val="24"/>
          <w:lang w:val="en-AU" w:eastAsia="zh-CN"/>
        </w:rPr>
        <w:t>Suggest an audit or monitoring strategy that could detect such attempts more proactively.</w:t>
      </w:r>
    </w:p>
    <w:p w14:paraId="6AEDF5A3" w14:textId="25F7EBC5" w:rsidR="00633566" w:rsidRDefault="00633566" w:rsidP="00633566">
      <w:pPr>
        <w:pStyle w:val="ListParagraph"/>
        <w:ind w:left="644"/>
        <w:rPr>
          <w:rFonts w:ascii="Times New Roman" w:hAnsi="Times New Roman" w:cs="Times New Roman"/>
          <w:b/>
          <w:sz w:val="24"/>
          <w:szCs w:val="24"/>
          <w:lang w:val="en-AU" w:eastAsia="zh-CN"/>
        </w:rPr>
      </w:pPr>
      <w:r>
        <w:rPr>
          <w:noProof/>
        </w:rPr>
        <mc:AlternateContent>
          <mc:Choice Requires="wps">
            <w:drawing>
              <wp:inline distT="0" distB="0" distL="0" distR="0" wp14:anchorId="331CA8AD" wp14:editId="6D7FD2F5">
                <wp:extent cx="4324350" cy="1136650"/>
                <wp:effectExtent l="0" t="0" r="19050" b="25400"/>
                <wp:docPr id="1357585251" name="矩形: 圆角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1136650"/>
                        </a:xfrm>
                        <a:prstGeom prst="roundRect">
                          <a:avLst>
                            <a:gd name="adj" fmla="val 16667"/>
                          </a:avLst>
                        </a:prstGeom>
                        <a:solidFill>
                          <a:srgbClr val="FFFFFF"/>
                        </a:solidFill>
                        <a:ln w="9525">
                          <a:solidFill>
                            <a:srgbClr val="000000"/>
                          </a:solidFill>
                          <a:round/>
                          <a:headEnd/>
                          <a:tailEnd/>
                        </a:ln>
                      </wps:spPr>
                      <wps:txbx>
                        <w:txbxContent>
                          <w:p w14:paraId="45F55CE3" w14:textId="77777777" w:rsidR="00633566" w:rsidRPr="00F11476" w:rsidRDefault="00633566" w:rsidP="00633566">
                            <w:pPr>
                              <w:rPr>
                                <w:rFonts w:ascii="Comic Sans MS" w:hAnsi="Comic Sans MS"/>
                                <w:i/>
                                <w:color w:val="FF0000"/>
                              </w:rPr>
                            </w:pPr>
                          </w:p>
                        </w:txbxContent>
                      </wps:txbx>
                      <wps:bodyPr rot="0" vert="horz" wrap="square" lIns="91440" tIns="45720" rIns="91440" bIns="45720" anchor="t" anchorCtr="0" upright="1">
                        <a:noAutofit/>
                      </wps:bodyPr>
                    </wps:wsp>
                  </a:graphicData>
                </a:graphic>
              </wp:inline>
            </w:drawing>
          </mc:Choice>
          <mc:Fallback>
            <w:pict>
              <v:roundrect w14:anchorId="331CA8AD" id="_x0000_s1050" style="width:340.5pt;height:89.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">
                <v:textbox>
                  <w:txbxContent>
                    <w:p w14:paraId="45F55CE3" w14:textId="77777777" w:rsidR="00633566" w:rsidRPr="00F11476" w:rsidRDefault="00633566" w:rsidP="00633566">
                      <w:pPr>
                        <w:rPr>
                          <w:rFonts w:ascii="Comic Sans MS" w:hAnsi="Comic Sans MS"/>
                          <w:i/>
                          <w:color w:val="FF0000"/>
                        </w:rPr>
                      </w:pPr>
                    </w:p>
                  </w:txbxContent>
                </v:textbox>
                <w10:anchorlock/>
              </v:roundrect>
            </w:pict>
          </mc:Fallback>
        </mc:AlternateContent>
      </w:r>
    </w:p>
    <w:p w14:paraId="064A2FCB" w14:textId="6E84498A" w:rsidR="00083F78" w:rsidRPr="004C35E0" w:rsidRDefault="00083F78" w:rsidP="004C35E0">
      <w:pPr>
        <w:pStyle w:val="ListParagraph"/>
        <w:ind w:left="644"/>
        <w:rPr>
          <w:rFonts w:ascii="Times New Roman" w:hAnsi="Times New Roman" w:cs="Times New Roman"/>
          <w:b/>
          <w:sz w:val="24"/>
          <w:szCs w:val="24"/>
          <w:lang w:val="en-AU" w:eastAsia="zh-CN"/>
        </w:rPr>
      </w:pPr>
    </w:p>
    <w:sectPr w:rsidR="00083F78" w:rsidRPr="004C35E0">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708" w:footer="708"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F51580" w14:textId="77777777" w:rsidR="00474518" w:rsidRDefault="00474518">
      <w:r>
        <w:separator/>
      </w:r>
    </w:p>
  </w:endnote>
  <w:endnote w:type="continuationSeparator" w:id="0">
    <w:p w14:paraId="2FE1D992" w14:textId="77777777" w:rsidR="00474518" w:rsidRDefault="00474518">
      <w:r>
        <w:continuationSeparator/>
      </w:r>
    </w:p>
  </w:endnote>
  <w:endnote w:type="continuationNotice" w:id="1">
    <w:p w14:paraId="5880B879" w14:textId="77777777" w:rsidR="00474518" w:rsidRDefault="004745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ar(--ff-mono)">
    <w:altName w:val="Cambria"/>
    <w:panose1 w:val="020B0604020202020204"/>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273E5" w14:textId="77777777" w:rsidR="00CC4D08" w:rsidRDefault="00CC4D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97C47" w14:textId="701C2A4C" w:rsidR="00EB19C9" w:rsidRDefault="00B065DA">
    <w:pPr>
      <w:pStyle w:val="Footer"/>
      <w:ind w:right="360"/>
    </w:pPr>
    <w:r>
      <w:rPr>
        <w:noProof/>
      </w:rPr>
      <mc:AlternateContent>
        <mc:Choice Requires="wps">
          <w:drawing>
            <wp:anchor distT="0" distB="0" distL="0" distR="0" simplePos="0" relativeHeight="251658243" behindDoc="0" locked="0" layoutInCell="1" allowOverlap="1" wp14:anchorId="35D7F7BA" wp14:editId="40289656">
              <wp:simplePos x="0" y="0"/>
              <wp:positionH relativeFrom="page">
                <wp:posOffset>5929630</wp:posOffset>
              </wp:positionH>
              <wp:positionV relativeFrom="paragraph">
                <wp:posOffset>635</wp:posOffset>
              </wp:positionV>
              <wp:extent cx="485775" cy="173355"/>
              <wp:effectExtent l="5080" t="5715" r="4445" b="1905"/>
              <wp:wrapSquare wrapText="largest"/>
              <wp:docPr id="143883696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733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2A5B39" w14:textId="77777777" w:rsidR="00EB19C9" w:rsidRDefault="00EB19C9">
                          <w:pPr>
                            <w:pStyle w:val="Foote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sidR="006B3CF0">
                            <w:rPr>
                              <w:rStyle w:val="PageNumber"/>
                              <w:noProof/>
                            </w:rPr>
                            <w:t>1</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D7F7BA" id="_x0000_t202" coordsize="21600,21600" o:spt="202" path="m,l,21600r21600,l21600,xe">
              <v:stroke joinstyle="miter"/>
              <v:path gradientshapeok="t" o:connecttype="rect"/>
            </v:shapetype>
            <v:shape id="Text Box 5" o:spid="_x0000_s1051" type="#_x0000_t202" style="position:absolute;margin-left:466.9pt;margin-top:.05pt;width:38.25pt;height:13.65pt;z-index:251658243;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" stroked="f">
              <v:fill opacity="0"/>
              <v:textbox inset="0,0,0,0">
                <w:txbxContent>
                  <w:p w14:paraId="772A5B39" w14:textId="77777777" w:rsidR="00EB19C9" w:rsidRDefault="00EB19C9">
                    <w:pPr>
                      <w:pStyle w:val="Foote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sidR="006B3CF0">
                      <w:rPr>
                        <w:rStyle w:val="PageNumber"/>
                        <w:noProof/>
                      </w:rPr>
                      <w:t>1</w:t>
                    </w:r>
                    <w:r>
                      <w:rPr>
                        <w:rStyle w:val="PageNumber"/>
                      </w:rPr>
                      <w:fldChar w:fldCharType="end"/>
                    </w:r>
                  </w:p>
                </w:txbxContent>
              </v:textbox>
              <w10:wrap type="square" side="largest" anchorx="page"/>
            </v:shape>
          </w:pict>
        </mc:Fallback>
      </mc:AlternateContent>
    </w:r>
    <w:r w:rsidR="00057682">
      <w:t>COS</w:t>
    </w:r>
    <w:r w:rsidR="00942DF4">
      <w:t>30015</w:t>
    </w:r>
    <w:r w:rsidR="00EB19C9">
      <w:rPr>
        <w:i/>
      </w:rPr>
      <w:t xml:space="preserve"> Lab 7 (week 7)</w:t>
    </w:r>
  </w:p>
  <w:p w14:paraId="2D018E0E" w14:textId="77777777" w:rsidR="00EB19C9" w:rsidRDefault="00EB19C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AD26B" w14:textId="77777777" w:rsidR="00CC4D08" w:rsidRDefault="00CC4D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DA7CB0" w14:textId="77777777" w:rsidR="00474518" w:rsidRDefault="00474518">
      <w:r>
        <w:separator/>
      </w:r>
    </w:p>
  </w:footnote>
  <w:footnote w:type="continuationSeparator" w:id="0">
    <w:p w14:paraId="74674D63" w14:textId="77777777" w:rsidR="00474518" w:rsidRDefault="00474518">
      <w:r>
        <w:continuationSeparator/>
      </w:r>
    </w:p>
  </w:footnote>
  <w:footnote w:type="continuationNotice" w:id="1">
    <w:p w14:paraId="3294EE9C" w14:textId="77777777" w:rsidR="00474518" w:rsidRDefault="0047451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A3FA13" w14:textId="77777777" w:rsidR="00B87871" w:rsidRDefault="00B878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2F8FA" w14:textId="77777777" w:rsidR="00EB19C9" w:rsidRDefault="00EB19C9">
    <w:pPr>
      <w:pStyle w:val="Header"/>
    </w:pPr>
    <w:r>
      <w:rPr>
        <w:b/>
        <w:color w:val="000000"/>
      </w:rPr>
      <w:t xml:space="preserve">Name: ______________________________________ Student </w:t>
    </w:r>
    <w:proofErr w:type="gramStart"/>
    <w:r>
      <w:rPr>
        <w:b/>
        <w:color w:val="000000"/>
      </w:rPr>
      <w:t>ID:_</w:t>
    </w:r>
    <w:proofErr w:type="gramEnd"/>
    <w:r>
      <w:rPr>
        <w:b/>
        <w:color w:val="000000"/>
      </w:rPr>
      <w:t>_____________</w:t>
    </w:r>
    <w:r>
      <w:rPr>
        <w:b/>
        <w:color w:val="000000"/>
      </w:rPr>
      <w:br/>
    </w:r>
  </w:p>
  <w:p w14:paraId="3F365C85" w14:textId="77777777" w:rsidR="00EB19C9" w:rsidRDefault="00EB19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CCC53" w14:textId="77777777" w:rsidR="00B87871" w:rsidRDefault="00B87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rPr>
        <w:rFonts w:ascii="Symbol" w:hAnsi="Symbol" w:cs="Symbol" w:hint="default"/>
      </w:rPr>
    </w:lvl>
    <w:lvl w:ilvl="1">
      <w:start w:val="1"/>
      <w:numFmt w:val="none"/>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singleLevel"/>
    <w:tmpl w:val="00000002"/>
    <w:name w:val="WW8Num2"/>
    <w:lvl w:ilvl="0">
      <w:start w:val="1"/>
      <w:numFmt w:val="bullet"/>
      <w:pStyle w:val="ListBullet"/>
      <w:lvlText w:val=""/>
      <w:lvlJc w:val="left"/>
      <w:pPr>
        <w:tabs>
          <w:tab w:val="num" w:pos="360"/>
        </w:tabs>
        <w:ind w:left="360" w:hanging="360"/>
      </w:pPr>
      <w:rPr>
        <w:rFonts w:ascii="Symbol" w:hAnsi="Symbol" w:cs="Symbol" w:hint="default"/>
      </w:rPr>
    </w:lvl>
  </w:abstractNum>
  <w:abstractNum w:abstractNumId="2" w15:restartNumberingAfterBreak="0">
    <w:nsid w:val="00000003"/>
    <w:multiLevelType w:val="singleLevel"/>
    <w:tmpl w:val="00000003"/>
    <w:name w:val="WW8Num3"/>
    <w:lvl w:ilvl="0">
      <w:start w:val="1"/>
      <w:numFmt w:val="decimal"/>
      <w:lvlText w:val="%1."/>
      <w:lvlJc w:val="left"/>
      <w:pPr>
        <w:tabs>
          <w:tab w:val="num" w:pos="720"/>
        </w:tabs>
        <w:ind w:left="720" w:hanging="360"/>
      </w:pPr>
      <w:rPr>
        <w:rFonts w:hint="default"/>
      </w:rPr>
    </w:lvl>
  </w:abstractNum>
  <w:abstractNum w:abstractNumId="3" w15:restartNumberingAfterBreak="0">
    <w:nsid w:val="00000004"/>
    <w:multiLevelType w:val="multilevel"/>
    <w:tmpl w:val="00000004"/>
    <w:lvl w:ilvl="0">
      <w:start w:val="1"/>
      <w:numFmt w:val="decimal"/>
      <w:lvlText w:val="%1."/>
      <w:lvlJc w:val="left"/>
      <w:pPr>
        <w:tabs>
          <w:tab w:val="num" w:pos="644"/>
        </w:tabs>
        <w:ind w:left="644" w:hanging="360"/>
      </w:pPr>
      <w:rPr>
        <w:rFonts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5"/>
    <w:multiLevelType w:val="multilevel"/>
    <w:tmpl w:val="00000005"/>
    <w:name w:val="WW8Num5"/>
    <w:lvl w:ilvl="0">
      <w:start w:val="1"/>
      <w:numFmt w:val="decimal"/>
      <w:lvlText w:val="%1."/>
      <w:lvlJc w:val="left"/>
      <w:pPr>
        <w:tabs>
          <w:tab w:val="num" w:pos="0"/>
        </w:tabs>
        <w:ind w:left="1115" w:hanging="360"/>
      </w:pPr>
      <w:rPr>
        <w:rFonts w:ascii="Symbol" w:hAnsi="Symbol" w:cs="Symbol" w:hint="default"/>
        <w:b/>
        <w:lang w:val="en-AU"/>
      </w:rPr>
    </w:lvl>
    <w:lvl w:ilvl="1">
      <w:start w:val="1"/>
      <w:numFmt w:val="lowerLetter"/>
      <w:lvlText w:val="%2."/>
      <w:lvlJc w:val="left"/>
      <w:pPr>
        <w:tabs>
          <w:tab w:val="num" w:pos="0"/>
        </w:tabs>
        <w:ind w:left="1835" w:hanging="360"/>
      </w:pPr>
      <w:rPr>
        <w:rFonts w:ascii="Symbol" w:hAnsi="Symbol" w:cs="Symbol" w:hint="default"/>
        <w:b/>
        <w:lang w:val="en-AU"/>
      </w:rPr>
    </w:lvl>
    <w:lvl w:ilvl="2">
      <w:start w:val="1"/>
      <w:numFmt w:val="lowerRoman"/>
      <w:lvlText w:val="%3."/>
      <w:lvlJc w:val="right"/>
      <w:pPr>
        <w:tabs>
          <w:tab w:val="num" w:pos="0"/>
        </w:tabs>
        <w:ind w:left="2555" w:hanging="180"/>
      </w:pPr>
      <w:rPr>
        <w:rFonts w:ascii="Symbol" w:hAnsi="Symbol" w:cs="Symbol" w:hint="default"/>
        <w:b/>
        <w:lang w:val="en-AU"/>
      </w:rPr>
    </w:lvl>
    <w:lvl w:ilvl="3">
      <w:start w:val="1"/>
      <w:numFmt w:val="decimal"/>
      <w:lvlText w:val="%4."/>
      <w:lvlJc w:val="left"/>
      <w:pPr>
        <w:tabs>
          <w:tab w:val="num" w:pos="0"/>
        </w:tabs>
        <w:ind w:left="3275" w:hanging="360"/>
      </w:pPr>
      <w:rPr>
        <w:rFonts w:ascii="Symbol" w:hAnsi="Symbol" w:cs="Symbol" w:hint="default"/>
        <w:b/>
        <w:lang w:val="en-AU"/>
      </w:rPr>
    </w:lvl>
    <w:lvl w:ilvl="4">
      <w:start w:val="1"/>
      <w:numFmt w:val="lowerLetter"/>
      <w:lvlText w:val="%5."/>
      <w:lvlJc w:val="left"/>
      <w:pPr>
        <w:tabs>
          <w:tab w:val="num" w:pos="0"/>
        </w:tabs>
        <w:ind w:left="3995" w:hanging="360"/>
      </w:pPr>
      <w:rPr>
        <w:rFonts w:ascii="Symbol" w:hAnsi="Symbol" w:cs="Symbol" w:hint="default"/>
        <w:b/>
        <w:lang w:val="en-AU"/>
      </w:rPr>
    </w:lvl>
    <w:lvl w:ilvl="5">
      <w:start w:val="1"/>
      <w:numFmt w:val="lowerRoman"/>
      <w:lvlText w:val="%6."/>
      <w:lvlJc w:val="right"/>
      <w:pPr>
        <w:tabs>
          <w:tab w:val="num" w:pos="0"/>
        </w:tabs>
        <w:ind w:left="4715" w:hanging="180"/>
      </w:pPr>
      <w:rPr>
        <w:rFonts w:ascii="Symbol" w:hAnsi="Symbol" w:cs="Symbol" w:hint="default"/>
        <w:b/>
        <w:lang w:val="en-AU"/>
      </w:rPr>
    </w:lvl>
    <w:lvl w:ilvl="6">
      <w:start w:val="1"/>
      <w:numFmt w:val="decimal"/>
      <w:lvlText w:val="%7."/>
      <w:lvlJc w:val="left"/>
      <w:pPr>
        <w:tabs>
          <w:tab w:val="num" w:pos="0"/>
        </w:tabs>
        <w:ind w:left="5435" w:hanging="360"/>
      </w:pPr>
      <w:rPr>
        <w:rFonts w:ascii="Symbol" w:hAnsi="Symbol" w:cs="Symbol" w:hint="default"/>
        <w:b/>
        <w:lang w:val="en-AU"/>
      </w:rPr>
    </w:lvl>
    <w:lvl w:ilvl="7">
      <w:start w:val="1"/>
      <w:numFmt w:val="lowerLetter"/>
      <w:lvlText w:val="%8."/>
      <w:lvlJc w:val="left"/>
      <w:pPr>
        <w:tabs>
          <w:tab w:val="num" w:pos="0"/>
        </w:tabs>
        <w:ind w:left="6155" w:hanging="360"/>
      </w:pPr>
      <w:rPr>
        <w:rFonts w:ascii="Symbol" w:hAnsi="Symbol" w:cs="Symbol" w:hint="default"/>
        <w:b/>
        <w:lang w:val="en-AU"/>
      </w:rPr>
    </w:lvl>
    <w:lvl w:ilvl="8">
      <w:start w:val="1"/>
      <w:numFmt w:val="lowerRoman"/>
      <w:lvlText w:val="%9."/>
      <w:lvlJc w:val="right"/>
      <w:pPr>
        <w:tabs>
          <w:tab w:val="num" w:pos="0"/>
        </w:tabs>
        <w:ind w:left="6875" w:hanging="180"/>
      </w:pPr>
      <w:rPr>
        <w:rFonts w:ascii="Symbol" w:hAnsi="Symbol" w:cs="Symbol" w:hint="default"/>
        <w:b/>
        <w:lang w:val="en-AU"/>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B7F4AD7"/>
    <w:multiLevelType w:val="hybridMultilevel"/>
    <w:tmpl w:val="E0329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316455"/>
    <w:multiLevelType w:val="multilevel"/>
    <w:tmpl w:val="00000004"/>
    <w:lvl w:ilvl="0">
      <w:start w:val="1"/>
      <w:numFmt w:val="decimal"/>
      <w:lvlText w:val="%1."/>
      <w:lvlJc w:val="left"/>
      <w:pPr>
        <w:tabs>
          <w:tab w:val="num" w:pos="644"/>
        </w:tabs>
        <w:ind w:left="644" w:hanging="360"/>
      </w:pPr>
      <w:rPr>
        <w:rFonts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1B985F57"/>
    <w:multiLevelType w:val="multilevel"/>
    <w:tmpl w:val="00000004"/>
    <w:lvl w:ilvl="0">
      <w:start w:val="1"/>
      <w:numFmt w:val="decimal"/>
      <w:lvlText w:val="%1."/>
      <w:lvlJc w:val="left"/>
      <w:pPr>
        <w:tabs>
          <w:tab w:val="num" w:pos="644"/>
        </w:tabs>
        <w:ind w:left="644" w:hanging="360"/>
      </w:pPr>
      <w:rPr>
        <w:rFonts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32F469FD"/>
    <w:multiLevelType w:val="multilevel"/>
    <w:tmpl w:val="9D66B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FF7E2D"/>
    <w:multiLevelType w:val="multilevel"/>
    <w:tmpl w:val="00000004"/>
    <w:lvl w:ilvl="0">
      <w:start w:val="1"/>
      <w:numFmt w:val="decimal"/>
      <w:lvlText w:val="%1."/>
      <w:lvlJc w:val="left"/>
      <w:pPr>
        <w:tabs>
          <w:tab w:val="num" w:pos="720"/>
        </w:tabs>
        <w:ind w:left="720" w:hanging="360"/>
      </w:pPr>
      <w:rPr>
        <w:rFonts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364379CC"/>
    <w:multiLevelType w:val="hybridMultilevel"/>
    <w:tmpl w:val="9F16812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44036CF3"/>
    <w:multiLevelType w:val="hybridMultilevel"/>
    <w:tmpl w:val="FA32E578"/>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3" w15:restartNumberingAfterBreak="0">
    <w:nsid w:val="44165301"/>
    <w:multiLevelType w:val="multilevel"/>
    <w:tmpl w:val="25160E98"/>
    <w:lvl w:ilvl="0">
      <w:start w:val="1"/>
      <w:numFmt w:val="bullet"/>
      <w:lvlText w:val=""/>
      <w:lvlJc w:val="left"/>
      <w:pPr>
        <w:tabs>
          <w:tab w:val="num" w:pos="644"/>
        </w:tabs>
        <w:ind w:left="644" w:hanging="360"/>
      </w:pPr>
      <w:rPr>
        <w:rFonts w:ascii="Symbol" w:hAnsi="Symbol"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50AB7C51"/>
    <w:multiLevelType w:val="multilevel"/>
    <w:tmpl w:val="00000004"/>
    <w:lvl w:ilvl="0">
      <w:start w:val="1"/>
      <w:numFmt w:val="decimal"/>
      <w:lvlText w:val="%1."/>
      <w:lvlJc w:val="left"/>
      <w:pPr>
        <w:tabs>
          <w:tab w:val="num" w:pos="644"/>
        </w:tabs>
        <w:ind w:left="644" w:hanging="360"/>
      </w:pPr>
      <w:rPr>
        <w:rFonts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65681FDE"/>
    <w:multiLevelType w:val="multilevel"/>
    <w:tmpl w:val="00000004"/>
    <w:lvl w:ilvl="0">
      <w:start w:val="1"/>
      <w:numFmt w:val="decimal"/>
      <w:lvlText w:val="%1."/>
      <w:lvlJc w:val="left"/>
      <w:pPr>
        <w:tabs>
          <w:tab w:val="num" w:pos="644"/>
        </w:tabs>
        <w:ind w:left="644" w:hanging="360"/>
      </w:pPr>
      <w:rPr>
        <w:rFonts w:cs="Courier New" w:hint="default"/>
        <w:b/>
        <w:lang w:val="en-AU"/>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75B034EF"/>
    <w:multiLevelType w:val="hybridMultilevel"/>
    <w:tmpl w:val="E4D09F1A"/>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7" w15:restartNumberingAfterBreak="0">
    <w:nsid w:val="78BB6410"/>
    <w:multiLevelType w:val="multilevel"/>
    <w:tmpl w:val="295E6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7493025">
    <w:abstractNumId w:val="0"/>
  </w:num>
  <w:num w:numId="2" w16cid:durableId="1144279579">
    <w:abstractNumId w:val="1"/>
  </w:num>
  <w:num w:numId="3" w16cid:durableId="613824983">
    <w:abstractNumId w:val="2"/>
  </w:num>
  <w:num w:numId="4" w16cid:durableId="1021468065">
    <w:abstractNumId w:val="3"/>
  </w:num>
  <w:num w:numId="5" w16cid:durableId="656497982">
    <w:abstractNumId w:val="4"/>
  </w:num>
  <w:num w:numId="6" w16cid:durableId="1344748469">
    <w:abstractNumId w:val="5"/>
  </w:num>
  <w:num w:numId="7" w16cid:durableId="1210146916">
    <w:abstractNumId w:val="0"/>
  </w:num>
  <w:num w:numId="8" w16cid:durableId="425417790">
    <w:abstractNumId w:val="10"/>
  </w:num>
  <w:num w:numId="9" w16cid:durableId="102505645">
    <w:abstractNumId w:val="11"/>
  </w:num>
  <w:num w:numId="10" w16cid:durableId="1399480038">
    <w:abstractNumId w:val="16"/>
  </w:num>
  <w:num w:numId="11" w16cid:durableId="1614290023">
    <w:abstractNumId w:val="0"/>
  </w:num>
  <w:num w:numId="12" w16cid:durableId="1347903232">
    <w:abstractNumId w:val="12"/>
  </w:num>
  <w:num w:numId="13" w16cid:durableId="1350839956">
    <w:abstractNumId w:val="0"/>
  </w:num>
  <w:num w:numId="14" w16cid:durableId="253052404">
    <w:abstractNumId w:val="14"/>
  </w:num>
  <w:num w:numId="15" w16cid:durableId="1739741182">
    <w:abstractNumId w:val="15"/>
  </w:num>
  <w:num w:numId="16" w16cid:durableId="48001542">
    <w:abstractNumId w:val="7"/>
  </w:num>
  <w:num w:numId="17" w16cid:durableId="341053529">
    <w:abstractNumId w:val="8"/>
  </w:num>
  <w:num w:numId="18" w16cid:durableId="1693065291">
    <w:abstractNumId w:val="6"/>
  </w:num>
  <w:num w:numId="19" w16cid:durableId="117964983">
    <w:abstractNumId w:val="13"/>
  </w:num>
  <w:num w:numId="20" w16cid:durableId="1038700038">
    <w:abstractNumId w:val="9"/>
  </w:num>
  <w:num w:numId="21" w16cid:durableId="71396309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682"/>
    <w:rsid w:val="00000C1E"/>
    <w:rsid w:val="000143E5"/>
    <w:rsid w:val="00030C92"/>
    <w:rsid w:val="000327E8"/>
    <w:rsid w:val="00050A33"/>
    <w:rsid w:val="000568A2"/>
    <w:rsid w:val="00057682"/>
    <w:rsid w:val="0006064F"/>
    <w:rsid w:val="000641AA"/>
    <w:rsid w:val="000703D7"/>
    <w:rsid w:val="00076241"/>
    <w:rsid w:val="00081A81"/>
    <w:rsid w:val="000821AB"/>
    <w:rsid w:val="00083F78"/>
    <w:rsid w:val="000923B7"/>
    <w:rsid w:val="00097251"/>
    <w:rsid w:val="000B621E"/>
    <w:rsid w:val="000C6BC2"/>
    <w:rsid w:val="00100DD0"/>
    <w:rsid w:val="0011369D"/>
    <w:rsid w:val="00125FCA"/>
    <w:rsid w:val="001276A9"/>
    <w:rsid w:val="001378A5"/>
    <w:rsid w:val="00154607"/>
    <w:rsid w:val="001574BD"/>
    <w:rsid w:val="001607BB"/>
    <w:rsid w:val="00163893"/>
    <w:rsid w:val="00165E96"/>
    <w:rsid w:val="00170C79"/>
    <w:rsid w:val="001717A3"/>
    <w:rsid w:val="001761A5"/>
    <w:rsid w:val="001853E2"/>
    <w:rsid w:val="00185847"/>
    <w:rsid w:val="001945C7"/>
    <w:rsid w:val="001B334D"/>
    <w:rsid w:val="001B4087"/>
    <w:rsid w:val="00200583"/>
    <w:rsid w:val="002069BD"/>
    <w:rsid w:val="00207C12"/>
    <w:rsid w:val="002336E3"/>
    <w:rsid w:val="002354C7"/>
    <w:rsid w:val="00237AEF"/>
    <w:rsid w:val="00251062"/>
    <w:rsid w:val="00265A03"/>
    <w:rsid w:val="00283360"/>
    <w:rsid w:val="00285E1B"/>
    <w:rsid w:val="002861DC"/>
    <w:rsid w:val="0029126A"/>
    <w:rsid w:val="002A1F0C"/>
    <w:rsid w:val="002A5508"/>
    <w:rsid w:val="002A5EF9"/>
    <w:rsid w:val="002B405E"/>
    <w:rsid w:val="002B7181"/>
    <w:rsid w:val="002C2741"/>
    <w:rsid w:val="002C5F13"/>
    <w:rsid w:val="002D1941"/>
    <w:rsid w:val="002D2A36"/>
    <w:rsid w:val="002D5F51"/>
    <w:rsid w:val="00310C79"/>
    <w:rsid w:val="00325B61"/>
    <w:rsid w:val="00342C63"/>
    <w:rsid w:val="00343D19"/>
    <w:rsid w:val="003517F0"/>
    <w:rsid w:val="003775EE"/>
    <w:rsid w:val="003840D5"/>
    <w:rsid w:val="003846DB"/>
    <w:rsid w:val="00394B4F"/>
    <w:rsid w:val="003A2585"/>
    <w:rsid w:val="003B3BB5"/>
    <w:rsid w:val="003B6196"/>
    <w:rsid w:val="003B76A6"/>
    <w:rsid w:val="003B7D5D"/>
    <w:rsid w:val="003E04B1"/>
    <w:rsid w:val="003E4601"/>
    <w:rsid w:val="004278EC"/>
    <w:rsid w:val="00446046"/>
    <w:rsid w:val="00456443"/>
    <w:rsid w:val="00474518"/>
    <w:rsid w:val="00481592"/>
    <w:rsid w:val="00482A3E"/>
    <w:rsid w:val="0048371D"/>
    <w:rsid w:val="004915B4"/>
    <w:rsid w:val="004A7D32"/>
    <w:rsid w:val="004B6DD5"/>
    <w:rsid w:val="004C16C5"/>
    <w:rsid w:val="004C35E0"/>
    <w:rsid w:val="004C3E72"/>
    <w:rsid w:val="004D3326"/>
    <w:rsid w:val="004D3AD0"/>
    <w:rsid w:val="005023F8"/>
    <w:rsid w:val="005171B6"/>
    <w:rsid w:val="0051736E"/>
    <w:rsid w:val="005210D5"/>
    <w:rsid w:val="00544591"/>
    <w:rsid w:val="00547121"/>
    <w:rsid w:val="00552BC1"/>
    <w:rsid w:val="00554E27"/>
    <w:rsid w:val="00561394"/>
    <w:rsid w:val="00581C64"/>
    <w:rsid w:val="005848E4"/>
    <w:rsid w:val="00585302"/>
    <w:rsid w:val="005A1606"/>
    <w:rsid w:val="005A6DCE"/>
    <w:rsid w:val="005C353A"/>
    <w:rsid w:val="005C527B"/>
    <w:rsid w:val="005D0465"/>
    <w:rsid w:val="005D7EA9"/>
    <w:rsid w:val="005E0287"/>
    <w:rsid w:val="0062080C"/>
    <w:rsid w:val="00622912"/>
    <w:rsid w:val="0062418C"/>
    <w:rsid w:val="00625BDB"/>
    <w:rsid w:val="00630684"/>
    <w:rsid w:val="00633566"/>
    <w:rsid w:val="00634E87"/>
    <w:rsid w:val="006568A5"/>
    <w:rsid w:val="0067065B"/>
    <w:rsid w:val="00683F22"/>
    <w:rsid w:val="006866DE"/>
    <w:rsid w:val="00696F92"/>
    <w:rsid w:val="006B1AAA"/>
    <w:rsid w:val="006B3CF0"/>
    <w:rsid w:val="006C31DB"/>
    <w:rsid w:val="006C6690"/>
    <w:rsid w:val="006E1A1B"/>
    <w:rsid w:val="006E67C3"/>
    <w:rsid w:val="006F10CB"/>
    <w:rsid w:val="006F511F"/>
    <w:rsid w:val="00720291"/>
    <w:rsid w:val="00731E05"/>
    <w:rsid w:val="00736A2C"/>
    <w:rsid w:val="007423CC"/>
    <w:rsid w:val="007462EF"/>
    <w:rsid w:val="00777B31"/>
    <w:rsid w:val="00785006"/>
    <w:rsid w:val="007853E6"/>
    <w:rsid w:val="0078691E"/>
    <w:rsid w:val="007A35EE"/>
    <w:rsid w:val="007C5F00"/>
    <w:rsid w:val="007D4C5A"/>
    <w:rsid w:val="007E044F"/>
    <w:rsid w:val="00846B92"/>
    <w:rsid w:val="00860AA9"/>
    <w:rsid w:val="00861188"/>
    <w:rsid w:val="00877737"/>
    <w:rsid w:val="008962D2"/>
    <w:rsid w:val="008A35E8"/>
    <w:rsid w:val="008B2882"/>
    <w:rsid w:val="008B5205"/>
    <w:rsid w:val="008C1FF4"/>
    <w:rsid w:val="008E5B81"/>
    <w:rsid w:val="00927A09"/>
    <w:rsid w:val="00940C3D"/>
    <w:rsid w:val="00942DF4"/>
    <w:rsid w:val="009B0339"/>
    <w:rsid w:val="009B2A2E"/>
    <w:rsid w:val="009B616D"/>
    <w:rsid w:val="009C2818"/>
    <w:rsid w:val="009D0AB3"/>
    <w:rsid w:val="009D2CB6"/>
    <w:rsid w:val="009D3301"/>
    <w:rsid w:val="009E18E1"/>
    <w:rsid w:val="009F5C04"/>
    <w:rsid w:val="00A01870"/>
    <w:rsid w:val="00A126D0"/>
    <w:rsid w:val="00A1526B"/>
    <w:rsid w:val="00A32D41"/>
    <w:rsid w:val="00A36115"/>
    <w:rsid w:val="00A37294"/>
    <w:rsid w:val="00A52C73"/>
    <w:rsid w:val="00A5428B"/>
    <w:rsid w:val="00A55705"/>
    <w:rsid w:val="00A70AC6"/>
    <w:rsid w:val="00A70D02"/>
    <w:rsid w:val="00A83DA2"/>
    <w:rsid w:val="00A9073A"/>
    <w:rsid w:val="00AB3541"/>
    <w:rsid w:val="00AC112E"/>
    <w:rsid w:val="00AC500D"/>
    <w:rsid w:val="00AC5B44"/>
    <w:rsid w:val="00AC747C"/>
    <w:rsid w:val="00AD710E"/>
    <w:rsid w:val="00B00123"/>
    <w:rsid w:val="00B065DA"/>
    <w:rsid w:val="00B16840"/>
    <w:rsid w:val="00B36F64"/>
    <w:rsid w:val="00B435B7"/>
    <w:rsid w:val="00B5578C"/>
    <w:rsid w:val="00B611E4"/>
    <w:rsid w:val="00B613F9"/>
    <w:rsid w:val="00B651CE"/>
    <w:rsid w:val="00B651DD"/>
    <w:rsid w:val="00B87871"/>
    <w:rsid w:val="00B94A6D"/>
    <w:rsid w:val="00B97273"/>
    <w:rsid w:val="00BA02B0"/>
    <w:rsid w:val="00BA0829"/>
    <w:rsid w:val="00BA3086"/>
    <w:rsid w:val="00BC50D4"/>
    <w:rsid w:val="00BD7592"/>
    <w:rsid w:val="00C02E38"/>
    <w:rsid w:val="00C06ADE"/>
    <w:rsid w:val="00C22916"/>
    <w:rsid w:val="00C33D88"/>
    <w:rsid w:val="00C34649"/>
    <w:rsid w:val="00C37D89"/>
    <w:rsid w:val="00C43E45"/>
    <w:rsid w:val="00C470B2"/>
    <w:rsid w:val="00C61CDE"/>
    <w:rsid w:val="00C7754D"/>
    <w:rsid w:val="00C83238"/>
    <w:rsid w:val="00C867C4"/>
    <w:rsid w:val="00C90784"/>
    <w:rsid w:val="00C95A3C"/>
    <w:rsid w:val="00C97604"/>
    <w:rsid w:val="00CA3B8D"/>
    <w:rsid w:val="00CA4DA6"/>
    <w:rsid w:val="00CA5ADE"/>
    <w:rsid w:val="00CB3A7B"/>
    <w:rsid w:val="00CB596A"/>
    <w:rsid w:val="00CC0F44"/>
    <w:rsid w:val="00CC4D08"/>
    <w:rsid w:val="00CE48BB"/>
    <w:rsid w:val="00CE662A"/>
    <w:rsid w:val="00CF19CA"/>
    <w:rsid w:val="00CF69D3"/>
    <w:rsid w:val="00D04FE5"/>
    <w:rsid w:val="00D05C0D"/>
    <w:rsid w:val="00D158B2"/>
    <w:rsid w:val="00D16E0A"/>
    <w:rsid w:val="00D6786B"/>
    <w:rsid w:val="00D7799F"/>
    <w:rsid w:val="00D870BA"/>
    <w:rsid w:val="00D93C9B"/>
    <w:rsid w:val="00D96DCC"/>
    <w:rsid w:val="00DB62C7"/>
    <w:rsid w:val="00E07534"/>
    <w:rsid w:val="00E13482"/>
    <w:rsid w:val="00E20AA1"/>
    <w:rsid w:val="00E52BB5"/>
    <w:rsid w:val="00E54F94"/>
    <w:rsid w:val="00E73498"/>
    <w:rsid w:val="00E7409E"/>
    <w:rsid w:val="00E816EC"/>
    <w:rsid w:val="00E8548B"/>
    <w:rsid w:val="00E86537"/>
    <w:rsid w:val="00EB14F6"/>
    <w:rsid w:val="00EB19C9"/>
    <w:rsid w:val="00EB5680"/>
    <w:rsid w:val="00EC7C84"/>
    <w:rsid w:val="00EC7DFA"/>
    <w:rsid w:val="00EF2E64"/>
    <w:rsid w:val="00EF3B8C"/>
    <w:rsid w:val="00EF4D3E"/>
    <w:rsid w:val="00EF630B"/>
    <w:rsid w:val="00F07DDB"/>
    <w:rsid w:val="00F224E2"/>
    <w:rsid w:val="00F507E2"/>
    <w:rsid w:val="00F647F3"/>
    <w:rsid w:val="00F67DB7"/>
    <w:rsid w:val="00F83FB1"/>
    <w:rsid w:val="00F86EC4"/>
    <w:rsid w:val="00F95D9E"/>
    <w:rsid w:val="00FA16DA"/>
    <w:rsid w:val="00FA6F49"/>
    <w:rsid w:val="00FA7075"/>
    <w:rsid w:val="00FB1B2F"/>
    <w:rsid w:val="00FB3B11"/>
    <w:rsid w:val="00FC176D"/>
    <w:rsid w:val="00FD0F8F"/>
    <w:rsid w:val="00FD2940"/>
    <w:rsid w:val="00FF1424"/>
    <w:rsid w:val="00FF325A"/>
    <w:rsid w:val="00FF56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6A5F7ED"/>
  <w15:chartTrackingRefBased/>
  <w15:docId w15:val="{35FF9370-1F5C-4CE4-AE01-1C60E06D4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3E6"/>
    <w:pPr>
      <w:suppressAutoHyphens/>
    </w:pPr>
    <w:rPr>
      <w:sz w:val="24"/>
      <w:szCs w:val="24"/>
      <w:lang w:val="en-AU" w:eastAsia="ar-SA"/>
    </w:rPr>
  </w:style>
  <w:style w:type="paragraph" w:styleId="Heading1">
    <w:name w:val="heading 1"/>
    <w:basedOn w:val="Normal"/>
    <w:next w:val="BodyText"/>
    <w:qFormat/>
    <w:pPr>
      <w:numPr>
        <w:numId w:val="1"/>
      </w:numPr>
      <w:spacing w:before="280" w:after="280"/>
      <w:outlineLvl w:val="0"/>
    </w:pPr>
    <w:rPr>
      <w:b/>
      <w:bCs/>
      <w:kern w:val="1"/>
      <w:sz w:val="48"/>
      <w:szCs w:val="48"/>
      <w:lang w:val="en-US"/>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Symbol" w:hint="default"/>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hint="default"/>
    </w:rPr>
  </w:style>
  <w:style w:type="character" w:customStyle="1" w:styleId="WW8Num3z0">
    <w:name w:val="WW8Num3z0"/>
    <w:rPr>
      <w:rFonts w:hint="default"/>
    </w:rPr>
  </w:style>
  <w:style w:type="character" w:customStyle="1" w:styleId="WW8Num4z0">
    <w:name w:val="WW8Num4z0"/>
    <w:rPr>
      <w:rFonts w:cs="Courier New" w:hint="default"/>
      <w:b/>
      <w:lang w:val="en-AU"/>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Symbol" w:hAnsi="Symbol" w:cs="Symbol" w:hint="default"/>
      <w:b/>
      <w:lang w:val="en-AU"/>
    </w:rPr>
  </w:style>
  <w:style w:type="character" w:customStyle="1" w:styleId="WW8Num6z0">
    <w:name w:val="WW8Num6z0"/>
    <w:rPr>
      <w:rFonts w:hint="default"/>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5z1">
    <w:name w:val="WW8Num5z1"/>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7z0">
    <w:name w:val="WW8Num7z0"/>
    <w:rPr>
      <w:rFonts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styleId="Hyperlink">
    <w:name w:val="Hyperlink"/>
    <w:rPr>
      <w:color w:val="0000FF"/>
      <w:u w:val="single"/>
    </w:rPr>
  </w:style>
  <w:style w:type="character" w:styleId="FollowedHyperlink">
    <w:name w:val="FollowedHyperlink"/>
    <w:rPr>
      <w:color w:val="800080"/>
      <w:u w:val="single"/>
    </w:rPr>
  </w:style>
  <w:style w:type="character" w:styleId="PageNumber">
    <w:name w:val="page number"/>
    <w:basedOn w:val="DefaultParagraphFont"/>
  </w:style>
  <w:style w:type="character" w:styleId="Emphasis">
    <w:name w:val="Emphasis"/>
    <w:qFormat/>
    <w:rPr>
      <w:i/>
      <w:iCs/>
    </w:rPr>
  </w:style>
  <w:style w:type="character" w:styleId="Strong">
    <w:name w:val="Strong"/>
    <w:qFormat/>
    <w:rPr>
      <w:b/>
      <w:bCs/>
    </w:rPr>
  </w:style>
  <w:style w:type="character" w:customStyle="1" w:styleId="WW8Num17z0">
    <w:name w:val="WW8Num17z0"/>
    <w:rPr>
      <w:b/>
      <w:lang w:val="en-AU"/>
    </w:rPr>
  </w:style>
  <w:style w:type="character" w:customStyle="1" w:styleId="WW8Num17z1">
    <w:name w:val="WW8Num17z1"/>
    <w:rPr>
      <w:rFonts w:cs="Times New Roman"/>
    </w:rPr>
  </w:style>
  <w:style w:type="character" w:customStyle="1" w:styleId="WW8Num11z0">
    <w:name w:val="WW8Num11z0"/>
    <w:rPr>
      <w:rFonts w:cs="Times New Roman"/>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ListBullet">
    <w:name w:val="List Bullet"/>
    <w:basedOn w:val="Normal"/>
    <w:pPr>
      <w:numPr>
        <w:numId w:val="2"/>
      </w:numPr>
    </w:p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NormalWeb">
    <w:name w:val="Normal (Web)"/>
    <w:basedOn w:val="Normal"/>
    <w:pPr>
      <w:spacing w:before="280" w:after="280"/>
    </w:pPr>
    <w:rPr>
      <w:lang w:val="en-US"/>
    </w:rPr>
  </w:style>
  <w:style w:type="paragraph" w:customStyle="1" w:styleId="Framecontents">
    <w:name w:val="Frame contents"/>
    <w:basedOn w:val="BodyText"/>
  </w:style>
  <w:style w:type="paragraph" w:styleId="Title">
    <w:name w:val="Title"/>
    <w:basedOn w:val="Normal"/>
    <w:next w:val="Normal"/>
    <w:qFormat/>
    <w:pPr>
      <w:spacing w:before="720" w:after="200" w:line="276" w:lineRule="auto"/>
    </w:pPr>
    <w:rPr>
      <w:rFonts w:ascii="Calibri" w:hAnsi="Calibri" w:cs="Calibri"/>
      <w:caps/>
      <w:color w:val="4D4D4D"/>
      <w:spacing w:val="10"/>
      <w:kern w:val="1"/>
      <w:sz w:val="52"/>
      <w:szCs w:val="52"/>
      <w:lang w:val="en-US"/>
    </w:rPr>
  </w:style>
  <w:style w:type="paragraph" w:styleId="Subtitle">
    <w:name w:val="Subtitle"/>
    <w:basedOn w:val="Heading"/>
    <w:next w:val="BodyText"/>
    <w:qFormat/>
    <w:pPr>
      <w:jc w:val="center"/>
    </w:pPr>
    <w:rPr>
      <w:i/>
      <w:iCs/>
    </w:rPr>
  </w:style>
  <w:style w:type="paragraph" w:styleId="Quote">
    <w:name w:val="Quote"/>
    <w:basedOn w:val="Normal"/>
    <w:next w:val="Normal"/>
    <w:link w:val="QuoteChar"/>
    <w:qFormat/>
    <w:pPr>
      <w:spacing w:before="200" w:after="200" w:line="276" w:lineRule="auto"/>
    </w:pPr>
    <w:rPr>
      <w:rFonts w:ascii="Calibri" w:hAnsi="Calibri" w:cs="Calibri"/>
      <w:i/>
      <w:iCs/>
      <w:lang w:val="en-US"/>
    </w:rPr>
  </w:style>
  <w:style w:type="paragraph" w:styleId="ListParagraph">
    <w:name w:val="List Paragraph"/>
    <w:basedOn w:val="Normal"/>
    <w:qFormat/>
    <w:pPr>
      <w:spacing w:before="200" w:after="200" w:line="276" w:lineRule="auto"/>
      <w:ind w:left="720"/>
    </w:pPr>
    <w:rPr>
      <w:rFonts w:ascii="Calibri" w:hAnsi="Calibri" w:cs="Calibri"/>
      <w:sz w:val="20"/>
      <w:szCs w:val="20"/>
      <w:lang w:val="en-US"/>
    </w:rPr>
  </w:style>
  <w:style w:type="paragraph" w:styleId="BalloonText">
    <w:name w:val="Balloon Text"/>
    <w:basedOn w:val="Normal"/>
    <w:link w:val="BalloonTextChar"/>
    <w:uiPriority w:val="99"/>
    <w:semiHidden/>
    <w:unhideWhenUsed/>
    <w:rsid w:val="00634E87"/>
    <w:rPr>
      <w:rFonts w:ascii="Tahoma" w:hAnsi="Tahoma" w:cs="Tahoma"/>
      <w:sz w:val="16"/>
      <w:szCs w:val="16"/>
    </w:rPr>
  </w:style>
  <w:style w:type="character" w:customStyle="1" w:styleId="BalloonTextChar">
    <w:name w:val="Balloon Text Char"/>
    <w:link w:val="BalloonText"/>
    <w:uiPriority w:val="99"/>
    <w:semiHidden/>
    <w:rsid w:val="00634E87"/>
    <w:rPr>
      <w:rFonts w:ascii="Tahoma" w:hAnsi="Tahoma" w:cs="Tahoma"/>
      <w:sz w:val="16"/>
      <w:szCs w:val="16"/>
      <w:lang w:eastAsia="ar-SA"/>
    </w:rPr>
  </w:style>
  <w:style w:type="character" w:customStyle="1" w:styleId="value">
    <w:name w:val="value"/>
    <w:rsid w:val="002354C7"/>
  </w:style>
  <w:style w:type="character" w:styleId="UnresolvedMention">
    <w:name w:val="Unresolved Mention"/>
    <w:uiPriority w:val="99"/>
    <w:semiHidden/>
    <w:unhideWhenUsed/>
    <w:rsid w:val="0062080C"/>
    <w:rPr>
      <w:color w:val="808080"/>
      <w:shd w:val="clear" w:color="auto" w:fill="E6E6E6"/>
    </w:rPr>
  </w:style>
  <w:style w:type="character" w:customStyle="1" w:styleId="QuoteChar">
    <w:name w:val="Quote Char"/>
    <w:basedOn w:val="DefaultParagraphFont"/>
    <w:link w:val="Quote"/>
    <w:rsid w:val="002C2741"/>
    <w:rPr>
      <w:rFonts w:ascii="Calibri" w:hAnsi="Calibri" w:cs="Calibri"/>
      <w:i/>
      <w:iCs/>
      <w:sz w:val="24"/>
      <w:szCs w:val="24"/>
      <w:lang w:eastAsia="ar-SA"/>
    </w:rPr>
  </w:style>
  <w:style w:type="character" w:customStyle="1" w:styleId="Heading3Char">
    <w:name w:val="Heading 3 Char"/>
    <w:basedOn w:val="DefaultParagraphFont"/>
    <w:link w:val="Heading3"/>
    <w:rsid w:val="00AC112E"/>
    <w:rPr>
      <w:rFonts w:ascii="Arial" w:hAnsi="Arial" w:cs="Arial"/>
      <w:b/>
      <w:bCs/>
      <w:sz w:val="26"/>
      <w:szCs w:val="26"/>
      <w:lang w:val="en-AU" w:eastAsia="ar-SA"/>
    </w:rPr>
  </w:style>
  <w:style w:type="paragraph" w:styleId="HTMLPreformatted">
    <w:name w:val="HTML Preformatted"/>
    <w:basedOn w:val="Normal"/>
    <w:link w:val="HTMLPreformattedChar"/>
    <w:uiPriority w:val="99"/>
    <w:semiHidden/>
    <w:unhideWhenUsed/>
    <w:rsid w:val="003840D5"/>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3840D5"/>
    <w:rPr>
      <w:rFonts w:ascii="Consolas" w:hAnsi="Consolas" w:cs="Consolas"/>
      <w:lang w:val="en-AU"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599514">
      <w:bodyDiv w:val="1"/>
      <w:marLeft w:val="0"/>
      <w:marRight w:val="0"/>
      <w:marTop w:val="0"/>
      <w:marBottom w:val="0"/>
      <w:divBdr>
        <w:top w:val="none" w:sz="0" w:space="0" w:color="auto"/>
        <w:left w:val="none" w:sz="0" w:space="0" w:color="auto"/>
        <w:bottom w:val="none" w:sz="0" w:space="0" w:color="auto"/>
        <w:right w:val="none" w:sz="0" w:space="0" w:color="auto"/>
      </w:divBdr>
    </w:div>
    <w:div w:id="275673297">
      <w:bodyDiv w:val="1"/>
      <w:marLeft w:val="0"/>
      <w:marRight w:val="0"/>
      <w:marTop w:val="0"/>
      <w:marBottom w:val="0"/>
      <w:divBdr>
        <w:top w:val="none" w:sz="0" w:space="0" w:color="auto"/>
        <w:left w:val="none" w:sz="0" w:space="0" w:color="auto"/>
        <w:bottom w:val="none" w:sz="0" w:space="0" w:color="auto"/>
        <w:right w:val="none" w:sz="0" w:space="0" w:color="auto"/>
      </w:divBdr>
      <w:divsChild>
        <w:div w:id="1303657466">
          <w:marLeft w:val="0"/>
          <w:marRight w:val="0"/>
          <w:marTop w:val="0"/>
          <w:marBottom w:val="0"/>
          <w:divBdr>
            <w:top w:val="none" w:sz="0" w:space="0" w:color="auto"/>
            <w:left w:val="none" w:sz="0" w:space="0" w:color="auto"/>
            <w:bottom w:val="none" w:sz="0" w:space="0" w:color="auto"/>
            <w:right w:val="none" w:sz="0" w:space="0" w:color="auto"/>
          </w:divBdr>
          <w:divsChild>
            <w:div w:id="5520243">
              <w:marLeft w:val="0"/>
              <w:marRight w:val="0"/>
              <w:marTop w:val="0"/>
              <w:marBottom w:val="0"/>
              <w:divBdr>
                <w:top w:val="none" w:sz="0" w:space="0" w:color="auto"/>
                <w:left w:val="none" w:sz="0" w:space="0" w:color="auto"/>
                <w:bottom w:val="none" w:sz="0" w:space="0" w:color="auto"/>
                <w:right w:val="none" w:sz="0" w:space="0" w:color="auto"/>
              </w:divBdr>
            </w:div>
            <w:div w:id="5863101">
              <w:marLeft w:val="0"/>
              <w:marRight w:val="0"/>
              <w:marTop w:val="0"/>
              <w:marBottom w:val="0"/>
              <w:divBdr>
                <w:top w:val="none" w:sz="0" w:space="0" w:color="auto"/>
                <w:left w:val="none" w:sz="0" w:space="0" w:color="auto"/>
                <w:bottom w:val="none" w:sz="0" w:space="0" w:color="auto"/>
                <w:right w:val="none" w:sz="0" w:space="0" w:color="auto"/>
              </w:divBdr>
            </w:div>
            <w:div w:id="9071059">
              <w:marLeft w:val="0"/>
              <w:marRight w:val="0"/>
              <w:marTop w:val="0"/>
              <w:marBottom w:val="0"/>
              <w:divBdr>
                <w:top w:val="none" w:sz="0" w:space="0" w:color="auto"/>
                <w:left w:val="none" w:sz="0" w:space="0" w:color="auto"/>
                <w:bottom w:val="none" w:sz="0" w:space="0" w:color="auto"/>
                <w:right w:val="none" w:sz="0" w:space="0" w:color="auto"/>
              </w:divBdr>
            </w:div>
            <w:div w:id="12458551">
              <w:marLeft w:val="0"/>
              <w:marRight w:val="0"/>
              <w:marTop w:val="0"/>
              <w:marBottom w:val="0"/>
              <w:divBdr>
                <w:top w:val="none" w:sz="0" w:space="0" w:color="auto"/>
                <w:left w:val="none" w:sz="0" w:space="0" w:color="auto"/>
                <w:bottom w:val="none" w:sz="0" w:space="0" w:color="auto"/>
                <w:right w:val="none" w:sz="0" w:space="0" w:color="auto"/>
              </w:divBdr>
            </w:div>
            <w:div w:id="14383220">
              <w:marLeft w:val="0"/>
              <w:marRight w:val="0"/>
              <w:marTop w:val="0"/>
              <w:marBottom w:val="0"/>
              <w:divBdr>
                <w:top w:val="none" w:sz="0" w:space="0" w:color="auto"/>
                <w:left w:val="none" w:sz="0" w:space="0" w:color="auto"/>
                <w:bottom w:val="none" w:sz="0" w:space="0" w:color="auto"/>
                <w:right w:val="none" w:sz="0" w:space="0" w:color="auto"/>
              </w:divBdr>
            </w:div>
            <w:div w:id="27797811">
              <w:marLeft w:val="0"/>
              <w:marRight w:val="0"/>
              <w:marTop w:val="0"/>
              <w:marBottom w:val="0"/>
              <w:divBdr>
                <w:top w:val="none" w:sz="0" w:space="0" w:color="auto"/>
                <w:left w:val="none" w:sz="0" w:space="0" w:color="auto"/>
                <w:bottom w:val="none" w:sz="0" w:space="0" w:color="auto"/>
                <w:right w:val="none" w:sz="0" w:space="0" w:color="auto"/>
              </w:divBdr>
            </w:div>
            <w:div w:id="31881039">
              <w:marLeft w:val="0"/>
              <w:marRight w:val="0"/>
              <w:marTop w:val="0"/>
              <w:marBottom w:val="0"/>
              <w:divBdr>
                <w:top w:val="none" w:sz="0" w:space="0" w:color="auto"/>
                <w:left w:val="none" w:sz="0" w:space="0" w:color="auto"/>
                <w:bottom w:val="none" w:sz="0" w:space="0" w:color="auto"/>
                <w:right w:val="none" w:sz="0" w:space="0" w:color="auto"/>
              </w:divBdr>
            </w:div>
            <w:div w:id="32270796">
              <w:marLeft w:val="0"/>
              <w:marRight w:val="0"/>
              <w:marTop w:val="0"/>
              <w:marBottom w:val="0"/>
              <w:divBdr>
                <w:top w:val="none" w:sz="0" w:space="0" w:color="auto"/>
                <w:left w:val="none" w:sz="0" w:space="0" w:color="auto"/>
                <w:bottom w:val="none" w:sz="0" w:space="0" w:color="auto"/>
                <w:right w:val="none" w:sz="0" w:space="0" w:color="auto"/>
              </w:divBdr>
            </w:div>
            <w:div w:id="32772089">
              <w:marLeft w:val="0"/>
              <w:marRight w:val="0"/>
              <w:marTop w:val="0"/>
              <w:marBottom w:val="0"/>
              <w:divBdr>
                <w:top w:val="none" w:sz="0" w:space="0" w:color="auto"/>
                <w:left w:val="none" w:sz="0" w:space="0" w:color="auto"/>
                <w:bottom w:val="none" w:sz="0" w:space="0" w:color="auto"/>
                <w:right w:val="none" w:sz="0" w:space="0" w:color="auto"/>
              </w:divBdr>
            </w:div>
            <w:div w:id="41444636">
              <w:marLeft w:val="0"/>
              <w:marRight w:val="0"/>
              <w:marTop w:val="0"/>
              <w:marBottom w:val="0"/>
              <w:divBdr>
                <w:top w:val="none" w:sz="0" w:space="0" w:color="auto"/>
                <w:left w:val="none" w:sz="0" w:space="0" w:color="auto"/>
                <w:bottom w:val="none" w:sz="0" w:space="0" w:color="auto"/>
                <w:right w:val="none" w:sz="0" w:space="0" w:color="auto"/>
              </w:divBdr>
            </w:div>
            <w:div w:id="44456164">
              <w:marLeft w:val="0"/>
              <w:marRight w:val="0"/>
              <w:marTop w:val="0"/>
              <w:marBottom w:val="0"/>
              <w:divBdr>
                <w:top w:val="none" w:sz="0" w:space="0" w:color="auto"/>
                <w:left w:val="none" w:sz="0" w:space="0" w:color="auto"/>
                <w:bottom w:val="none" w:sz="0" w:space="0" w:color="auto"/>
                <w:right w:val="none" w:sz="0" w:space="0" w:color="auto"/>
              </w:divBdr>
            </w:div>
            <w:div w:id="52117957">
              <w:marLeft w:val="0"/>
              <w:marRight w:val="0"/>
              <w:marTop w:val="0"/>
              <w:marBottom w:val="0"/>
              <w:divBdr>
                <w:top w:val="none" w:sz="0" w:space="0" w:color="auto"/>
                <w:left w:val="none" w:sz="0" w:space="0" w:color="auto"/>
                <w:bottom w:val="none" w:sz="0" w:space="0" w:color="auto"/>
                <w:right w:val="none" w:sz="0" w:space="0" w:color="auto"/>
              </w:divBdr>
            </w:div>
            <w:div w:id="58022486">
              <w:marLeft w:val="0"/>
              <w:marRight w:val="0"/>
              <w:marTop w:val="0"/>
              <w:marBottom w:val="0"/>
              <w:divBdr>
                <w:top w:val="none" w:sz="0" w:space="0" w:color="auto"/>
                <w:left w:val="none" w:sz="0" w:space="0" w:color="auto"/>
                <w:bottom w:val="none" w:sz="0" w:space="0" w:color="auto"/>
                <w:right w:val="none" w:sz="0" w:space="0" w:color="auto"/>
              </w:divBdr>
            </w:div>
            <w:div w:id="60568432">
              <w:marLeft w:val="0"/>
              <w:marRight w:val="0"/>
              <w:marTop w:val="0"/>
              <w:marBottom w:val="0"/>
              <w:divBdr>
                <w:top w:val="none" w:sz="0" w:space="0" w:color="auto"/>
                <w:left w:val="none" w:sz="0" w:space="0" w:color="auto"/>
                <w:bottom w:val="none" w:sz="0" w:space="0" w:color="auto"/>
                <w:right w:val="none" w:sz="0" w:space="0" w:color="auto"/>
              </w:divBdr>
            </w:div>
            <w:div w:id="60836711">
              <w:marLeft w:val="0"/>
              <w:marRight w:val="0"/>
              <w:marTop w:val="0"/>
              <w:marBottom w:val="0"/>
              <w:divBdr>
                <w:top w:val="none" w:sz="0" w:space="0" w:color="auto"/>
                <w:left w:val="none" w:sz="0" w:space="0" w:color="auto"/>
                <w:bottom w:val="none" w:sz="0" w:space="0" w:color="auto"/>
                <w:right w:val="none" w:sz="0" w:space="0" w:color="auto"/>
              </w:divBdr>
            </w:div>
            <w:div w:id="61100073">
              <w:marLeft w:val="0"/>
              <w:marRight w:val="0"/>
              <w:marTop w:val="0"/>
              <w:marBottom w:val="0"/>
              <w:divBdr>
                <w:top w:val="none" w:sz="0" w:space="0" w:color="auto"/>
                <w:left w:val="none" w:sz="0" w:space="0" w:color="auto"/>
                <w:bottom w:val="none" w:sz="0" w:space="0" w:color="auto"/>
                <w:right w:val="none" w:sz="0" w:space="0" w:color="auto"/>
              </w:divBdr>
            </w:div>
            <w:div w:id="61104415">
              <w:marLeft w:val="0"/>
              <w:marRight w:val="0"/>
              <w:marTop w:val="0"/>
              <w:marBottom w:val="0"/>
              <w:divBdr>
                <w:top w:val="none" w:sz="0" w:space="0" w:color="auto"/>
                <w:left w:val="none" w:sz="0" w:space="0" w:color="auto"/>
                <w:bottom w:val="none" w:sz="0" w:space="0" w:color="auto"/>
                <w:right w:val="none" w:sz="0" w:space="0" w:color="auto"/>
              </w:divBdr>
            </w:div>
            <w:div w:id="71243204">
              <w:marLeft w:val="0"/>
              <w:marRight w:val="0"/>
              <w:marTop w:val="0"/>
              <w:marBottom w:val="0"/>
              <w:divBdr>
                <w:top w:val="none" w:sz="0" w:space="0" w:color="auto"/>
                <w:left w:val="none" w:sz="0" w:space="0" w:color="auto"/>
                <w:bottom w:val="none" w:sz="0" w:space="0" w:color="auto"/>
                <w:right w:val="none" w:sz="0" w:space="0" w:color="auto"/>
              </w:divBdr>
            </w:div>
            <w:div w:id="73205410">
              <w:marLeft w:val="0"/>
              <w:marRight w:val="0"/>
              <w:marTop w:val="0"/>
              <w:marBottom w:val="0"/>
              <w:divBdr>
                <w:top w:val="none" w:sz="0" w:space="0" w:color="auto"/>
                <w:left w:val="none" w:sz="0" w:space="0" w:color="auto"/>
                <w:bottom w:val="none" w:sz="0" w:space="0" w:color="auto"/>
                <w:right w:val="none" w:sz="0" w:space="0" w:color="auto"/>
              </w:divBdr>
            </w:div>
            <w:div w:id="75368511">
              <w:marLeft w:val="0"/>
              <w:marRight w:val="0"/>
              <w:marTop w:val="0"/>
              <w:marBottom w:val="0"/>
              <w:divBdr>
                <w:top w:val="none" w:sz="0" w:space="0" w:color="auto"/>
                <w:left w:val="none" w:sz="0" w:space="0" w:color="auto"/>
                <w:bottom w:val="none" w:sz="0" w:space="0" w:color="auto"/>
                <w:right w:val="none" w:sz="0" w:space="0" w:color="auto"/>
              </w:divBdr>
            </w:div>
            <w:div w:id="77287145">
              <w:marLeft w:val="0"/>
              <w:marRight w:val="0"/>
              <w:marTop w:val="0"/>
              <w:marBottom w:val="0"/>
              <w:divBdr>
                <w:top w:val="none" w:sz="0" w:space="0" w:color="auto"/>
                <w:left w:val="none" w:sz="0" w:space="0" w:color="auto"/>
                <w:bottom w:val="none" w:sz="0" w:space="0" w:color="auto"/>
                <w:right w:val="none" w:sz="0" w:space="0" w:color="auto"/>
              </w:divBdr>
            </w:div>
            <w:div w:id="77674843">
              <w:marLeft w:val="0"/>
              <w:marRight w:val="0"/>
              <w:marTop w:val="0"/>
              <w:marBottom w:val="0"/>
              <w:divBdr>
                <w:top w:val="none" w:sz="0" w:space="0" w:color="auto"/>
                <w:left w:val="none" w:sz="0" w:space="0" w:color="auto"/>
                <w:bottom w:val="none" w:sz="0" w:space="0" w:color="auto"/>
                <w:right w:val="none" w:sz="0" w:space="0" w:color="auto"/>
              </w:divBdr>
            </w:div>
            <w:div w:id="78213760">
              <w:marLeft w:val="0"/>
              <w:marRight w:val="0"/>
              <w:marTop w:val="0"/>
              <w:marBottom w:val="0"/>
              <w:divBdr>
                <w:top w:val="none" w:sz="0" w:space="0" w:color="auto"/>
                <w:left w:val="none" w:sz="0" w:space="0" w:color="auto"/>
                <w:bottom w:val="none" w:sz="0" w:space="0" w:color="auto"/>
                <w:right w:val="none" w:sz="0" w:space="0" w:color="auto"/>
              </w:divBdr>
            </w:div>
            <w:div w:id="88819859">
              <w:marLeft w:val="0"/>
              <w:marRight w:val="0"/>
              <w:marTop w:val="0"/>
              <w:marBottom w:val="0"/>
              <w:divBdr>
                <w:top w:val="none" w:sz="0" w:space="0" w:color="auto"/>
                <w:left w:val="none" w:sz="0" w:space="0" w:color="auto"/>
                <w:bottom w:val="none" w:sz="0" w:space="0" w:color="auto"/>
                <w:right w:val="none" w:sz="0" w:space="0" w:color="auto"/>
              </w:divBdr>
            </w:div>
            <w:div w:id="93211489">
              <w:marLeft w:val="0"/>
              <w:marRight w:val="0"/>
              <w:marTop w:val="0"/>
              <w:marBottom w:val="0"/>
              <w:divBdr>
                <w:top w:val="none" w:sz="0" w:space="0" w:color="auto"/>
                <w:left w:val="none" w:sz="0" w:space="0" w:color="auto"/>
                <w:bottom w:val="none" w:sz="0" w:space="0" w:color="auto"/>
                <w:right w:val="none" w:sz="0" w:space="0" w:color="auto"/>
              </w:divBdr>
            </w:div>
            <w:div w:id="93789152">
              <w:marLeft w:val="0"/>
              <w:marRight w:val="0"/>
              <w:marTop w:val="0"/>
              <w:marBottom w:val="0"/>
              <w:divBdr>
                <w:top w:val="none" w:sz="0" w:space="0" w:color="auto"/>
                <w:left w:val="none" w:sz="0" w:space="0" w:color="auto"/>
                <w:bottom w:val="none" w:sz="0" w:space="0" w:color="auto"/>
                <w:right w:val="none" w:sz="0" w:space="0" w:color="auto"/>
              </w:divBdr>
            </w:div>
            <w:div w:id="102192518">
              <w:marLeft w:val="0"/>
              <w:marRight w:val="0"/>
              <w:marTop w:val="0"/>
              <w:marBottom w:val="0"/>
              <w:divBdr>
                <w:top w:val="none" w:sz="0" w:space="0" w:color="auto"/>
                <w:left w:val="none" w:sz="0" w:space="0" w:color="auto"/>
                <w:bottom w:val="none" w:sz="0" w:space="0" w:color="auto"/>
                <w:right w:val="none" w:sz="0" w:space="0" w:color="auto"/>
              </w:divBdr>
            </w:div>
            <w:div w:id="105277927">
              <w:marLeft w:val="0"/>
              <w:marRight w:val="0"/>
              <w:marTop w:val="0"/>
              <w:marBottom w:val="0"/>
              <w:divBdr>
                <w:top w:val="none" w:sz="0" w:space="0" w:color="auto"/>
                <w:left w:val="none" w:sz="0" w:space="0" w:color="auto"/>
                <w:bottom w:val="none" w:sz="0" w:space="0" w:color="auto"/>
                <w:right w:val="none" w:sz="0" w:space="0" w:color="auto"/>
              </w:divBdr>
            </w:div>
            <w:div w:id="109712433">
              <w:marLeft w:val="0"/>
              <w:marRight w:val="0"/>
              <w:marTop w:val="0"/>
              <w:marBottom w:val="0"/>
              <w:divBdr>
                <w:top w:val="none" w:sz="0" w:space="0" w:color="auto"/>
                <w:left w:val="none" w:sz="0" w:space="0" w:color="auto"/>
                <w:bottom w:val="none" w:sz="0" w:space="0" w:color="auto"/>
                <w:right w:val="none" w:sz="0" w:space="0" w:color="auto"/>
              </w:divBdr>
            </w:div>
            <w:div w:id="128788392">
              <w:marLeft w:val="0"/>
              <w:marRight w:val="0"/>
              <w:marTop w:val="0"/>
              <w:marBottom w:val="0"/>
              <w:divBdr>
                <w:top w:val="none" w:sz="0" w:space="0" w:color="auto"/>
                <w:left w:val="none" w:sz="0" w:space="0" w:color="auto"/>
                <w:bottom w:val="none" w:sz="0" w:space="0" w:color="auto"/>
                <w:right w:val="none" w:sz="0" w:space="0" w:color="auto"/>
              </w:divBdr>
            </w:div>
            <w:div w:id="128983591">
              <w:marLeft w:val="0"/>
              <w:marRight w:val="0"/>
              <w:marTop w:val="0"/>
              <w:marBottom w:val="0"/>
              <w:divBdr>
                <w:top w:val="none" w:sz="0" w:space="0" w:color="auto"/>
                <w:left w:val="none" w:sz="0" w:space="0" w:color="auto"/>
                <w:bottom w:val="none" w:sz="0" w:space="0" w:color="auto"/>
                <w:right w:val="none" w:sz="0" w:space="0" w:color="auto"/>
              </w:divBdr>
            </w:div>
            <w:div w:id="132066616">
              <w:marLeft w:val="0"/>
              <w:marRight w:val="0"/>
              <w:marTop w:val="0"/>
              <w:marBottom w:val="0"/>
              <w:divBdr>
                <w:top w:val="none" w:sz="0" w:space="0" w:color="auto"/>
                <w:left w:val="none" w:sz="0" w:space="0" w:color="auto"/>
                <w:bottom w:val="none" w:sz="0" w:space="0" w:color="auto"/>
                <w:right w:val="none" w:sz="0" w:space="0" w:color="auto"/>
              </w:divBdr>
            </w:div>
            <w:div w:id="137379970">
              <w:marLeft w:val="0"/>
              <w:marRight w:val="0"/>
              <w:marTop w:val="0"/>
              <w:marBottom w:val="0"/>
              <w:divBdr>
                <w:top w:val="none" w:sz="0" w:space="0" w:color="auto"/>
                <w:left w:val="none" w:sz="0" w:space="0" w:color="auto"/>
                <w:bottom w:val="none" w:sz="0" w:space="0" w:color="auto"/>
                <w:right w:val="none" w:sz="0" w:space="0" w:color="auto"/>
              </w:divBdr>
            </w:div>
            <w:div w:id="139344838">
              <w:marLeft w:val="0"/>
              <w:marRight w:val="0"/>
              <w:marTop w:val="0"/>
              <w:marBottom w:val="0"/>
              <w:divBdr>
                <w:top w:val="none" w:sz="0" w:space="0" w:color="auto"/>
                <w:left w:val="none" w:sz="0" w:space="0" w:color="auto"/>
                <w:bottom w:val="none" w:sz="0" w:space="0" w:color="auto"/>
                <w:right w:val="none" w:sz="0" w:space="0" w:color="auto"/>
              </w:divBdr>
            </w:div>
            <w:div w:id="145980070">
              <w:marLeft w:val="0"/>
              <w:marRight w:val="0"/>
              <w:marTop w:val="0"/>
              <w:marBottom w:val="0"/>
              <w:divBdr>
                <w:top w:val="none" w:sz="0" w:space="0" w:color="auto"/>
                <w:left w:val="none" w:sz="0" w:space="0" w:color="auto"/>
                <w:bottom w:val="none" w:sz="0" w:space="0" w:color="auto"/>
                <w:right w:val="none" w:sz="0" w:space="0" w:color="auto"/>
              </w:divBdr>
            </w:div>
            <w:div w:id="170341456">
              <w:marLeft w:val="0"/>
              <w:marRight w:val="0"/>
              <w:marTop w:val="0"/>
              <w:marBottom w:val="0"/>
              <w:divBdr>
                <w:top w:val="none" w:sz="0" w:space="0" w:color="auto"/>
                <w:left w:val="none" w:sz="0" w:space="0" w:color="auto"/>
                <w:bottom w:val="none" w:sz="0" w:space="0" w:color="auto"/>
                <w:right w:val="none" w:sz="0" w:space="0" w:color="auto"/>
              </w:divBdr>
            </w:div>
            <w:div w:id="170682465">
              <w:marLeft w:val="0"/>
              <w:marRight w:val="0"/>
              <w:marTop w:val="0"/>
              <w:marBottom w:val="0"/>
              <w:divBdr>
                <w:top w:val="none" w:sz="0" w:space="0" w:color="auto"/>
                <w:left w:val="none" w:sz="0" w:space="0" w:color="auto"/>
                <w:bottom w:val="none" w:sz="0" w:space="0" w:color="auto"/>
                <w:right w:val="none" w:sz="0" w:space="0" w:color="auto"/>
              </w:divBdr>
            </w:div>
            <w:div w:id="174882534">
              <w:marLeft w:val="0"/>
              <w:marRight w:val="0"/>
              <w:marTop w:val="0"/>
              <w:marBottom w:val="0"/>
              <w:divBdr>
                <w:top w:val="none" w:sz="0" w:space="0" w:color="auto"/>
                <w:left w:val="none" w:sz="0" w:space="0" w:color="auto"/>
                <w:bottom w:val="none" w:sz="0" w:space="0" w:color="auto"/>
                <w:right w:val="none" w:sz="0" w:space="0" w:color="auto"/>
              </w:divBdr>
            </w:div>
            <w:div w:id="183373222">
              <w:marLeft w:val="0"/>
              <w:marRight w:val="0"/>
              <w:marTop w:val="0"/>
              <w:marBottom w:val="0"/>
              <w:divBdr>
                <w:top w:val="none" w:sz="0" w:space="0" w:color="auto"/>
                <w:left w:val="none" w:sz="0" w:space="0" w:color="auto"/>
                <w:bottom w:val="none" w:sz="0" w:space="0" w:color="auto"/>
                <w:right w:val="none" w:sz="0" w:space="0" w:color="auto"/>
              </w:divBdr>
            </w:div>
            <w:div w:id="187254986">
              <w:marLeft w:val="0"/>
              <w:marRight w:val="0"/>
              <w:marTop w:val="0"/>
              <w:marBottom w:val="0"/>
              <w:divBdr>
                <w:top w:val="none" w:sz="0" w:space="0" w:color="auto"/>
                <w:left w:val="none" w:sz="0" w:space="0" w:color="auto"/>
                <w:bottom w:val="none" w:sz="0" w:space="0" w:color="auto"/>
                <w:right w:val="none" w:sz="0" w:space="0" w:color="auto"/>
              </w:divBdr>
            </w:div>
            <w:div w:id="190798337">
              <w:marLeft w:val="0"/>
              <w:marRight w:val="0"/>
              <w:marTop w:val="0"/>
              <w:marBottom w:val="0"/>
              <w:divBdr>
                <w:top w:val="none" w:sz="0" w:space="0" w:color="auto"/>
                <w:left w:val="none" w:sz="0" w:space="0" w:color="auto"/>
                <w:bottom w:val="none" w:sz="0" w:space="0" w:color="auto"/>
                <w:right w:val="none" w:sz="0" w:space="0" w:color="auto"/>
              </w:divBdr>
            </w:div>
            <w:div w:id="195125290">
              <w:marLeft w:val="0"/>
              <w:marRight w:val="0"/>
              <w:marTop w:val="0"/>
              <w:marBottom w:val="0"/>
              <w:divBdr>
                <w:top w:val="none" w:sz="0" w:space="0" w:color="auto"/>
                <w:left w:val="none" w:sz="0" w:space="0" w:color="auto"/>
                <w:bottom w:val="none" w:sz="0" w:space="0" w:color="auto"/>
                <w:right w:val="none" w:sz="0" w:space="0" w:color="auto"/>
              </w:divBdr>
            </w:div>
            <w:div w:id="208537734">
              <w:marLeft w:val="0"/>
              <w:marRight w:val="0"/>
              <w:marTop w:val="0"/>
              <w:marBottom w:val="0"/>
              <w:divBdr>
                <w:top w:val="none" w:sz="0" w:space="0" w:color="auto"/>
                <w:left w:val="none" w:sz="0" w:space="0" w:color="auto"/>
                <w:bottom w:val="none" w:sz="0" w:space="0" w:color="auto"/>
                <w:right w:val="none" w:sz="0" w:space="0" w:color="auto"/>
              </w:divBdr>
            </w:div>
            <w:div w:id="218052314">
              <w:marLeft w:val="0"/>
              <w:marRight w:val="0"/>
              <w:marTop w:val="0"/>
              <w:marBottom w:val="0"/>
              <w:divBdr>
                <w:top w:val="none" w:sz="0" w:space="0" w:color="auto"/>
                <w:left w:val="none" w:sz="0" w:space="0" w:color="auto"/>
                <w:bottom w:val="none" w:sz="0" w:space="0" w:color="auto"/>
                <w:right w:val="none" w:sz="0" w:space="0" w:color="auto"/>
              </w:divBdr>
            </w:div>
            <w:div w:id="224074968">
              <w:marLeft w:val="0"/>
              <w:marRight w:val="0"/>
              <w:marTop w:val="0"/>
              <w:marBottom w:val="0"/>
              <w:divBdr>
                <w:top w:val="none" w:sz="0" w:space="0" w:color="auto"/>
                <w:left w:val="none" w:sz="0" w:space="0" w:color="auto"/>
                <w:bottom w:val="none" w:sz="0" w:space="0" w:color="auto"/>
                <w:right w:val="none" w:sz="0" w:space="0" w:color="auto"/>
              </w:divBdr>
            </w:div>
            <w:div w:id="225606788">
              <w:marLeft w:val="0"/>
              <w:marRight w:val="0"/>
              <w:marTop w:val="0"/>
              <w:marBottom w:val="0"/>
              <w:divBdr>
                <w:top w:val="none" w:sz="0" w:space="0" w:color="auto"/>
                <w:left w:val="none" w:sz="0" w:space="0" w:color="auto"/>
                <w:bottom w:val="none" w:sz="0" w:space="0" w:color="auto"/>
                <w:right w:val="none" w:sz="0" w:space="0" w:color="auto"/>
              </w:divBdr>
            </w:div>
            <w:div w:id="227613358">
              <w:marLeft w:val="0"/>
              <w:marRight w:val="0"/>
              <w:marTop w:val="0"/>
              <w:marBottom w:val="0"/>
              <w:divBdr>
                <w:top w:val="none" w:sz="0" w:space="0" w:color="auto"/>
                <w:left w:val="none" w:sz="0" w:space="0" w:color="auto"/>
                <w:bottom w:val="none" w:sz="0" w:space="0" w:color="auto"/>
                <w:right w:val="none" w:sz="0" w:space="0" w:color="auto"/>
              </w:divBdr>
            </w:div>
            <w:div w:id="234167039">
              <w:marLeft w:val="0"/>
              <w:marRight w:val="0"/>
              <w:marTop w:val="0"/>
              <w:marBottom w:val="0"/>
              <w:divBdr>
                <w:top w:val="none" w:sz="0" w:space="0" w:color="auto"/>
                <w:left w:val="none" w:sz="0" w:space="0" w:color="auto"/>
                <w:bottom w:val="none" w:sz="0" w:space="0" w:color="auto"/>
                <w:right w:val="none" w:sz="0" w:space="0" w:color="auto"/>
              </w:divBdr>
            </w:div>
            <w:div w:id="235631811">
              <w:marLeft w:val="0"/>
              <w:marRight w:val="0"/>
              <w:marTop w:val="0"/>
              <w:marBottom w:val="0"/>
              <w:divBdr>
                <w:top w:val="none" w:sz="0" w:space="0" w:color="auto"/>
                <w:left w:val="none" w:sz="0" w:space="0" w:color="auto"/>
                <w:bottom w:val="none" w:sz="0" w:space="0" w:color="auto"/>
                <w:right w:val="none" w:sz="0" w:space="0" w:color="auto"/>
              </w:divBdr>
            </w:div>
            <w:div w:id="244341830">
              <w:marLeft w:val="0"/>
              <w:marRight w:val="0"/>
              <w:marTop w:val="0"/>
              <w:marBottom w:val="0"/>
              <w:divBdr>
                <w:top w:val="none" w:sz="0" w:space="0" w:color="auto"/>
                <w:left w:val="none" w:sz="0" w:space="0" w:color="auto"/>
                <w:bottom w:val="none" w:sz="0" w:space="0" w:color="auto"/>
                <w:right w:val="none" w:sz="0" w:space="0" w:color="auto"/>
              </w:divBdr>
            </w:div>
            <w:div w:id="254483438">
              <w:marLeft w:val="0"/>
              <w:marRight w:val="0"/>
              <w:marTop w:val="0"/>
              <w:marBottom w:val="0"/>
              <w:divBdr>
                <w:top w:val="none" w:sz="0" w:space="0" w:color="auto"/>
                <w:left w:val="none" w:sz="0" w:space="0" w:color="auto"/>
                <w:bottom w:val="none" w:sz="0" w:space="0" w:color="auto"/>
                <w:right w:val="none" w:sz="0" w:space="0" w:color="auto"/>
              </w:divBdr>
            </w:div>
            <w:div w:id="256906364">
              <w:marLeft w:val="0"/>
              <w:marRight w:val="0"/>
              <w:marTop w:val="0"/>
              <w:marBottom w:val="0"/>
              <w:divBdr>
                <w:top w:val="none" w:sz="0" w:space="0" w:color="auto"/>
                <w:left w:val="none" w:sz="0" w:space="0" w:color="auto"/>
                <w:bottom w:val="none" w:sz="0" w:space="0" w:color="auto"/>
                <w:right w:val="none" w:sz="0" w:space="0" w:color="auto"/>
              </w:divBdr>
            </w:div>
            <w:div w:id="258686206">
              <w:marLeft w:val="0"/>
              <w:marRight w:val="0"/>
              <w:marTop w:val="0"/>
              <w:marBottom w:val="0"/>
              <w:divBdr>
                <w:top w:val="none" w:sz="0" w:space="0" w:color="auto"/>
                <w:left w:val="none" w:sz="0" w:space="0" w:color="auto"/>
                <w:bottom w:val="none" w:sz="0" w:space="0" w:color="auto"/>
                <w:right w:val="none" w:sz="0" w:space="0" w:color="auto"/>
              </w:divBdr>
            </w:div>
            <w:div w:id="259339209">
              <w:marLeft w:val="0"/>
              <w:marRight w:val="0"/>
              <w:marTop w:val="0"/>
              <w:marBottom w:val="0"/>
              <w:divBdr>
                <w:top w:val="none" w:sz="0" w:space="0" w:color="auto"/>
                <w:left w:val="none" w:sz="0" w:space="0" w:color="auto"/>
                <w:bottom w:val="none" w:sz="0" w:space="0" w:color="auto"/>
                <w:right w:val="none" w:sz="0" w:space="0" w:color="auto"/>
              </w:divBdr>
            </w:div>
            <w:div w:id="265428022">
              <w:marLeft w:val="0"/>
              <w:marRight w:val="0"/>
              <w:marTop w:val="0"/>
              <w:marBottom w:val="0"/>
              <w:divBdr>
                <w:top w:val="none" w:sz="0" w:space="0" w:color="auto"/>
                <w:left w:val="none" w:sz="0" w:space="0" w:color="auto"/>
                <w:bottom w:val="none" w:sz="0" w:space="0" w:color="auto"/>
                <w:right w:val="none" w:sz="0" w:space="0" w:color="auto"/>
              </w:divBdr>
            </w:div>
            <w:div w:id="267084013">
              <w:marLeft w:val="0"/>
              <w:marRight w:val="0"/>
              <w:marTop w:val="0"/>
              <w:marBottom w:val="0"/>
              <w:divBdr>
                <w:top w:val="none" w:sz="0" w:space="0" w:color="auto"/>
                <w:left w:val="none" w:sz="0" w:space="0" w:color="auto"/>
                <w:bottom w:val="none" w:sz="0" w:space="0" w:color="auto"/>
                <w:right w:val="none" w:sz="0" w:space="0" w:color="auto"/>
              </w:divBdr>
            </w:div>
            <w:div w:id="272784515">
              <w:marLeft w:val="0"/>
              <w:marRight w:val="0"/>
              <w:marTop w:val="0"/>
              <w:marBottom w:val="0"/>
              <w:divBdr>
                <w:top w:val="none" w:sz="0" w:space="0" w:color="auto"/>
                <w:left w:val="none" w:sz="0" w:space="0" w:color="auto"/>
                <w:bottom w:val="none" w:sz="0" w:space="0" w:color="auto"/>
                <w:right w:val="none" w:sz="0" w:space="0" w:color="auto"/>
              </w:divBdr>
            </w:div>
            <w:div w:id="274559187">
              <w:marLeft w:val="0"/>
              <w:marRight w:val="0"/>
              <w:marTop w:val="0"/>
              <w:marBottom w:val="0"/>
              <w:divBdr>
                <w:top w:val="none" w:sz="0" w:space="0" w:color="auto"/>
                <w:left w:val="none" w:sz="0" w:space="0" w:color="auto"/>
                <w:bottom w:val="none" w:sz="0" w:space="0" w:color="auto"/>
                <w:right w:val="none" w:sz="0" w:space="0" w:color="auto"/>
              </w:divBdr>
            </w:div>
            <w:div w:id="281035195">
              <w:marLeft w:val="0"/>
              <w:marRight w:val="0"/>
              <w:marTop w:val="0"/>
              <w:marBottom w:val="0"/>
              <w:divBdr>
                <w:top w:val="none" w:sz="0" w:space="0" w:color="auto"/>
                <w:left w:val="none" w:sz="0" w:space="0" w:color="auto"/>
                <w:bottom w:val="none" w:sz="0" w:space="0" w:color="auto"/>
                <w:right w:val="none" w:sz="0" w:space="0" w:color="auto"/>
              </w:divBdr>
            </w:div>
            <w:div w:id="283969454">
              <w:marLeft w:val="0"/>
              <w:marRight w:val="0"/>
              <w:marTop w:val="0"/>
              <w:marBottom w:val="0"/>
              <w:divBdr>
                <w:top w:val="none" w:sz="0" w:space="0" w:color="auto"/>
                <w:left w:val="none" w:sz="0" w:space="0" w:color="auto"/>
                <w:bottom w:val="none" w:sz="0" w:space="0" w:color="auto"/>
                <w:right w:val="none" w:sz="0" w:space="0" w:color="auto"/>
              </w:divBdr>
            </w:div>
            <w:div w:id="292835054">
              <w:marLeft w:val="0"/>
              <w:marRight w:val="0"/>
              <w:marTop w:val="0"/>
              <w:marBottom w:val="0"/>
              <w:divBdr>
                <w:top w:val="none" w:sz="0" w:space="0" w:color="auto"/>
                <w:left w:val="none" w:sz="0" w:space="0" w:color="auto"/>
                <w:bottom w:val="none" w:sz="0" w:space="0" w:color="auto"/>
                <w:right w:val="none" w:sz="0" w:space="0" w:color="auto"/>
              </w:divBdr>
            </w:div>
            <w:div w:id="298844681">
              <w:marLeft w:val="0"/>
              <w:marRight w:val="0"/>
              <w:marTop w:val="0"/>
              <w:marBottom w:val="0"/>
              <w:divBdr>
                <w:top w:val="none" w:sz="0" w:space="0" w:color="auto"/>
                <w:left w:val="none" w:sz="0" w:space="0" w:color="auto"/>
                <w:bottom w:val="none" w:sz="0" w:space="0" w:color="auto"/>
                <w:right w:val="none" w:sz="0" w:space="0" w:color="auto"/>
              </w:divBdr>
            </w:div>
            <w:div w:id="298850101">
              <w:marLeft w:val="0"/>
              <w:marRight w:val="0"/>
              <w:marTop w:val="0"/>
              <w:marBottom w:val="0"/>
              <w:divBdr>
                <w:top w:val="none" w:sz="0" w:space="0" w:color="auto"/>
                <w:left w:val="none" w:sz="0" w:space="0" w:color="auto"/>
                <w:bottom w:val="none" w:sz="0" w:space="0" w:color="auto"/>
                <w:right w:val="none" w:sz="0" w:space="0" w:color="auto"/>
              </w:divBdr>
            </w:div>
            <w:div w:id="300423941">
              <w:marLeft w:val="0"/>
              <w:marRight w:val="0"/>
              <w:marTop w:val="0"/>
              <w:marBottom w:val="0"/>
              <w:divBdr>
                <w:top w:val="none" w:sz="0" w:space="0" w:color="auto"/>
                <w:left w:val="none" w:sz="0" w:space="0" w:color="auto"/>
                <w:bottom w:val="none" w:sz="0" w:space="0" w:color="auto"/>
                <w:right w:val="none" w:sz="0" w:space="0" w:color="auto"/>
              </w:divBdr>
            </w:div>
            <w:div w:id="301271886">
              <w:marLeft w:val="0"/>
              <w:marRight w:val="0"/>
              <w:marTop w:val="0"/>
              <w:marBottom w:val="0"/>
              <w:divBdr>
                <w:top w:val="none" w:sz="0" w:space="0" w:color="auto"/>
                <w:left w:val="none" w:sz="0" w:space="0" w:color="auto"/>
                <w:bottom w:val="none" w:sz="0" w:space="0" w:color="auto"/>
                <w:right w:val="none" w:sz="0" w:space="0" w:color="auto"/>
              </w:divBdr>
            </w:div>
            <w:div w:id="304893257">
              <w:marLeft w:val="0"/>
              <w:marRight w:val="0"/>
              <w:marTop w:val="0"/>
              <w:marBottom w:val="0"/>
              <w:divBdr>
                <w:top w:val="none" w:sz="0" w:space="0" w:color="auto"/>
                <w:left w:val="none" w:sz="0" w:space="0" w:color="auto"/>
                <w:bottom w:val="none" w:sz="0" w:space="0" w:color="auto"/>
                <w:right w:val="none" w:sz="0" w:space="0" w:color="auto"/>
              </w:divBdr>
            </w:div>
            <w:div w:id="306667939">
              <w:marLeft w:val="0"/>
              <w:marRight w:val="0"/>
              <w:marTop w:val="0"/>
              <w:marBottom w:val="0"/>
              <w:divBdr>
                <w:top w:val="none" w:sz="0" w:space="0" w:color="auto"/>
                <w:left w:val="none" w:sz="0" w:space="0" w:color="auto"/>
                <w:bottom w:val="none" w:sz="0" w:space="0" w:color="auto"/>
                <w:right w:val="none" w:sz="0" w:space="0" w:color="auto"/>
              </w:divBdr>
            </w:div>
            <w:div w:id="327680983">
              <w:marLeft w:val="0"/>
              <w:marRight w:val="0"/>
              <w:marTop w:val="0"/>
              <w:marBottom w:val="0"/>
              <w:divBdr>
                <w:top w:val="none" w:sz="0" w:space="0" w:color="auto"/>
                <w:left w:val="none" w:sz="0" w:space="0" w:color="auto"/>
                <w:bottom w:val="none" w:sz="0" w:space="0" w:color="auto"/>
                <w:right w:val="none" w:sz="0" w:space="0" w:color="auto"/>
              </w:divBdr>
            </w:div>
            <w:div w:id="328826582">
              <w:marLeft w:val="0"/>
              <w:marRight w:val="0"/>
              <w:marTop w:val="0"/>
              <w:marBottom w:val="0"/>
              <w:divBdr>
                <w:top w:val="none" w:sz="0" w:space="0" w:color="auto"/>
                <w:left w:val="none" w:sz="0" w:space="0" w:color="auto"/>
                <w:bottom w:val="none" w:sz="0" w:space="0" w:color="auto"/>
                <w:right w:val="none" w:sz="0" w:space="0" w:color="auto"/>
              </w:divBdr>
            </w:div>
            <w:div w:id="335767325">
              <w:marLeft w:val="0"/>
              <w:marRight w:val="0"/>
              <w:marTop w:val="0"/>
              <w:marBottom w:val="0"/>
              <w:divBdr>
                <w:top w:val="none" w:sz="0" w:space="0" w:color="auto"/>
                <w:left w:val="none" w:sz="0" w:space="0" w:color="auto"/>
                <w:bottom w:val="none" w:sz="0" w:space="0" w:color="auto"/>
                <w:right w:val="none" w:sz="0" w:space="0" w:color="auto"/>
              </w:divBdr>
            </w:div>
            <w:div w:id="336269863">
              <w:marLeft w:val="0"/>
              <w:marRight w:val="0"/>
              <w:marTop w:val="0"/>
              <w:marBottom w:val="0"/>
              <w:divBdr>
                <w:top w:val="none" w:sz="0" w:space="0" w:color="auto"/>
                <w:left w:val="none" w:sz="0" w:space="0" w:color="auto"/>
                <w:bottom w:val="none" w:sz="0" w:space="0" w:color="auto"/>
                <w:right w:val="none" w:sz="0" w:space="0" w:color="auto"/>
              </w:divBdr>
            </w:div>
            <w:div w:id="341057230">
              <w:marLeft w:val="0"/>
              <w:marRight w:val="0"/>
              <w:marTop w:val="0"/>
              <w:marBottom w:val="0"/>
              <w:divBdr>
                <w:top w:val="none" w:sz="0" w:space="0" w:color="auto"/>
                <w:left w:val="none" w:sz="0" w:space="0" w:color="auto"/>
                <w:bottom w:val="none" w:sz="0" w:space="0" w:color="auto"/>
                <w:right w:val="none" w:sz="0" w:space="0" w:color="auto"/>
              </w:divBdr>
            </w:div>
            <w:div w:id="346950897">
              <w:marLeft w:val="0"/>
              <w:marRight w:val="0"/>
              <w:marTop w:val="0"/>
              <w:marBottom w:val="0"/>
              <w:divBdr>
                <w:top w:val="none" w:sz="0" w:space="0" w:color="auto"/>
                <w:left w:val="none" w:sz="0" w:space="0" w:color="auto"/>
                <w:bottom w:val="none" w:sz="0" w:space="0" w:color="auto"/>
                <w:right w:val="none" w:sz="0" w:space="0" w:color="auto"/>
              </w:divBdr>
            </w:div>
            <w:div w:id="348919540">
              <w:marLeft w:val="0"/>
              <w:marRight w:val="0"/>
              <w:marTop w:val="0"/>
              <w:marBottom w:val="0"/>
              <w:divBdr>
                <w:top w:val="none" w:sz="0" w:space="0" w:color="auto"/>
                <w:left w:val="none" w:sz="0" w:space="0" w:color="auto"/>
                <w:bottom w:val="none" w:sz="0" w:space="0" w:color="auto"/>
                <w:right w:val="none" w:sz="0" w:space="0" w:color="auto"/>
              </w:divBdr>
            </w:div>
            <w:div w:id="353583092">
              <w:marLeft w:val="0"/>
              <w:marRight w:val="0"/>
              <w:marTop w:val="0"/>
              <w:marBottom w:val="0"/>
              <w:divBdr>
                <w:top w:val="none" w:sz="0" w:space="0" w:color="auto"/>
                <w:left w:val="none" w:sz="0" w:space="0" w:color="auto"/>
                <w:bottom w:val="none" w:sz="0" w:space="0" w:color="auto"/>
                <w:right w:val="none" w:sz="0" w:space="0" w:color="auto"/>
              </w:divBdr>
            </w:div>
            <w:div w:id="358821865">
              <w:marLeft w:val="0"/>
              <w:marRight w:val="0"/>
              <w:marTop w:val="0"/>
              <w:marBottom w:val="0"/>
              <w:divBdr>
                <w:top w:val="none" w:sz="0" w:space="0" w:color="auto"/>
                <w:left w:val="none" w:sz="0" w:space="0" w:color="auto"/>
                <w:bottom w:val="none" w:sz="0" w:space="0" w:color="auto"/>
                <w:right w:val="none" w:sz="0" w:space="0" w:color="auto"/>
              </w:divBdr>
            </w:div>
            <w:div w:id="360322478">
              <w:marLeft w:val="0"/>
              <w:marRight w:val="0"/>
              <w:marTop w:val="0"/>
              <w:marBottom w:val="0"/>
              <w:divBdr>
                <w:top w:val="none" w:sz="0" w:space="0" w:color="auto"/>
                <w:left w:val="none" w:sz="0" w:space="0" w:color="auto"/>
                <w:bottom w:val="none" w:sz="0" w:space="0" w:color="auto"/>
                <w:right w:val="none" w:sz="0" w:space="0" w:color="auto"/>
              </w:divBdr>
            </w:div>
            <w:div w:id="381177832">
              <w:marLeft w:val="0"/>
              <w:marRight w:val="0"/>
              <w:marTop w:val="0"/>
              <w:marBottom w:val="0"/>
              <w:divBdr>
                <w:top w:val="none" w:sz="0" w:space="0" w:color="auto"/>
                <w:left w:val="none" w:sz="0" w:space="0" w:color="auto"/>
                <w:bottom w:val="none" w:sz="0" w:space="0" w:color="auto"/>
                <w:right w:val="none" w:sz="0" w:space="0" w:color="auto"/>
              </w:divBdr>
            </w:div>
            <w:div w:id="391315485">
              <w:marLeft w:val="0"/>
              <w:marRight w:val="0"/>
              <w:marTop w:val="0"/>
              <w:marBottom w:val="0"/>
              <w:divBdr>
                <w:top w:val="none" w:sz="0" w:space="0" w:color="auto"/>
                <w:left w:val="none" w:sz="0" w:space="0" w:color="auto"/>
                <w:bottom w:val="none" w:sz="0" w:space="0" w:color="auto"/>
                <w:right w:val="none" w:sz="0" w:space="0" w:color="auto"/>
              </w:divBdr>
            </w:div>
            <w:div w:id="391655959">
              <w:marLeft w:val="0"/>
              <w:marRight w:val="0"/>
              <w:marTop w:val="0"/>
              <w:marBottom w:val="0"/>
              <w:divBdr>
                <w:top w:val="none" w:sz="0" w:space="0" w:color="auto"/>
                <w:left w:val="none" w:sz="0" w:space="0" w:color="auto"/>
                <w:bottom w:val="none" w:sz="0" w:space="0" w:color="auto"/>
                <w:right w:val="none" w:sz="0" w:space="0" w:color="auto"/>
              </w:divBdr>
            </w:div>
            <w:div w:id="395786505">
              <w:marLeft w:val="0"/>
              <w:marRight w:val="0"/>
              <w:marTop w:val="0"/>
              <w:marBottom w:val="0"/>
              <w:divBdr>
                <w:top w:val="none" w:sz="0" w:space="0" w:color="auto"/>
                <w:left w:val="none" w:sz="0" w:space="0" w:color="auto"/>
                <w:bottom w:val="none" w:sz="0" w:space="0" w:color="auto"/>
                <w:right w:val="none" w:sz="0" w:space="0" w:color="auto"/>
              </w:divBdr>
            </w:div>
            <w:div w:id="397363623">
              <w:marLeft w:val="0"/>
              <w:marRight w:val="0"/>
              <w:marTop w:val="0"/>
              <w:marBottom w:val="0"/>
              <w:divBdr>
                <w:top w:val="none" w:sz="0" w:space="0" w:color="auto"/>
                <w:left w:val="none" w:sz="0" w:space="0" w:color="auto"/>
                <w:bottom w:val="none" w:sz="0" w:space="0" w:color="auto"/>
                <w:right w:val="none" w:sz="0" w:space="0" w:color="auto"/>
              </w:divBdr>
            </w:div>
            <w:div w:id="399669036">
              <w:marLeft w:val="0"/>
              <w:marRight w:val="0"/>
              <w:marTop w:val="0"/>
              <w:marBottom w:val="0"/>
              <w:divBdr>
                <w:top w:val="none" w:sz="0" w:space="0" w:color="auto"/>
                <w:left w:val="none" w:sz="0" w:space="0" w:color="auto"/>
                <w:bottom w:val="none" w:sz="0" w:space="0" w:color="auto"/>
                <w:right w:val="none" w:sz="0" w:space="0" w:color="auto"/>
              </w:divBdr>
            </w:div>
            <w:div w:id="400566176">
              <w:marLeft w:val="0"/>
              <w:marRight w:val="0"/>
              <w:marTop w:val="0"/>
              <w:marBottom w:val="0"/>
              <w:divBdr>
                <w:top w:val="none" w:sz="0" w:space="0" w:color="auto"/>
                <w:left w:val="none" w:sz="0" w:space="0" w:color="auto"/>
                <w:bottom w:val="none" w:sz="0" w:space="0" w:color="auto"/>
                <w:right w:val="none" w:sz="0" w:space="0" w:color="auto"/>
              </w:divBdr>
            </w:div>
            <w:div w:id="403649077">
              <w:marLeft w:val="0"/>
              <w:marRight w:val="0"/>
              <w:marTop w:val="0"/>
              <w:marBottom w:val="0"/>
              <w:divBdr>
                <w:top w:val="none" w:sz="0" w:space="0" w:color="auto"/>
                <w:left w:val="none" w:sz="0" w:space="0" w:color="auto"/>
                <w:bottom w:val="none" w:sz="0" w:space="0" w:color="auto"/>
                <w:right w:val="none" w:sz="0" w:space="0" w:color="auto"/>
              </w:divBdr>
            </w:div>
            <w:div w:id="410273055">
              <w:marLeft w:val="0"/>
              <w:marRight w:val="0"/>
              <w:marTop w:val="0"/>
              <w:marBottom w:val="0"/>
              <w:divBdr>
                <w:top w:val="none" w:sz="0" w:space="0" w:color="auto"/>
                <w:left w:val="none" w:sz="0" w:space="0" w:color="auto"/>
                <w:bottom w:val="none" w:sz="0" w:space="0" w:color="auto"/>
                <w:right w:val="none" w:sz="0" w:space="0" w:color="auto"/>
              </w:divBdr>
            </w:div>
            <w:div w:id="413208561">
              <w:marLeft w:val="0"/>
              <w:marRight w:val="0"/>
              <w:marTop w:val="0"/>
              <w:marBottom w:val="0"/>
              <w:divBdr>
                <w:top w:val="none" w:sz="0" w:space="0" w:color="auto"/>
                <w:left w:val="none" w:sz="0" w:space="0" w:color="auto"/>
                <w:bottom w:val="none" w:sz="0" w:space="0" w:color="auto"/>
                <w:right w:val="none" w:sz="0" w:space="0" w:color="auto"/>
              </w:divBdr>
            </w:div>
            <w:div w:id="417099409">
              <w:marLeft w:val="0"/>
              <w:marRight w:val="0"/>
              <w:marTop w:val="0"/>
              <w:marBottom w:val="0"/>
              <w:divBdr>
                <w:top w:val="none" w:sz="0" w:space="0" w:color="auto"/>
                <w:left w:val="none" w:sz="0" w:space="0" w:color="auto"/>
                <w:bottom w:val="none" w:sz="0" w:space="0" w:color="auto"/>
                <w:right w:val="none" w:sz="0" w:space="0" w:color="auto"/>
              </w:divBdr>
            </w:div>
            <w:div w:id="417823342">
              <w:marLeft w:val="0"/>
              <w:marRight w:val="0"/>
              <w:marTop w:val="0"/>
              <w:marBottom w:val="0"/>
              <w:divBdr>
                <w:top w:val="none" w:sz="0" w:space="0" w:color="auto"/>
                <w:left w:val="none" w:sz="0" w:space="0" w:color="auto"/>
                <w:bottom w:val="none" w:sz="0" w:space="0" w:color="auto"/>
                <w:right w:val="none" w:sz="0" w:space="0" w:color="auto"/>
              </w:divBdr>
            </w:div>
            <w:div w:id="420298150">
              <w:marLeft w:val="0"/>
              <w:marRight w:val="0"/>
              <w:marTop w:val="0"/>
              <w:marBottom w:val="0"/>
              <w:divBdr>
                <w:top w:val="none" w:sz="0" w:space="0" w:color="auto"/>
                <w:left w:val="none" w:sz="0" w:space="0" w:color="auto"/>
                <w:bottom w:val="none" w:sz="0" w:space="0" w:color="auto"/>
                <w:right w:val="none" w:sz="0" w:space="0" w:color="auto"/>
              </w:divBdr>
            </w:div>
            <w:div w:id="422118096">
              <w:marLeft w:val="0"/>
              <w:marRight w:val="0"/>
              <w:marTop w:val="0"/>
              <w:marBottom w:val="0"/>
              <w:divBdr>
                <w:top w:val="none" w:sz="0" w:space="0" w:color="auto"/>
                <w:left w:val="none" w:sz="0" w:space="0" w:color="auto"/>
                <w:bottom w:val="none" w:sz="0" w:space="0" w:color="auto"/>
                <w:right w:val="none" w:sz="0" w:space="0" w:color="auto"/>
              </w:divBdr>
            </w:div>
            <w:div w:id="423112503">
              <w:marLeft w:val="0"/>
              <w:marRight w:val="0"/>
              <w:marTop w:val="0"/>
              <w:marBottom w:val="0"/>
              <w:divBdr>
                <w:top w:val="none" w:sz="0" w:space="0" w:color="auto"/>
                <w:left w:val="none" w:sz="0" w:space="0" w:color="auto"/>
                <w:bottom w:val="none" w:sz="0" w:space="0" w:color="auto"/>
                <w:right w:val="none" w:sz="0" w:space="0" w:color="auto"/>
              </w:divBdr>
            </w:div>
            <w:div w:id="423190491">
              <w:marLeft w:val="0"/>
              <w:marRight w:val="0"/>
              <w:marTop w:val="0"/>
              <w:marBottom w:val="0"/>
              <w:divBdr>
                <w:top w:val="none" w:sz="0" w:space="0" w:color="auto"/>
                <w:left w:val="none" w:sz="0" w:space="0" w:color="auto"/>
                <w:bottom w:val="none" w:sz="0" w:space="0" w:color="auto"/>
                <w:right w:val="none" w:sz="0" w:space="0" w:color="auto"/>
              </w:divBdr>
            </w:div>
            <w:div w:id="425200551">
              <w:marLeft w:val="0"/>
              <w:marRight w:val="0"/>
              <w:marTop w:val="0"/>
              <w:marBottom w:val="0"/>
              <w:divBdr>
                <w:top w:val="none" w:sz="0" w:space="0" w:color="auto"/>
                <w:left w:val="none" w:sz="0" w:space="0" w:color="auto"/>
                <w:bottom w:val="none" w:sz="0" w:space="0" w:color="auto"/>
                <w:right w:val="none" w:sz="0" w:space="0" w:color="auto"/>
              </w:divBdr>
            </w:div>
            <w:div w:id="428622320">
              <w:marLeft w:val="0"/>
              <w:marRight w:val="0"/>
              <w:marTop w:val="0"/>
              <w:marBottom w:val="0"/>
              <w:divBdr>
                <w:top w:val="none" w:sz="0" w:space="0" w:color="auto"/>
                <w:left w:val="none" w:sz="0" w:space="0" w:color="auto"/>
                <w:bottom w:val="none" w:sz="0" w:space="0" w:color="auto"/>
                <w:right w:val="none" w:sz="0" w:space="0" w:color="auto"/>
              </w:divBdr>
            </w:div>
            <w:div w:id="430318499">
              <w:marLeft w:val="0"/>
              <w:marRight w:val="0"/>
              <w:marTop w:val="0"/>
              <w:marBottom w:val="0"/>
              <w:divBdr>
                <w:top w:val="none" w:sz="0" w:space="0" w:color="auto"/>
                <w:left w:val="none" w:sz="0" w:space="0" w:color="auto"/>
                <w:bottom w:val="none" w:sz="0" w:space="0" w:color="auto"/>
                <w:right w:val="none" w:sz="0" w:space="0" w:color="auto"/>
              </w:divBdr>
            </w:div>
            <w:div w:id="432675413">
              <w:marLeft w:val="0"/>
              <w:marRight w:val="0"/>
              <w:marTop w:val="0"/>
              <w:marBottom w:val="0"/>
              <w:divBdr>
                <w:top w:val="none" w:sz="0" w:space="0" w:color="auto"/>
                <w:left w:val="none" w:sz="0" w:space="0" w:color="auto"/>
                <w:bottom w:val="none" w:sz="0" w:space="0" w:color="auto"/>
                <w:right w:val="none" w:sz="0" w:space="0" w:color="auto"/>
              </w:divBdr>
            </w:div>
            <w:div w:id="444353673">
              <w:marLeft w:val="0"/>
              <w:marRight w:val="0"/>
              <w:marTop w:val="0"/>
              <w:marBottom w:val="0"/>
              <w:divBdr>
                <w:top w:val="none" w:sz="0" w:space="0" w:color="auto"/>
                <w:left w:val="none" w:sz="0" w:space="0" w:color="auto"/>
                <w:bottom w:val="none" w:sz="0" w:space="0" w:color="auto"/>
                <w:right w:val="none" w:sz="0" w:space="0" w:color="auto"/>
              </w:divBdr>
            </w:div>
            <w:div w:id="456610937">
              <w:marLeft w:val="0"/>
              <w:marRight w:val="0"/>
              <w:marTop w:val="0"/>
              <w:marBottom w:val="0"/>
              <w:divBdr>
                <w:top w:val="none" w:sz="0" w:space="0" w:color="auto"/>
                <w:left w:val="none" w:sz="0" w:space="0" w:color="auto"/>
                <w:bottom w:val="none" w:sz="0" w:space="0" w:color="auto"/>
                <w:right w:val="none" w:sz="0" w:space="0" w:color="auto"/>
              </w:divBdr>
            </w:div>
            <w:div w:id="459154925">
              <w:marLeft w:val="0"/>
              <w:marRight w:val="0"/>
              <w:marTop w:val="0"/>
              <w:marBottom w:val="0"/>
              <w:divBdr>
                <w:top w:val="none" w:sz="0" w:space="0" w:color="auto"/>
                <w:left w:val="none" w:sz="0" w:space="0" w:color="auto"/>
                <w:bottom w:val="none" w:sz="0" w:space="0" w:color="auto"/>
                <w:right w:val="none" w:sz="0" w:space="0" w:color="auto"/>
              </w:divBdr>
            </w:div>
            <w:div w:id="466169015">
              <w:marLeft w:val="0"/>
              <w:marRight w:val="0"/>
              <w:marTop w:val="0"/>
              <w:marBottom w:val="0"/>
              <w:divBdr>
                <w:top w:val="none" w:sz="0" w:space="0" w:color="auto"/>
                <w:left w:val="none" w:sz="0" w:space="0" w:color="auto"/>
                <w:bottom w:val="none" w:sz="0" w:space="0" w:color="auto"/>
                <w:right w:val="none" w:sz="0" w:space="0" w:color="auto"/>
              </w:divBdr>
            </w:div>
            <w:div w:id="472334156">
              <w:marLeft w:val="0"/>
              <w:marRight w:val="0"/>
              <w:marTop w:val="0"/>
              <w:marBottom w:val="0"/>
              <w:divBdr>
                <w:top w:val="none" w:sz="0" w:space="0" w:color="auto"/>
                <w:left w:val="none" w:sz="0" w:space="0" w:color="auto"/>
                <w:bottom w:val="none" w:sz="0" w:space="0" w:color="auto"/>
                <w:right w:val="none" w:sz="0" w:space="0" w:color="auto"/>
              </w:divBdr>
            </w:div>
            <w:div w:id="479077003">
              <w:marLeft w:val="0"/>
              <w:marRight w:val="0"/>
              <w:marTop w:val="0"/>
              <w:marBottom w:val="0"/>
              <w:divBdr>
                <w:top w:val="none" w:sz="0" w:space="0" w:color="auto"/>
                <w:left w:val="none" w:sz="0" w:space="0" w:color="auto"/>
                <w:bottom w:val="none" w:sz="0" w:space="0" w:color="auto"/>
                <w:right w:val="none" w:sz="0" w:space="0" w:color="auto"/>
              </w:divBdr>
            </w:div>
            <w:div w:id="479155444">
              <w:marLeft w:val="0"/>
              <w:marRight w:val="0"/>
              <w:marTop w:val="0"/>
              <w:marBottom w:val="0"/>
              <w:divBdr>
                <w:top w:val="none" w:sz="0" w:space="0" w:color="auto"/>
                <w:left w:val="none" w:sz="0" w:space="0" w:color="auto"/>
                <w:bottom w:val="none" w:sz="0" w:space="0" w:color="auto"/>
                <w:right w:val="none" w:sz="0" w:space="0" w:color="auto"/>
              </w:divBdr>
            </w:div>
            <w:div w:id="481430229">
              <w:marLeft w:val="0"/>
              <w:marRight w:val="0"/>
              <w:marTop w:val="0"/>
              <w:marBottom w:val="0"/>
              <w:divBdr>
                <w:top w:val="none" w:sz="0" w:space="0" w:color="auto"/>
                <w:left w:val="none" w:sz="0" w:space="0" w:color="auto"/>
                <w:bottom w:val="none" w:sz="0" w:space="0" w:color="auto"/>
                <w:right w:val="none" w:sz="0" w:space="0" w:color="auto"/>
              </w:divBdr>
            </w:div>
            <w:div w:id="485784067">
              <w:marLeft w:val="0"/>
              <w:marRight w:val="0"/>
              <w:marTop w:val="0"/>
              <w:marBottom w:val="0"/>
              <w:divBdr>
                <w:top w:val="none" w:sz="0" w:space="0" w:color="auto"/>
                <w:left w:val="none" w:sz="0" w:space="0" w:color="auto"/>
                <w:bottom w:val="none" w:sz="0" w:space="0" w:color="auto"/>
                <w:right w:val="none" w:sz="0" w:space="0" w:color="auto"/>
              </w:divBdr>
            </w:div>
            <w:div w:id="489709870">
              <w:marLeft w:val="0"/>
              <w:marRight w:val="0"/>
              <w:marTop w:val="0"/>
              <w:marBottom w:val="0"/>
              <w:divBdr>
                <w:top w:val="none" w:sz="0" w:space="0" w:color="auto"/>
                <w:left w:val="none" w:sz="0" w:space="0" w:color="auto"/>
                <w:bottom w:val="none" w:sz="0" w:space="0" w:color="auto"/>
                <w:right w:val="none" w:sz="0" w:space="0" w:color="auto"/>
              </w:divBdr>
            </w:div>
            <w:div w:id="492913161">
              <w:marLeft w:val="0"/>
              <w:marRight w:val="0"/>
              <w:marTop w:val="0"/>
              <w:marBottom w:val="0"/>
              <w:divBdr>
                <w:top w:val="none" w:sz="0" w:space="0" w:color="auto"/>
                <w:left w:val="none" w:sz="0" w:space="0" w:color="auto"/>
                <w:bottom w:val="none" w:sz="0" w:space="0" w:color="auto"/>
                <w:right w:val="none" w:sz="0" w:space="0" w:color="auto"/>
              </w:divBdr>
            </w:div>
            <w:div w:id="493227569">
              <w:marLeft w:val="0"/>
              <w:marRight w:val="0"/>
              <w:marTop w:val="0"/>
              <w:marBottom w:val="0"/>
              <w:divBdr>
                <w:top w:val="none" w:sz="0" w:space="0" w:color="auto"/>
                <w:left w:val="none" w:sz="0" w:space="0" w:color="auto"/>
                <w:bottom w:val="none" w:sz="0" w:space="0" w:color="auto"/>
                <w:right w:val="none" w:sz="0" w:space="0" w:color="auto"/>
              </w:divBdr>
            </w:div>
            <w:div w:id="493450871">
              <w:marLeft w:val="0"/>
              <w:marRight w:val="0"/>
              <w:marTop w:val="0"/>
              <w:marBottom w:val="0"/>
              <w:divBdr>
                <w:top w:val="none" w:sz="0" w:space="0" w:color="auto"/>
                <w:left w:val="none" w:sz="0" w:space="0" w:color="auto"/>
                <w:bottom w:val="none" w:sz="0" w:space="0" w:color="auto"/>
                <w:right w:val="none" w:sz="0" w:space="0" w:color="auto"/>
              </w:divBdr>
            </w:div>
            <w:div w:id="493767020">
              <w:marLeft w:val="0"/>
              <w:marRight w:val="0"/>
              <w:marTop w:val="0"/>
              <w:marBottom w:val="0"/>
              <w:divBdr>
                <w:top w:val="none" w:sz="0" w:space="0" w:color="auto"/>
                <w:left w:val="none" w:sz="0" w:space="0" w:color="auto"/>
                <w:bottom w:val="none" w:sz="0" w:space="0" w:color="auto"/>
                <w:right w:val="none" w:sz="0" w:space="0" w:color="auto"/>
              </w:divBdr>
            </w:div>
            <w:div w:id="499076276">
              <w:marLeft w:val="0"/>
              <w:marRight w:val="0"/>
              <w:marTop w:val="0"/>
              <w:marBottom w:val="0"/>
              <w:divBdr>
                <w:top w:val="none" w:sz="0" w:space="0" w:color="auto"/>
                <w:left w:val="none" w:sz="0" w:space="0" w:color="auto"/>
                <w:bottom w:val="none" w:sz="0" w:space="0" w:color="auto"/>
                <w:right w:val="none" w:sz="0" w:space="0" w:color="auto"/>
              </w:divBdr>
            </w:div>
            <w:div w:id="499779549">
              <w:marLeft w:val="0"/>
              <w:marRight w:val="0"/>
              <w:marTop w:val="0"/>
              <w:marBottom w:val="0"/>
              <w:divBdr>
                <w:top w:val="none" w:sz="0" w:space="0" w:color="auto"/>
                <w:left w:val="none" w:sz="0" w:space="0" w:color="auto"/>
                <w:bottom w:val="none" w:sz="0" w:space="0" w:color="auto"/>
                <w:right w:val="none" w:sz="0" w:space="0" w:color="auto"/>
              </w:divBdr>
            </w:div>
            <w:div w:id="511989510">
              <w:marLeft w:val="0"/>
              <w:marRight w:val="0"/>
              <w:marTop w:val="0"/>
              <w:marBottom w:val="0"/>
              <w:divBdr>
                <w:top w:val="none" w:sz="0" w:space="0" w:color="auto"/>
                <w:left w:val="none" w:sz="0" w:space="0" w:color="auto"/>
                <w:bottom w:val="none" w:sz="0" w:space="0" w:color="auto"/>
                <w:right w:val="none" w:sz="0" w:space="0" w:color="auto"/>
              </w:divBdr>
            </w:div>
            <w:div w:id="516433877">
              <w:marLeft w:val="0"/>
              <w:marRight w:val="0"/>
              <w:marTop w:val="0"/>
              <w:marBottom w:val="0"/>
              <w:divBdr>
                <w:top w:val="none" w:sz="0" w:space="0" w:color="auto"/>
                <w:left w:val="none" w:sz="0" w:space="0" w:color="auto"/>
                <w:bottom w:val="none" w:sz="0" w:space="0" w:color="auto"/>
                <w:right w:val="none" w:sz="0" w:space="0" w:color="auto"/>
              </w:divBdr>
            </w:div>
            <w:div w:id="519511598">
              <w:marLeft w:val="0"/>
              <w:marRight w:val="0"/>
              <w:marTop w:val="0"/>
              <w:marBottom w:val="0"/>
              <w:divBdr>
                <w:top w:val="none" w:sz="0" w:space="0" w:color="auto"/>
                <w:left w:val="none" w:sz="0" w:space="0" w:color="auto"/>
                <w:bottom w:val="none" w:sz="0" w:space="0" w:color="auto"/>
                <w:right w:val="none" w:sz="0" w:space="0" w:color="auto"/>
              </w:divBdr>
            </w:div>
            <w:div w:id="521089096">
              <w:marLeft w:val="0"/>
              <w:marRight w:val="0"/>
              <w:marTop w:val="0"/>
              <w:marBottom w:val="0"/>
              <w:divBdr>
                <w:top w:val="none" w:sz="0" w:space="0" w:color="auto"/>
                <w:left w:val="none" w:sz="0" w:space="0" w:color="auto"/>
                <w:bottom w:val="none" w:sz="0" w:space="0" w:color="auto"/>
                <w:right w:val="none" w:sz="0" w:space="0" w:color="auto"/>
              </w:divBdr>
            </w:div>
            <w:div w:id="528689659">
              <w:marLeft w:val="0"/>
              <w:marRight w:val="0"/>
              <w:marTop w:val="0"/>
              <w:marBottom w:val="0"/>
              <w:divBdr>
                <w:top w:val="none" w:sz="0" w:space="0" w:color="auto"/>
                <w:left w:val="none" w:sz="0" w:space="0" w:color="auto"/>
                <w:bottom w:val="none" w:sz="0" w:space="0" w:color="auto"/>
                <w:right w:val="none" w:sz="0" w:space="0" w:color="auto"/>
              </w:divBdr>
            </w:div>
            <w:div w:id="533422802">
              <w:marLeft w:val="0"/>
              <w:marRight w:val="0"/>
              <w:marTop w:val="0"/>
              <w:marBottom w:val="0"/>
              <w:divBdr>
                <w:top w:val="none" w:sz="0" w:space="0" w:color="auto"/>
                <w:left w:val="none" w:sz="0" w:space="0" w:color="auto"/>
                <w:bottom w:val="none" w:sz="0" w:space="0" w:color="auto"/>
                <w:right w:val="none" w:sz="0" w:space="0" w:color="auto"/>
              </w:divBdr>
            </w:div>
            <w:div w:id="541867281">
              <w:marLeft w:val="0"/>
              <w:marRight w:val="0"/>
              <w:marTop w:val="0"/>
              <w:marBottom w:val="0"/>
              <w:divBdr>
                <w:top w:val="none" w:sz="0" w:space="0" w:color="auto"/>
                <w:left w:val="none" w:sz="0" w:space="0" w:color="auto"/>
                <w:bottom w:val="none" w:sz="0" w:space="0" w:color="auto"/>
                <w:right w:val="none" w:sz="0" w:space="0" w:color="auto"/>
              </w:divBdr>
            </w:div>
            <w:div w:id="553465263">
              <w:marLeft w:val="0"/>
              <w:marRight w:val="0"/>
              <w:marTop w:val="0"/>
              <w:marBottom w:val="0"/>
              <w:divBdr>
                <w:top w:val="none" w:sz="0" w:space="0" w:color="auto"/>
                <w:left w:val="none" w:sz="0" w:space="0" w:color="auto"/>
                <w:bottom w:val="none" w:sz="0" w:space="0" w:color="auto"/>
                <w:right w:val="none" w:sz="0" w:space="0" w:color="auto"/>
              </w:divBdr>
            </w:div>
            <w:div w:id="556284893">
              <w:marLeft w:val="0"/>
              <w:marRight w:val="0"/>
              <w:marTop w:val="0"/>
              <w:marBottom w:val="0"/>
              <w:divBdr>
                <w:top w:val="none" w:sz="0" w:space="0" w:color="auto"/>
                <w:left w:val="none" w:sz="0" w:space="0" w:color="auto"/>
                <w:bottom w:val="none" w:sz="0" w:space="0" w:color="auto"/>
                <w:right w:val="none" w:sz="0" w:space="0" w:color="auto"/>
              </w:divBdr>
            </w:div>
            <w:div w:id="560025380">
              <w:marLeft w:val="0"/>
              <w:marRight w:val="0"/>
              <w:marTop w:val="0"/>
              <w:marBottom w:val="0"/>
              <w:divBdr>
                <w:top w:val="none" w:sz="0" w:space="0" w:color="auto"/>
                <w:left w:val="none" w:sz="0" w:space="0" w:color="auto"/>
                <w:bottom w:val="none" w:sz="0" w:space="0" w:color="auto"/>
                <w:right w:val="none" w:sz="0" w:space="0" w:color="auto"/>
              </w:divBdr>
            </w:div>
            <w:div w:id="564026422">
              <w:marLeft w:val="0"/>
              <w:marRight w:val="0"/>
              <w:marTop w:val="0"/>
              <w:marBottom w:val="0"/>
              <w:divBdr>
                <w:top w:val="none" w:sz="0" w:space="0" w:color="auto"/>
                <w:left w:val="none" w:sz="0" w:space="0" w:color="auto"/>
                <w:bottom w:val="none" w:sz="0" w:space="0" w:color="auto"/>
                <w:right w:val="none" w:sz="0" w:space="0" w:color="auto"/>
              </w:divBdr>
            </w:div>
            <w:div w:id="565334501">
              <w:marLeft w:val="0"/>
              <w:marRight w:val="0"/>
              <w:marTop w:val="0"/>
              <w:marBottom w:val="0"/>
              <w:divBdr>
                <w:top w:val="none" w:sz="0" w:space="0" w:color="auto"/>
                <w:left w:val="none" w:sz="0" w:space="0" w:color="auto"/>
                <w:bottom w:val="none" w:sz="0" w:space="0" w:color="auto"/>
                <w:right w:val="none" w:sz="0" w:space="0" w:color="auto"/>
              </w:divBdr>
            </w:div>
            <w:div w:id="576473487">
              <w:marLeft w:val="0"/>
              <w:marRight w:val="0"/>
              <w:marTop w:val="0"/>
              <w:marBottom w:val="0"/>
              <w:divBdr>
                <w:top w:val="none" w:sz="0" w:space="0" w:color="auto"/>
                <w:left w:val="none" w:sz="0" w:space="0" w:color="auto"/>
                <w:bottom w:val="none" w:sz="0" w:space="0" w:color="auto"/>
                <w:right w:val="none" w:sz="0" w:space="0" w:color="auto"/>
              </w:divBdr>
            </w:div>
            <w:div w:id="577446406">
              <w:marLeft w:val="0"/>
              <w:marRight w:val="0"/>
              <w:marTop w:val="0"/>
              <w:marBottom w:val="0"/>
              <w:divBdr>
                <w:top w:val="none" w:sz="0" w:space="0" w:color="auto"/>
                <w:left w:val="none" w:sz="0" w:space="0" w:color="auto"/>
                <w:bottom w:val="none" w:sz="0" w:space="0" w:color="auto"/>
                <w:right w:val="none" w:sz="0" w:space="0" w:color="auto"/>
              </w:divBdr>
            </w:div>
            <w:div w:id="578756987">
              <w:marLeft w:val="0"/>
              <w:marRight w:val="0"/>
              <w:marTop w:val="0"/>
              <w:marBottom w:val="0"/>
              <w:divBdr>
                <w:top w:val="none" w:sz="0" w:space="0" w:color="auto"/>
                <w:left w:val="none" w:sz="0" w:space="0" w:color="auto"/>
                <w:bottom w:val="none" w:sz="0" w:space="0" w:color="auto"/>
                <w:right w:val="none" w:sz="0" w:space="0" w:color="auto"/>
              </w:divBdr>
            </w:div>
            <w:div w:id="580331117">
              <w:marLeft w:val="0"/>
              <w:marRight w:val="0"/>
              <w:marTop w:val="0"/>
              <w:marBottom w:val="0"/>
              <w:divBdr>
                <w:top w:val="none" w:sz="0" w:space="0" w:color="auto"/>
                <w:left w:val="none" w:sz="0" w:space="0" w:color="auto"/>
                <w:bottom w:val="none" w:sz="0" w:space="0" w:color="auto"/>
                <w:right w:val="none" w:sz="0" w:space="0" w:color="auto"/>
              </w:divBdr>
            </w:div>
            <w:div w:id="586233940">
              <w:marLeft w:val="0"/>
              <w:marRight w:val="0"/>
              <w:marTop w:val="0"/>
              <w:marBottom w:val="0"/>
              <w:divBdr>
                <w:top w:val="none" w:sz="0" w:space="0" w:color="auto"/>
                <w:left w:val="none" w:sz="0" w:space="0" w:color="auto"/>
                <w:bottom w:val="none" w:sz="0" w:space="0" w:color="auto"/>
                <w:right w:val="none" w:sz="0" w:space="0" w:color="auto"/>
              </w:divBdr>
            </w:div>
            <w:div w:id="587806550">
              <w:marLeft w:val="0"/>
              <w:marRight w:val="0"/>
              <w:marTop w:val="0"/>
              <w:marBottom w:val="0"/>
              <w:divBdr>
                <w:top w:val="none" w:sz="0" w:space="0" w:color="auto"/>
                <w:left w:val="none" w:sz="0" w:space="0" w:color="auto"/>
                <w:bottom w:val="none" w:sz="0" w:space="0" w:color="auto"/>
                <w:right w:val="none" w:sz="0" w:space="0" w:color="auto"/>
              </w:divBdr>
            </w:div>
            <w:div w:id="590234456">
              <w:marLeft w:val="0"/>
              <w:marRight w:val="0"/>
              <w:marTop w:val="0"/>
              <w:marBottom w:val="0"/>
              <w:divBdr>
                <w:top w:val="none" w:sz="0" w:space="0" w:color="auto"/>
                <w:left w:val="none" w:sz="0" w:space="0" w:color="auto"/>
                <w:bottom w:val="none" w:sz="0" w:space="0" w:color="auto"/>
                <w:right w:val="none" w:sz="0" w:space="0" w:color="auto"/>
              </w:divBdr>
            </w:div>
            <w:div w:id="600339623">
              <w:marLeft w:val="0"/>
              <w:marRight w:val="0"/>
              <w:marTop w:val="0"/>
              <w:marBottom w:val="0"/>
              <w:divBdr>
                <w:top w:val="none" w:sz="0" w:space="0" w:color="auto"/>
                <w:left w:val="none" w:sz="0" w:space="0" w:color="auto"/>
                <w:bottom w:val="none" w:sz="0" w:space="0" w:color="auto"/>
                <w:right w:val="none" w:sz="0" w:space="0" w:color="auto"/>
              </w:divBdr>
            </w:div>
            <w:div w:id="601959797">
              <w:marLeft w:val="0"/>
              <w:marRight w:val="0"/>
              <w:marTop w:val="0"/>
              <w:marBottom w:val="0"/>
              <w:divBdr>
                <w:top w:val="none" w:sz="0" w:space="0" w:color="auto"/>
                <w:left w:val="none" w:sz="0" w:space="0" w:color="auto"/>
                <w:bottom w:val="none" w:sz="0" w:space="0" w:color="auto"/>
                <w:right w:val="none" w:sz="0" w:space="0" w:color="auto"/>
              </w:divBdr>
            </w:div>
            <w:div w:id="602349572">
              <w:marLeft w:val="0"/>
              <w:marRight w:val="0"/>
              <w:marTop w:val="0"/>
              <w:marBottom w:val="0"/>
              <w:divBdr>
                <w:top w:val="none" w:sz="0" w:space="0" w:color="auto"/>
                <w:left w:val="none" w:sz="0" w:space="0" w:color="auto"/>
                <w:bottom w:val="none" w:sz="0" w:space="0" w:color="auto"/>
                <w:right w:val="none" w:sz="0" w:space="0" w:color="auto"/>
              </w:divBdr>
            </w:div>
            <w:div w:id="606043761">
              <w:marLeft w:val="0"/>
              <w:marRight w:val="0"/>
              <w:marTop w:val="0"/>
              <w:marBottom w:val="0"/>
              <w:divBdr>
                <w:top w:val="none" w:sz="0" w:space="0" w:color="auto"/>
                <w:left w:val="none" w:sz="0" w:space="0" w:color="auto"/>
                <w:bottom w:val="none" w:sz="0" w:space="0" w:color="auto"/>
                <w:right w:val="none" w:sz="0" w:space="0" w:color="auto"/>
              </w:divBdr>
            </w:div>
            <w:div w:id="607086051">
              <w:marLeft w:val="0"/>
              <w:marRight w:val="0"/>
              <w:marTop w:val="0"/>
              <w:marBottom w:val="0"/>
              <w:divBdr>
                <w:top w:val="none" w:sz="0" w:space="0" w:color="auto"/>
                <w:left w:val="none" w:sz="0" w:space="0" w:color="auto"/>
                <w:bottom w:val="none" w:sz="0" w:space="0" w:color="auto"/>
                <w:right w:val="none" w:sz="0" w:space="0" w:color="auto"/>
              </w:divBdr>
            </w:div>
            <w:div w:id="607202233">
              <w:marLeft w:val="0"/>
              <w:marRight w:val="0"/>
              <w:marTop w:val="0"/>
              <w:marBottom w:val="0"/>
              <w:divBdr>
                <w:top w:val="none" w:sz="0" w:space="0" w:color="auto"/>
                <w:left w:val="none" w:sz="0" w:space="0" w:color="auto"/>
                <w:bottom w:val="none" w:sz="0" w:space="0" w:color="auto"/>
                <w:right w:val="none" w:sz="0" w:space="0" w:color="auto"/>
              </w:divBdr>
            </w:div>
            <w:div w:id="610170159">
              <w:marLeft w:val="0"/>
              <w:marRight w:val="0"/>
              <w:marTop w:val="0"/>
              <w:marBottom w:val="0"/>
              <w:divBdr>
                <w:top w:val="none" w:sz="0" w:space="0" w:color="auto"/>
                <w:left w:val="none" w:sz="0" w:space="0" w:color="auto"/>
                <w:bottom w:val="none" w:sz="0" w:space="0" w:color="auto"/>
                <w:right w:val="none" w:sz="0" w:space="0" w:color="auto"/>
              </w:divBdr>
            </w:div>
            <w:div w:id="611402544">
              <w:marLeft w:val="0"/>
              <w:marRight w:val="0"/>
              <w:marTop w:val="0"/>
              <w:marBottom w:val="0"/>
              <w:divBdr>
                <w:top w:val="none" w:sz="0" w:space="0" w:color="auto"/>
                <w:left w:val="none" w:sz="0" w:space="0" w:color="auto"/>
                <w:bottom w:val="none" w:sz="0" w:space="0" w:color="auto"/>
                <w:right w:val="none" w:sz="0" w:space="0" w:color="auto"/>
              </w:divBdr>
            </w:div>
            <w:div w:id="618143520">
              <w:marLeft w:val="0"/>
              <w:marRight w:val="0"/>
              <w:marTop w:val="0"/>
              <w:marBottom w:val="0"/>
              <w:divBdr>
                <w:top w:val="none" w:sz="0" w:space="0" w:color="auto"/>
                <w:left w:val="none" w:sz="0" w:space="0" w:color="auto"/>
                <w:bottom w:val="none" w:sz="0" w:space="0" w:color="auto"/>
                <w:right w:val="none" w:sz="0" w:space="0" w:color="auto"/>
              </w:divBdr>
            </w:div>
            <w:div w:id="619992737">
              <w:marLeft w:val="0"/>
              <w:marRight w:val="0"/>
              <w:marTop w:val="0"/>
              <w:marBottom w:val="0"/>
              <w:divBdr>
                <w:top w:val="none" w:sz="0" w:space="0" w:color="auto"/>
                <w:left w:val="none" w:sz="0" w:space="0" w:color="auto"/>
                <w:bottom w:val="none" w:sz="0" w:space="0" w:color="auto"/>
                <w:right w:val="none" w:sz="0" w:space="0" w:color="auto"/>
              </w:divBdr>
            </w:div>
            <w:div w:id="621110022">
              <w:marLeft w:val="0"/>
              <w:marRight w:val="0"/>
              <w:marTop w:val="0"/>
              <w:marBottom w:val="0"/>
              <w:divBdr>
                <w:top w:val="none" w:sz="0" w:space="0" w:color="auto"/>
                <w:left w:val="none" w:sz="0" w:space="0" w:color="auto"/>
                <w:bottom w:val="none" w:sz="0" w:space="0" w:color="auto"/>
                <w:right w:val="none" w:sz="0" w:space="0" w:color="auto"/>
              </w:divBdr>
            </w:div>
            <w:div w:id="626661811">
              <w:marLeft w:val="0"/>
              <w:marRight w:val="0"/>
              <w:marTop w:val="0"/>
              <w:marBottom w:val="0"/>
              <w:divBdr>
                <w:top w:val="none" w:sz="0" w:space="0" w:color="auto"/>
                <w:left w:val="none" w:sz="0" w:space="0" w:color="auto"/>
                <w:bottom w:val="none" w:sz="0" w:space="0" w:color="auto"/>
                <w:right w:val="none" w:sz="0" w:space="0" w:color="auto"/>
              </w:divBdr>
            </w:div>
            <w:div w:id="627049033">
              <w:marLeft w:val="0"/>
              <w:marRight w:val="0"/>
              <w:marTop w:val="0"/>
              <w:marBottom w:val="0"/>
              <w:divBdr>
                <w:top w:val="none" w:sz="0" w:space="0" w:color="auto"/>
                <w:left w:val="none" w:sz="0" w:space="0" w:color="auto"/>
                <w:bottom w:val="none" w:sz="0" w:space="0" w:color="auto"/>
                <w:right w:val="none" w:sz="0" w:space="0" w:color="auto"/>
              </w:divBdr>
            </w:div>
            <w:div w:id="653266370">
              <w:marLeft w:val="0"/>
              <w:marRight w:val="0"/>
              <w:marTop w:val="0"/>
              <w:marBottom w:val="0"/>
              <w:divBdr>
                <w:top w:val="none" w:sz="0" w:space="0" w:color="auto"/>
                <w:left w:val="none" w:sz="0" w:space="0" w:color="auto"/>
                <w:bottom w:val="none" w:sz="0" w:space="0" w:color="auto"/>
                <w:right w:val="none" w:sz="0" w:space="0" w:color="auto"/>
              </w:divBdr>
            </w:div>
            <w:div w:id="654991368">
              <w:marLeft w:val="0"/>
              <w:marRight w:val="0"/>
              <w:marTop w:val="0"/>
              <w:marBottom w:val="0"/>
              <w:divBdr>
                <w:top w:val="none" w:sz="0" w:space="0" w:color="auto"/>
                <w:left w:val="none" w:sz="0" w:space="0" w:color="auto"/>
                <w:bottom w:val="none" w:sz="0" w:space="0" w:color="auto"/>
                <w:right w:val="none" w:sz="0" w:space="0" w:color="auto"/>
              </w:divBdr>
            </w:div>
            <w:div w:id="657686098">
              <w:marLeft w:val="0"/>
              <w:marRight w:val="0"/>
              <w:marTop w:val="0"/>
              <w:marBottom w:val="0"/>
              <w:divBdr>
                <w:top w:val="none" w:sz="0" w:space="0" w:color="auto"/>
                <w:left w:val="none" w:sz="0" w:space="0" w:color="auto"/>
                <w:bottom w:val="none" w:sz="0" w:space="0" w:color="auto"/>
                <w:right w:val="none" w:sz="0" w:space="0" w:color="auto"/>
              </w:divBdr>
            </w:div>
            <w:div w:id="657996829">
              <w:marLeft w:val="0"/>
              <w:marRight w:val="0"/>
              <w:marTop w:val="0"/>
              <w:marBottom w:val="0"/>
              <w:divBdr>
                <w:top w:val="none" w:sz="0" w:space="0" w:color="auto"/>
                <w:left w:val="none" w:sz="0" w:space="0" w:color="auto"/>
                <w:bottom w:val="none" w:sz="0" w:space="0" w:color="auto"/>
                <w:right w:val="none" w:sz="0" w:space="0" w:color="auto"/>
              </w:divBdr>
            </w:div>
            <w:div w:id="663626295">
              <w:marLeft w:val="0"/>
              <w:marRight w:val="0"/>
              <w:marTop w:val="0"/>
              <w:marBottom w:val="0"/>
              <w:divBdr>
                <w:top w:val="none" w:sz="0" w:space="0" w:color="auto"/>
                <w:left w:val="none" w:sz="0" w:space="0" w:color="auto"/>
                <w:bottom w:val="none" w:sz="0" w:space="0" w:color="auto"/>
                <w:right w:val="none" w:sz="0" w:space="0" w:color="auto"/>
              </w:divBdr>
            </w:div>
            <w:div w:id="664743318">
              <w:marLeft w:val="0"/>
              <w:marRight w:val="0"/>
              <w:marTop w:val="0"/>
              <w:marBottom w:val="0"/>
              <w:divBdr>
                <w:top w:val="none" w:sz="0" w:space="0" w:color="auto"/>
                <w:left w:val="none" w:sz="0" w:space="0" w:color="auto"/>
                <w:bottom w:val="none" w:sz="0" w:space="0" w:color="auto"/>
                <w:right w:val="none" w:sz="0" w:space="0" w:color="auto"/>
              </w:divBdr>
            </w:div>
            <w:div w:id="666323934">
              <w:marLeft w:val="0"/>
              <w:marRight w:val="0"/>
              <w:marTop w:val="0"/>
              <w:marBottom w:val="0"/>
              <w:divBdr>
                <w:top w:val="none" w:sz="0" w:space="0" w:color="auto"/>
                <w:left w:val="none" w:sz="0" w:space="0" w:color="auto"/>
                <w:bottom w:val="none" w:sz="0" w:space="0" w:color="auto"/>
                <w:right w:val="none" w:sz="0" w:space="0" w:color="auto"/>
              </w:divBdr>
            </w:div>
            <w:div w:id="667943122">
              <w:marLeft w:val="0"/>
              <w:marRight w:val="0"/>
              <w:marTop w:val="0"/>
              <w:marBottom w:val="0"/>
              <w:divBdr>
                <w:top w:val="none" w:sz="0" w:space="0" w:color="auto"/>
                <w:left w:val="none" w:sz="0" w:space="0" w:color="auto"/>
                <w:bottom w:val="none" w:sz="0" w:space="0" w:color="auto"/>
                <w:right w:val="none" w:sz="0" w:space="0" w:color="auto"/>
              </w:divBdr>
            </w:div>
            <w:div w:id="670835446">
              <w:marLeft w:val="0"/>
              <w:marRight w:val="0"/>
              <w:marTop w:val="0"/>
              <w:marBottom w:val="0"/>
              <w:divBdr>
                <w:top w:val="none" w:sz="0" w:space="0" w:color="auto"/>
                <w:left w:val="none" w:sz="0" w:space="0" w:color="auto"/>
                <w:bottom w:val="none" w:sz="0" w:space="0" w:color="auto"/>
                <w:right w:val="none" w:sz="0" w:space="0" w:color="auto"/>
              </w:divBdr>
            </w:div>
            <w:div w:id="673722896">
              <w:marLeft w:val="0"/>
              <w:marRight w:val="0"/>
              <w:marTop w:val="0"/>
              <w:marBottom w:val="0"/>
              <w:divBdr>
                <w:top w:val="none" w:sz="0" w:space="0" w:color="auto"/>
                <w:left w:val="none" w:sz="0" w:space="0" w:color="auto"/>
                <w:bottom w:val="none" w:sz="0" w:space="0" w:color="auto"/>
                <w:right w:val="none" w:sz="0" w:space="0" w:color="auto"/>
              </w:divBdr>
            </w:div>
            <w:div w:id="676034395">
              <w:marLeft w:val="0"/>
              <w:marRight w:val="0"/>
              <w:marTop w:val="0"/>
              <w:marBottom w:val="0"/>
              <w:divBdr>
                <w:top w:val="none" w:sz="0" w:space="0" w:color="auto"/>
                <w:left w:val="none" w:sz="0" w:space="0" w:color="auto"/>
                <w:bottom w:val="none" w:sz="0" w:space="0" w:color="auto"/>
                <w:right w:val="none" w:sz="0" w:space="0" w:color="auto"/>
              </w:divBdr>
            </w:div>
            <w:div w:id="683558025">
              <w:marLeft w:val="0"/>
              <w:marRight w:val="0"/>
              <w:marTop w:val="0"/>
              <w:marBottom w:val="0"/>
              <w:divBdr>
                <w:top w:val="none" w:sz="0" w:space="0" w:color="auto"/>
                <w:left w:val="none" w:sz="0" w:space="0" w:color="auto"/>
                <w:bottom w:val="none" w:sz="0" w:space="0" w:color="auto"/>
                <w:right w:val="none" w:sz="0" w:space="0" w:color="auto"/>
              </w:divBdr>
            </w:div>
            <w:div w:id="686054778">
              <w:marLeft w:val="0"/>
              <w:marRight w:val="0"/>
              <w:marTop w:val="0"/>
              <w:marBottom w:val="0"/>
              <w:divBdr>
                <w:top w:val="none" w:sz="0" w:space="0" w:color="auto"/>
                <w:left w:val="none" w:sz="0" w:space="0" w:color="auto"/>
                <w:bottom w:val="none" w:sz="0" w:space="0" w:color="auto"/>
                <w:right w:val="none" w:sz="0" w:space="0" w:color="auto"/>
              </w:divBdr>
            </w:div>
            <w:div w:id="687147865">
              <w:marLeft w:val="0"/>
              <w:marRight w:val="0"/>
              <w:marTop w:val="0"/>
              <w:marBottom w:val="0"/>
              <w:divBdr>
                <w:top w:val="none" w:sz="0" w:space="0" w:color="auto"/>
                <w:left w:val="none" w:sz="0" w:space="0" w:color="auto"/>
                <w:bottom w:val="none" w:sz="0" w:space="0" w:color="auto"/>
                <w:right w:val="none" w:sz="0" w:space="0" w:color="auto"/>
              </w:divBdr>
            </w:div>
            <w:div w:id="701630426">
              <w:marLeft w:val="0"/>
              <w:marRight w:val="0"/>
              <w:marTop w:val="0"/>
              <w:marBottom w:val="0"/>
              <w:divBdr>
                <w:top w:val="none" w:sz="0" w:space="0" w:color="auto"/>
                <w:left w:val="none" w:sz="0" w:space="0" w:color="auto"/>
                <w:bottom w:val="none" w:sz="0" w:space="0" w:color="auto"/>
                <w:right w:val="none" w:sz="0" w:space="0" w:color="auto"/>
              </w:divBdr>
            </w:div>
            <w:div w:id="703991005">
              <w:marLeft w:val="0"/>
              <w:marRight w:val="0"/>
              <w:marTop w:val="0"/>
              <w:marBottom w:val="0"/>
              <w:divBdr>
                <w:top w:val="none" w:sz="0" w:space="0" w:color="auto"/>
                <w:left w:val="none" w:sz="0" w:space="0" w:color="auto"/>
                <w:bottom w:val="none" w:sz="0" w:space="0" w:color="auto"/>
                <w:right w:val="none" w:sz="0" w:space="0" w:color="auto"/>
              </w:divBdr>
            </w:div>
            <w:div w:id="710033687">
              <w:marLeft w:val="0"/>
              <w:marRight w:val="0"/>
              <w:marTop w:val="0"/>
              <w:marBottom w:val="0"/>
              <w:divBdr>
                <w:top w:val="none" w:sz="0" w:space="0" w:color="auto"/>
                <w:left w:val="none" w:sz="0" w:space="0" w:color="auto"/>
                <w:bottom w:val="none" w:sz="0" w:space="0" w:color="auto"/>
                <w:right w:val="none" w:sz="0" w:space="0" w:color="auto"/>
              </w:divBdr>
            </w:div>
            <w:div w:id="711425609">
              <w:marLeft w:val="0"/>
              <w:marRight w:val="0"/>
              <w:marTop w:val="0"/>
              <w:marBottom w:val="0"/>
              <w:divBdr>
                <w:top w:val="none" w:sz="0" w:space="0" w:color="auto"/>
                <w:left w:val="none" w:sz="0" w:space="0" w:color="auto"/>
                <w:bottom w:val="none" w:sz="0" w:space="0" w:color="auto"/>
                <w:right w:val="none" w:sz="0" w:space="0" w:color="auto"/>
              </w:divBdr>
            </w:div>
            <w:div w:id="712386938">
              <w:marLeft w:val="0"/>
              <w:marRight w:val="0"/>
              <w:marTop w:val="0"/>
              <w:marBottom w:val="0"/>
              <w:divBdr>
                <w:top w:val="none" w:sz="0" w:space="0" w:color="auto"/>
                <w:left w:val="none" w:sz="0" w:space="0" w:color="auto"/>
                <w:bottom w:val="none" w:sz="0" w:space="0" w:color="auto"/>
                <w:right w:val="none" w:sz="0" w:space="0" w:color="auto"/>
              </w:divBdr>
            </w:div>
            <w:div w:id="712658566">
              <w:marLeft w:val="0"/>
              <w:marRight w:val="0"/>
              <w:marTop w:val="0"/>
              <w:marBottom w:val="0"/>
              <w:divBdr>
                <w:top w:val="none" w:sz="0" w:space="0" w:color="auto"/>
                <w:left w:val="none" w:sz="0" w:space="0" w:color="auto"/>
                <w:bottom w:val="none" w:sz="0" w:space="0" w:color="auto"/>
                <w:right w:val="none" w:sz="0" w:space="0" w:color="auto"/>
              </w:divBdr>
            </w:div>
            <w:div w:id="713887039">
              <w:marLeft w:val="0"/>
              <w:marRight w:val="0"/>
              <w:marTop w:val="0"/>
              <w:marBottom w:val="0"/>
              <w:divBdr>
                <w:top w:val="none" w:sz="0" w:space="0" w:color="auto"/>
                <w:left w:val="none" w:sz="0" w:space="0" w:color="auto"/>
                <w:bottom w:val="none" w:sz="0" w:space="0" w:color="auto"/>
                <w:right w:val="none" w:sz="0" w:space="0" w:color="auto"/>
              </w:divBdr>
            </w:div>
            <w:div w:id="716589770">
              <w:marLeft w:val="0"/>
              <w:marRight w:val="0"/>
              <w:marTop w:val="0"/>
              <w:marBottom w:val="0"/>
              <w:divBdr>
                <w:top w:val="none" w:sz="0" w:space="0" w:color="auto"/>
                <w:left w:val="none" w:sz="0" w:space="0" w:color="auto"/>
                <w:bottom w:val="none" w:sz="0" w:space="0" w:color="auto"/>
                <w:right w:val="none" w:sz="0" w:space="0" w:color="auto"/>
              </w:divBdr>
            </w:div>
            <w:div w:id="717901028">
              <w:marLeft w:val="0"/>
              <w:marRight w:val="0"/>
              <w:marTop w:val="0"/>
              <w:marBottom w:val="0"/>
              <w:divBdr>
                <w:top w:val="none" w:sz="0" w:space="0" w:color="auto"/>
                <w:left w:val="none" w:sz="0" w:space="0" w:color="auto"/>
                <w:bottom w:val="none" w:sz="0" w:space="0" w:color="auto"/>
                <w:right w:val="none" w:sz="0" w:space="0" w:color="auto"/>
              </w:divBdr>
            </w:div>
            <w:div w:id="719789309">
              <w:marLeft w:val="0"/>
              <w:marRight w:val="0"/>
              <w:marTop w:val="0"/>
              <w:marBottom w:val="0"/>
              <w:divBdr>
                <w:top w:val="none" w:sz="0" w:space="0" w:color="auto"/>
                <w:left w:val="none" w:sz="0" w:space="0" w:color="auto"/>
                <w:bottom w:val="none" w:sz="0" w:space="0" w:color="auto"/>
                <w:right w:val="none" w:sz="0" w:space="0" w:color="auto"/>
              </w:divBdr>
            </w:div>
            <w:div w:id="722169752">
              <w:marLeft w:val="0"/>
              <w:marRight w:val="0"/>
              <w:marTop w:val="0"/>
              <w:marBottom w:val="0"/>
              <w:divBdr>
                <w:top w:val="none" w:sz="0" w:space="0" w:color="auto"/>
                <w:left w:val="none" w:sz="0" w:space="0" w:color="auto"/>
                <w:bottom w:val="none" w:sz="0" w:space="0" w:color="auto"/>
                <w:right w:val="none" w:sz="0" w:space="0" w:color="auto"/>
              </w:divBdr>
            </w:div>
            <w:div w:id="725304055">
              <w:marLeft w:val="0"/>
              <w:marRight w:val="0"/>
              <w:marTop w:val="0"/>
              <w:marBottom w:val="0"/>
              <w:divBdr>
                <w:top w:val="none" w:sz="0" w:space="0" w:color="auto"/>
                <w:left w:val="none" w:sz="0" w:space="0" w:color="auto"/>
                <w:bottom w:val="none" w:sz="0" w:space="0" w:color="auto"/>
                <w:right w:val="none" w:sz="0" w:space="0" w:color="auto"/>
              </w:divBdr>
            </w:div>
            <w:div w:id="727727257">
              <w:marLeft w:val="0"/>
              <w:marRight w:val="0"/>
              <w:marTop w:val="0"/>
              <w:marBottom w:val="0"/>
              <w:divBdr>
                <w:top w:val="none" w:sz="0" w:space="0" w:color="auto"/>
                <w:left w:val="none" w:sz="0" w:space="0" w:color="auto"/>
                <w:bottom w:val="none" w:sz="0" w:space="0" w:color="auto"/>
                <w:right w:val="none" w:sz="0" w:space="0" w:color="auto"/>
              </w:divBdr>
            </w:div>
            <w:div w:id="732317046">
              <w:marLeft w:val="0"/>
              <w:marRight w:val="0"/>
              <w:marTop w:val="0"/>
              <w:marBottom w:val="0"/>
              <w:divBdr>
                <w:top w:val="none" w:sz="0" w:space="0" w:color="auto"/>
                <w:left w:val="none" w:sz="0" w:space="0" w:color="auto"/>
                <w:bottom w:val="none" w:sz="0" w:space="0" w:color="auto"/>
                <w:right w:val="none" w:sz="0" w:space="0" w:color="auto"/>
              </w:divBdr>
            </w:div>
            <w:div w:id="754909451">
              <w:marLeft w:val="0"/>
              <w:marRight w:val="0"/>
              <w:marTop w:val="0"/>
              <w:marBottom w:val="0"/>
              <w:divBdr>
                <w:top w:val="none" w:sz="0" w:space="0" w:color="auto"/>
                <w:left w:val="none" w:sz="0" w:space="0" w:color="auto"/>
                <w:bottom w:val="none" w:sz="0" w:space="0" w:color="auto"/>
                <w:right w:val="none" w:sz="0" w:space="0" w:color="auto"/>
              </w:divBdr>
            </w:div>
            <w:div w:id="755441805">
              <w:marLeft w:val="0"/>
              <w:marRight w:val="0"/>
              <w:marTop w:val="0"/>
              <w:marBottom w:val="0"/>
              <w:divBdr>
                <w:top w:val="none" w:sz="0" w:space="0" w:color="auto"/>
                <w:left w:val="none" w:sz="0" w:space="0" w:color="auto"/>
                <w:bottom w:val="none" w:sz="0" w:space="0" w:color="auto"/>
                <w:right w:val="none" w:sz="0" w:space="0" w:color="auto"/>
              </w:divBdr>
            </w:div>
            <w:div w:id="756749423">
              <w:marLeft w:val="0"/>
              <w:marRight w:val="0"/>
              <w:marTop w:val="0"/>
              <w:marBottom w:val="0"/>
              <w:divBdr>
                <w:top w:val="none" w:sz="0" w:space="0" w:color="auto"/>
                <w:left w:val="none" w:sz="0" w:space="0" w:color="auto"/>
                <w:bottom w:val="none" w:sz="0" w:space="0" w:color="auto"/>
                <w:right w:val="none" w:sz="0" w:space="0" w:color="auto"/>
              </w:divBdr>
            </w:div>
            <w:div w:id="759373445">
              <w:marLeft w:val="0"/>
              <w:marRight w:val="0"/>
              <w:marTop w:val="0"/>
              <w:marBottom w:val="0"/>
              <w:divBdr>
                <w:top w:val="none" w:sz="0" w:space="0" w:color="auto"/>
                <w:left w:val="none" w:sz="0" w:space="0" w:color="auto"/>
                <w:bottom w:val="none" w:sz="0" w:space="0" w:color="auto"/>
                <w:right w:val="none" w:sz="0" w:space="0" w:color="auto"/>
              </w:divBdr>
            </w:div>
            <w:div w:id="759719753">
              <w:marLeft w:val="0"/>
              <w:marRight w:val="0"/>
              <w:marTop w:val="0"/>
              <w:marBottom w:val="0"/>
              <w:divBdr>
                <w:top w:val="none" w:sz="0" w:space="0" w:color="auto"/>
                <w:left w:val="none" w:sz="0" w:space="0" w:color="auto"/>
                <w:bottom w:val="none" w:sz="0" w:space="0" w:color="auto"/>
                <w:right w:val="none" w:sz="0" w:space="0" w:color="auto"/>
              </w:divBdr>
            </w:div>
            <w:div w:id="761990158">
              <w:marLeft w:val="0"/>
              <w:marRight w:val="0"/>
              <w:marTop w:val="0"/>
              <w:marBottom w:val="0"/>
              <w:divBdr>
                <w:top w:val="none" w:sz="0" w:space="0" w:color="auto"/>
                <w:left w:val="none" w:sz="0" w:space="0" w:color="auto"/>
                <w:bottom w:val="none" w:sz="0" w:space="0" w:color="auto"/>
                <w:right w:val="none" w:sz="0" w:space="0" w:color="auto"/>
              </w:divBdr>
            </w:div>
            <w:div w:id="766002492">
              <w:marLeft w:val="0"/>
              <w:marRight w:val="0"/>
              <w:marTop w:val="0"/>
              <w:marBottom w:val="0"/>
              <w:divBdr>
                <w:top w:val="none" w:sz="0" w:space="0" w:color="auto"/>
                <w:left w:val="none" w:sz="0" w:space="0" w:color="auto"/>
                <w:bottom w:val="none" w:sz="0" w:space="0" w:color="auto"/>
                <w:right w:val="none" w:sz="0" w:space="0" w:color="auto"/>
              </w:divBdr>
            </w:div>
            <w:div w:id="776363716">
              <w:marLeft w:val="0"/>
              <w:marRight w:val="0"/>
              <w:marTop w:val="0"/>
              <w:marBottom w:val="0"/>
              <w:divBdr>
                <w:top w:val="none" w:sz="0" w:space="0" w:color="auto"/>
                <w:left w:val="none" w:sz="0" w:space="0" w:color="auto"/>
                <w:bottom w:val="none" w:sz="0" w:space="0" w:color="auto"/>
                <w:right w:val="none" w:sz="0" w:space="0" w:color="auto"/>
              </w:divBdr>
            </w:div>
            <w:div w:id="776949823">
              <w:marLeft w:val="0"/>
              <w:marRight w:val="0"/>
              <w:marTop w:val="0"/>
              <w:marBottom w:val="0"/>
              <w:divBdr>
                <w:top w:val="none" w:sz="0" w:space="0" w:color="auto"/>
                <w:left w:val="none" w:sz="0" w:space="0" w:color="auto"/>
                <w:bottom w:val="none" w:sz="0" w:space="0" w:color="auto"/>
                <w:right w:val="none" w:sz="0" w:space="0" w:color="auto"/>
              </w:divBdr>
            </w:div>
            <w:div w:id="792483752">
              <w:marLeft w:val="0"/>
              <w:marRight w:val="0"/>
              <w:marTop w:val="0"/>
              <w:marBottom w:val="0"/>
              <w:divBdr>
                <w:top w:val="none" w:sz="0" w:space="0" w:color="auto"/>
                <w:left w:val="none" w:sz="0" w:space="0" w:color="auto"/>
                <w:bottom w:val="none" w:sz="0" w:space="0" w:color="auto"/>
                <w:right w:val="none" w:sz="0" w:space="0" w:color="auto"/>
              </w:divBdr>
            </w:div>
            <w:div w:id="794258167">
              <w:marLeft w:val="0"/>
              <w:marRight w:val="0"/>
              <w:marTop w:val="0"/>
              <w:marBottom w:val="0"/>
              <w:divBdr>
                <w:top w:val="none" w:sz="0" w:space="0" w:color="auto"/>
                <w:left w:val="none" w:sz="0" w:space="0" w:color="auto"/>
                <w:bottom w:val="none" w:sz="0" w:space="0" w:color="auto"/>
                <w:right w:val="none" w:sz="0" w:space="0" w:color="auto"/>
              </w:divBdr>
            </w:div>
            <w:div w:id="816070987">
              <w:marLeft w:val="0"/>
              <w:marRight w:val="0"/>
              <w:marTop w:val="0"/>
              <w:marBottom w:val="0"/>
              <w:divBdr>
                <w:top w:val="none" w:sz="0" w:space="0" w:color="auto"/>
                <w:left w:val="none" w:sz="0" w:space="0" w:color="auto"/>
                <w:bottom w:val="none" w:sz="0" w:space="0" w:color="auto"/>
                <w:right w:val="none" w:sz="0" w:space="0" w:color="auto"/>
              </w:divBdr>
            </w:div>
            <w:div w:id="821778525">
              <w:marLeft w:val="0"/>
              <w:marRight w:val="0"/>
              <w:marTop w:val="0"/>
              <w:marBottom w:val="0"/>
              <w:divBdr>
                <w:top w:val="none" w:sz="0" w:space="0" w:color="auto"/>
                <w:left w:val="none" w:sz="0" w:space="0" w:color="auto"/>
                <w:bottom w:val="none" w:sz="0" w:space="0" w:color="auto"/>
                <w:right w:val="none" w:sz="0" w:space="0" w:color="auto"/>
              </w:divBdr>
            </w:div>
            <w:div w:id="828402259">
              <w:marLeft w:val="0"/>
              <w:marRight w:val="0"/>
              <w:marTop w:val="0"/>
              <w:marBottom w:val="0"/>
              <w:divBdr>
                <w:top w:val="none" w:sz="0" w:space="0" w:color="auto"/>
                <w:left w:val="none" w:sz="0" w:space="0" w:color="auto"/>
                <w:bottom w:val="none" w:sz="0" w:space="0" w:color="auto"/>
                <w:right w:val="none" w:sz="0" w:space="0" w:color="auto"/>
              </w:divBdr>
            </w:div>
            <w:div w:id="829835689">
              <w:marLeft w:val="0"/>
              <w:marRight w:val="0"/>
              <w:marTop w:val="0"/>
              <w:marBottom w:val="0"/>
              <w:divBdr>
                <w:top w:val="none" w:sz="0" w:space="0" w:color="auto"/>
                <w:left w:val="none" w:sz="0" w:space="0" w:color="auto"/>
                <w:bottom w:val="none" w:sz="0" w:space="0" w:color="auto"/>
                <w:right w:val="none" w:sz="0" w:space="0" w:color="auto"/>
              </w:divBdr>
            </w:div>
            <w:div w:id="835003070">
              <w:marLeft w:val="0"/>
              <w:marRight w:val="0"/>
              <w:marTop w:val="0"/>
              <w:marBottom w:val="0"/>
              <w:divBdr>
                <w:top w:val="none" w:sz="0" w:space="0" w:color="auto"/>
                <w:left w:val="none" w:sz="0" w:space="0" w:color="auto"/>
                <w:bottom w:val="none" w:sz="0" w:space="0" w:color="auto"/>
                <w:right w:val="none" w:sz="0" w:space="0" w:color="auto"/>
              </w:divBdr>
            </w:div>
            <w:div w:id="842279703">
              <w:marLeft w:val="0"/>
              <w:marRight w:val="0"/>
              <w:marTop w:val="0"/>
              <w:marBottom w:val="0"/>
              <w:divBdr>
                <w:top w:val="none" w:sz="0" w:space="0" w:color="auto"/>
                <w:left w:val="none" w:sz="0" w:space="0" w:color="auto"/>
                <w:bottom w:val="none" w:sz="0" w:space="0" w:color="auto"/>
                <w:right w:val="none" w:sz="0" w:space="0" w:color="auto"/>
              </w:divBdr>
            </w:div>
            <w:div w:id="847063809">
              <w:marLeft w:val="0"/>
              <w:marRight w:val="0"/>
              <w:marTop w:val="0"/>
              <w:marBottom w:val="0"/>
              <w:divBdr>
                <w:top w:val="none" w:sz="0" w:space="0" w:color="auto"/>
                <w:left w:val="none" w:sz="0" w:space="0" w:color="auto"/>
                <w:bottom w:val="none" w:sz="0" w:space="0" w:color="auto"/>
                <w:right w:val="none" w:sz="0" w:space="0" w:color="auto"/>
              </w:divBdr>
            </w:div>
            <w:div w:id="850919650">
              <w:marLeft w:val="0"/>
              <w:marRight w:val="0"/>
              <w:marTop w:val="0"/>
              <w:marBottom w:val="0"/>
              <w:divBdr>
                <w:top w:val="none" w:sz="0" w:space="0" w:color="auto"/>
                <w:left w:val="none" w:sz="0" w:space="0" w:color="auto"/>
                <w:bottom w:val="none" w:sz="0" w:space="0" w:color="auto"/>
                <w:right w:val="none" w:sz="0" w:space="0" w:color="auto"/>
              </w:divBdr>
            </w:div>
            <w:div w:id="853153577">
              <w:marLeft w:val="0"/>
              <w:marRight w:val="0"/>
              <w:marTop w:val="0"/>
              <w:marBottom w:val="0"/>
              <w:divBdr>
                <w:top w:val="none" w:sz="0" w:space="0" w:color="auto"/>
                <w:left w:val="none" w:sz="0" w:space="0" w:color="auto"/>
                <w:bottom w:val="none" w:sz="0" w:space="0" w:color="auto"/>
                <w:right w:val="none" w:sz="0" w:space="0" w:color="auto"/>
              </w:divBdr>
            </w:div>
            <w:div w:id="854005683">
              <w:marLeft w:val="0"/>
              <w:marRight w:val="0"/>
              <w:marTop w:val="0"/>
              <w:marBottom w:val="0"/>
              <w:divBdr>
                <w:top w:val="none" w:sz="0" w:space="0" w:color="auto"/>
                <w:left w:val="none" w:sz="0" w:space="0" w:color="auto"/>
                <w:bottom w:val="none" w:sz="0" w:space="0" w:color="auto"/>
                <w:right w:val="none" w:sz="0" w:space="0" w:color="auto"/>
              </w:divBdr>
            </w:div>
            <w:div w:id="860317960">
              <w:marLeft w:val="0"/>
              <w:marRight w:val="0"/>
              <w:marTop w:val="0"/>
              <w:marBottom w:val="0"/>
              <w:divBdr>
                <w:top w:val="none" w:sz="0" w:space="0" w:color="auto"/>
                <w:left w:val="none" w:sz="0" w:space="0" w:color="auto"/>
                <w:bottom w:val="none" w:sz="0" w:space="0" w:color="auto"/>
                <w:right w:val="none" w:sz="0" w:space="0" w:color="auto"/>
              </w:divBdr>
            </w:div>
            <w:div w:id="888031598">
              <w:marLeft w:val="0"/>
              <w:marRight w:val="0"/>
              <w:marTop w:val="0"/>
              <w:marBottom w:val="0"/>
              <w:divBdr>
                <w:top w:val="none" w:sz="0" w:space="0" w:color="auto"/>
                <w:left w:val="none" w:sz="0" w:space="0" w:color="auto"/>
                <w:bottom w:val="none" w:sz="0" w:space="0" w:color="auto"/>
                <w:right w:val="none" w:sz="0" w:space="0" w:color="auto"/>
              </w:divBdr>
            </w:div>
            <w:div w:id="888762141">
              <w:marLeft w:val="0"/>
              <w:marRight w:val="0"/>
              <w:marTop w:val="0"/>
              <w:marBottom w:val="0"/>
              <w:divBdr>
                <w:top w:val="none" w:sz="0" w:space="0" w:color="auto"/>
                <w:left w:val="none" w:sz="0" w:space="0" w:color="auto"/>
                <w:bottom w:val="none" w:sz="0" w:space="0" w:color="auto"/>
                <w:right w:val="none" w:sz="0" w:space="0" w:color="auto"/>
              </w:divBdr>
            </w:div>
            <w:div w:id="890726596">
              <w:marLeft w:val="0"/>
              <w:marRight w:val="0"/>
              <w:marTop w:val="0"/>
              <w:marBottom w:val="0"/>
              <w:divBdr>
                <w:top w:val="none" w:sz="0" w:space="0" w:color="auto"/>
                <w:left w:val="none" w:sz="0" w:space="0" w:color="auto"/>
                <w:bottom w:val="none" w:sz="0" w:space="0" w:color="auto"/>
                <w:right w:val="none" w:sz="0" w:space="0" w:color="auto"/>
              </w:divBdr>
            </w:div>
            <w:div w:id="892152648">
              <w:marLeft w:val="0"/>
              <w:marRight w:val="0"/>
              <w:marTop w:val="0"/>
              <w:marBottom w:val="0"/>
              <w:divBdr>
                <w:top w:val="none" w:sz="0" w:space="0" w:color="auto"/>
                <w:left w:val="none" w:sz="0" w:space="0" w:color="auto"/>
                <w:bottom w:val="none" w:sz="0" w:space="0" w:color="auto"/>
                <w:right w:val="none" w:sz="0" w:space="0" w:color="auto"/>
              </w:divBdr>
            </w:div>
            <w:div w:id="902518893">
              <w:marLeft w:val="0"/>
              <w:marRight w:val="0"/>
              <w:marTop w:val="0"/>
              <w:marBottom w:val="0"/>
              <w:divBdr>
                <w:top w:val="none" w:sz="0" w:space="0" w:color="auto"/>
                <w:left w:val="none" w:sz="0" w:space="0" w:color="auto"/>
                <w:bottom w:val="none" w:sz="0" w:space="0" w:color="auto"/>
                <w:right w:val="none" w:sz="0" w:space="0" w:color="auto"/>
              </w:divBdr>
            </w:div>
            <w:div w:id="903487866">
              <w:marLeft w:val="0"/>
              <w:marRight w:val="0"/>
              <w:marTop w:val="0"/>
              <w:marBottom w:val="0"/>
              <w:divBdr>
                <w:top w:val="none" w:sz="0" w:space="0" w:color="auto"/>
                <w:left w:val="none" w:sz="0" w:space="0" w:color="auto"/>
                <w:bottom w:val="none" w:sz="0" w:space="0" w:color="auto"/>
                <w:right w:val="none" w:sz="0" w:space="0" w:color="auto"/>
              </w:divBdr>
            </w:div>
            <w:div w:id="904032041">
              <w:marLeft w:val="0"/>
              <w:marRight w:val="0"/>
              <w:marTop w:val="0"/>
              <w:marBottom w:val="0"/>
              <w:divBdr>
                <w:top w:val="none" w:sz="0" w:space="0" w:color="auto"/>
                <w:left w:val="none" w:sz="0" w:space="0" w:color="auto"/>
                <w:bottom w:val="none" w:sz="0" w:space="0" w:color="auto"/>
                <w:right w:val="none" w:sz="0" w:space="0" w:color="auto"/>
              </w:divBdr>
            </w:div>
            <w:div w:id="907034423">
              <w:marLeft w:val="0"/>
              <w:marRight w:val="0"/>
              <w:marTop w:val="0"/>
              <w:marBottom w:val="0"/>
              <w:divBdr>
                <w:top w:val="none" w:sz="0" w:space="0" w:color="auto"/>
                <w:left w:val="none" w:sz="0" w:space="0" w:color="auto"/>
                <w:bottom w:val="none" w:sz="0" w:space="0" w:color="auto"/>
                <w:right w:val="none" w:sz="0" w:space="0" w:color="auto"/>
              </w:divBdr>
            </w:div>
            <w:div w:id="907963072">
              <w:marLeft w:val="0"/>
              <w:marRight w:val="0"/>
              <w:marTop w:val="0"/>
              <w:marBottom w:val="0"/>
              <w:divBdr>
                <w:top w:val="none" w:sz="0" w:space="0" w:color="auto"/>
                <w:left w:val="none" w:sz="0" w:space="0" w:color="auto"/>
                <w:bottom w:val="none" w:sz="0" w:space="0" w:color="auto"/>
                <w:right w:val="none" w:sz="0" w:space="0" w:color="auto"/>
              </w:divBdr>
            </w:div>
            <w:div w:id="911156445">
              <w:marLeft w:val="0"/>
              <w:marRight w:val="0"/>
              <w:marTop w:val="0"/>
              <w:marBottom w:val="0"/>
              <w:divBdr>
                <w:top w:val="none" w:sz="0" w:space="0" w:color="auto"/>
                <w:left w:val="none" w:sz="0" w:space="0" w:color="auto"/>
                <w:bottom w:val="none" w:sz="0" w:space="0" w:color="auto"/>
                <w:right w:val="none" w:sz="0" w:space="0" w:color="auto"/>
              </w:divBdr>
            </w:div>
            <w:div w:id="920337259">
              <w:marLeft w:val="0"/>
              <w:marRight w:val="0"/>
              <w:marTop w:val="0"/>
              <w:marBottom w:val="0"/>
              <w:divBdr>
                <w:top w:val="none" w:sz="0" w:space="0" w:color="auto"/>
                <w:left w:val="none" w:sz="0" w:space="0" w:color="auto"/>
                <w:bottom w:val="none" w:sz="0" w:space="0" w:color="auto"/>
                <w:right w:val="none" w:sz="0" w:space="0" w:color="auto"/>
              </w:divBdr>
            </w:div>
            <w:div w:id="920484008">
              <w:marLeft w:val="0"/>
              <w:marRight w:val="0"/>
              <w:marTop w:val="0"/>
              <w:marBottom w:val="0"/>
              <w:divBdr>
                <w:top w:val="none" w:sz="0" w:space="0" w:color="auto"/>
                <w:left w:val="none" w:sz="0" w:space="0" w:color="auto"/>
                <w:bottom w:val="none" w:sz="0" w:space="0" w:color="auto"/>
                <w:right w:val="none" w:sz="0" w:space="0" w:color="auto"/>
              </w:divBdr>
            </w:div>
            <w:div w:id="923340579">
              <w:marLeft w:val="0"/>
              <w:marRight w:val="0"/>
              <w:marTop w:val="0"/>
              <w:marBottom w:val="0"/>
              <w:divBdr>
                <w:top w:val="none" w:sz="0" w:space="0" w:color="auto"/>
                <w:left w:val="none" w:sz="0" w:space="0" w:color="auto"/>
                <w:bottom w:val="none" w:sz="0" w:space="0" w:color="auto"/>
                <w:right w:val="none" w:sz="0" w:space="0" w:color="auto"/>
              </w:divBdr>
            </w:div>
            <w:div w:id="926840184">
              <w:marLeft w:val="0"/>
              <w:marRight w:val="0"/>
              <w:marTop w:val="0"/>
              <w:marBottom w:val="0"/>
              <w:divBdr>
                <w:top w:val="none" w:sz="0" w:space="0" w:color="auto"/>
                <w:left w:val="none" w:sz="0" w:space="0" w:color="auto"/>
                <w:bottom w:val="none" w:sz="0" w:space="0" w:color="auto"/>
                <w:right w:val="none" w:sz="0" w:space="0" w:color="auto"/>
              </w:divBdr>
            </w:div>
            <w:div w:id="932515106">
              <w:marLeft w:val="0"/>
              <w:marRight w:val="0"/>
              <w:marTop w:val="0"/>
              <w:marBottom w:val="0"/>
              <w:divBdr>
                <w:top w:val="none" w:sz="0" w:space="0" w:color="auto"/>
                <w:left w:val="none" w:sz="0" w:space="0" w:color="auto"/>
                <w:bottom w:val="none" w:sz="0" w:space="0" w:color="auto"/>
                <w:right w:val="none" w:sz="0" w:space="0" w:color="auto"/>
              </w:divBdr>
            </w:div>
            <w:div w:id="943920847">
              <w:marLeft w:val="0"/>
              <w:marRight w:val="0"/>
              <w:marTop w:val="0"/>
              <w:marBottom w:val="0"/>
              <w:divBdr>
                <w:top w:val="none" w:sz="0" w:space="0" w:color="auto"/>
                <w:left w:val="none" w:sz="0" w:space="0" w:color="auto"/>
                <w:bottom w:val="none" w:sz="0" w:space="0" w:color="auto"/>
                <w:right w:val="none" w:sz="0" w:space="0" w:color="auto"/>
              </w:divBdr>
            </w:div>
            <w:div w:id="948664773">
              <w:marLeft w:val="0"/>
              <w:marRight w:val="0"/>
              <w:marTop w:val="0"/>
              <w:marBottom w:val="0"/>
              <w:divBdr>
                <w:top w:val="none" w:sz="0" w:space="0" w:color="auto"/>
                <w:left w:val="none" w:sz="0" w:space="0" w:color="auto"/>
                <w:bottom w:val="none" w:sz="0" w:space="0" w:color="auto"/>
                <w:right w:val="none" w:sz="0" w:space="0" w:color="auto"/>
              </w:divBdr>
            </w:div>
            <w:div w:id="951126816">
              <w:marLeft w:val="0"/>
              <w:marRight w:val="0"/>
              <w:marTop w:val="0"/>
              <w:marBottom w:val="0"/>
              <w:divBdr>
                <w:top w:val="none" w:sz="0" w:space="0" w:color="auto"/>
                <w:left w:val="none" w:sz="0" w:space="0" w:color="auto"/>
                <w:bottom w:val="none" w:sz="0" w:space="0" w:color="auto"/>
                <w:right w:val="none" w:sz="0" w:space="0" w:color="auto"/>
              </w:divBdr>
            </w:div>
            <w:div w:id="953100869">
              <w:marLeft w:val="0"/>
              <w:marRight w:val="0"/>
              <w:marTop w:val="0"/>
              <w:marBottom w:val="0"/>
              <w:divBdr>
                <w:top w:val="none" w:sz="0" w:space="0" w:color="auto"/>
                <w:left w:val="none" w:sz="0" w:space="0" w:color="auto"/>
                <w:bottom w:val="none" w:sz="0" w:space="0" w:color="auto"/>
                <w:right w:val="none" w:sz="0" w:space="0" w:color="auto"/>
              </w:divBdr>
            </w:div>
            <w:div w:id="967933329">
              <w:marLeft w:val="0"/>
              <w:marRight w:val="0"/>
              <w:marTop w:val="0"/>
              <w:marBottom w:val="0"/>
              <w:divBdr>
                <w:top w:val="none" w:sz="0" w:space="0" w:color="auto"/>
                <w:left w:val="none" w:sz="0" w:space="0" w:color="auto"/>
                <w:bottom w:val="none" w:sz="0" w:space="0" w:color="auto"/>
                <w:right w:val="none" w:sz="0" w:space="0" w:color="auto"/>
              </w:divBdr>
            </w:div>
            <w:div w:id="967933924">
              <w:marLeft w:val="0"/>
              <w:marRight w:val="0"/>
              <w:marTop w:val="0"/>
              <w:marBottom w:val="0"/>
              <w:divBdr>
                <w:top w:val="none" w:sz="0" w:space="0" w:color="auto"/>
                <w:left w:val="none" w:sz="0" w:space="0" w:color="auto"/>
                <w:bottom w:val="none" w:sz="0" w:space="0" w:color="auto"/>
                <w:right w:val="none" w:sz="0" w:space="0" w:color="auto"/>
              </w:divBdr>
            </w:div>
            <w:div w:id="971443384">
              <w:marLeft w:val="0"/>
              <w:marRight w:val="0"/>
              <w:marTop w:val="0"/>
              <w:marBottom w:val="0"/>
              <w:divBdr>
                <w:top w:val="none" w:sz="0" w:space="0" w:color="auto"/>
                <w:left w:val="none" w:sz="0" w:space="0" w:color="auto"/>
                <w:bottom w:val="none" w:sz="0" w:space="0" w:color="auto"/>
                <w:right w:val="none" w:sz="0" w:space="0" w:color="auto"/>
              </w:divBdr>
            </w:div>
            <w:div w:id="973876869">
              <w:marLeft w:val="0"/>
              <w:marRight w:val="0"/>
              <w:marTop w:val="0"/>
              <w:marBottom w:val="0"/>
              <w:divBdr>
                <w:top w:val="none" w:sz="0" w:space="0" w:color="auto"/>
                <w:left w:val="none" w:sz="0" w:space="0" w:color="auto"/>
                <w:bottom w:val="none" w:sz="0" w:space="0" w:color="auto"/>
                <w:right w:val="none" w:sz="0" w:space="0" w:color="auto"/>
              </w:divBdr>
            </w:div>
            <w:div w:id="974872653">
              <w:marLeft w:val="0"/>
              <w:marRight w:val="0"/>
              <w:marTop w:val="0"/>
              <w:marBottom w:val="0"/>
              <w:divBdr>
                <w:top w:val="none" w:sz="0" w:space="0" w:color="auto"/>
                <w:left w:val="none" w:sz="0" w:space="0" w:color="auto"/>
                <w:bottom w:val="none" w:sz="0" w:space="0" w:color="auto"/>
                <w:right w:val="none" w:sz="0" w:space="0" w:color="auto"/>
              </w:divBdr>
            </w:div>
            <w:div w:id="974914674">
              <w:marLeft w:val="0"/>
              <w:marRight w:val="0"/>
              <w:marTop w:val="0"/>
              <w:marBottom w:val="0"/>
              <w:divBdr>
                <w:top w:val="none" w:sz="0" w:space="0" w:color="auto"/>
                <w:left w:val="none" w:sz="0" w:space="0" w:color="auto"/>
                <w:bottom w:val="none" w:sz="0" w:space="0" w:color="auto"/>
                <w:right w:val="none" w:sz="0" w:space="0" w:color="auto"/>
              </w:divBdr>
            </w:div>
            <w:div w:id="982656388">
              <w:marLeft w:val="0"/>
              <w:marRight w:val="0"/>
              <w:marTop w:val="0"/>
              <w:marBottom w:val="0"/>
              <w:divBdr>
                <w:top w:val="none" w:sz="0" w:space="0" w:color="auto"/>
                <w:left w:val="none" w:sz="0" w:space="0" w:color="auto"/>
                <w:bottom w:val="none" w:sz="0" w:space="0" w:color="auto"/>
                <w:right w:val="none" w:sz="0" w:space="0" w:color="auto"/>
              </w:divBdr>
            </w:div>
            <w:div w:id="983776516">
              <w:marLeft w:val="0"/>
              <w:marRight w:val="0"/>
              <w:marTop w:val="0"/>
              <w:marBottom w:val="0"/>
              <w:divBdr>
                <w:top w:val="none" w:sz="0" w:space="0" w:color="auto"/>
                <w:left w:val="none" w:sz="0" w:space="0" w:color="auto"/>
                <w:bottom w:val="none" w:sz="0" w:space="0" w:color="auto"/>
                <w:right w:val="none" w:sz="0" w:space="0" w:color="auto"/>
              </w:divBdr>
            </w:div>
            <w:div w:id="993408280">
              <w:marLeft w:val="0"/>
              <w:marRight w:val="0"/>
              <w:marTop w:val="0"/>
              <w:marBottom w:val="0"/>
              <w:divBdr>
                <w:top w:val="none" w:sz="0" w:space="0" w:color="auto"/>
                <w:left w:val="none" w:sz="0" w:space="0" w:color="auto"/>
                <w:bottom w:val="none" w:sz="0" w:space="0" w:color="auto"/>
                <w:right w:val="none" w:sz="0" w:space="0" w:color="auto"/>
              </w:divBdr>
            </w:div>
            <w:div w:id="1002973842">
              <w:marLeft w:val="0"/>
              <w:marRight w:val="0"/>
              <w:marTop w:val="0"/>
              <w:marBottom w:val="0"/>
              <w:divBdr>
                <w:top w:val="none" w:sz="0" w:space="0" w:color="auto"/>
                <w:left w:val="none" w:sz="0" w:space="0" w:color="auto"/>
                <w:bottom w:val="none" w:sz="0" w:space="0" w:color="auto"/>
                <w:right w:val="none" w:sz="0" w:space="0" w:color="auto"/>
              </w:divBdr>
            </w:div>
            <w:div w:id="1004090782">
              <w:marLeft w:val="0"/>
              <w:marRight w:val="0"/>
              <w:marTop w:val="0"/>
              <w:marBottom w:val="0"/>
              <w:divBdr>
                <w:top w:val="none" w:sz="0" w:space="0" w:color="auto"/>
                <w:left w:val="none" w:sz="0" w:space="0" w:color="auto"/>
                <w:bottom w:val="none" w:sz="0" w:space="0" w:color="auto"/>
                <w:right w:val="none" w:sz="0" w:space="0" w:color="auto"/>
              </w:divBdr>
            </w:div>
            <w:div w:id="1017461115">
              <w:marLeft w:val="0"/>
              <w:marRight w:val="0"/>
              <w:marTop w:val="0"/>
              <w:marBottom w:val="0"/>
              <w:divBdr>
                <w:top w:val="none" w:sz="0" w:space="0" w:color="auto"/>
                <w:left w:val="none" w:sz="0" w:space="0" w:color="auto"/>
                <w:bottom w:val="none" w:sz="0" w:space="0" w:color="auto"/>
                <w:right w:val="none" w:sz="0" w:space="0" w:color="auto"/>
              </w:divBdr>
            </w:div>
            <w:div w:id="1021977824">
              <w:marLeft w:val="0"/>
              <w:marRight w:val="0"/>
              <w:marTop w:val="0"/>
              <w:marBottom w:val="0"/>
              <w:divBdr>
                <w:top w:val="none" w:sz="0" w:space="0" w:color="auto"/>
                <w:left w:val="none" w:sz="0" w:space="0" w:color="auto"/>
                <w:bottom w:val="none" w:sz="0" w:space="0" w:color="auto"/>
                <w:right w:val="none" w:sz="0" w:space="0" w:color="auto"/>
              </w:divBdr>
            </w:div>
            <w:div w:id="1024482849">
              <w:marLeft w:val="0"/>
              <w:marRight w:val="0"/>
              <w:marTop w:val="0"/>
              <w:marBottom w:val="0"/>
              <w:divBdr>
                <w:top w:val="none" w:sz="0" w:space="0" w:color="auto"/>
                <w:left w:val="none" w:sz="0" w:space="0" w:color="auto"/>
                <w:bottom w:val="none" w:sz="0" w:space="0" w:color="auto"/>
                <w:right w:val="none" w:sz="0" w:space="0" w:color="auto"/>
              </w:divBdr>
            </w:div>
            <w:div w:id="1028487759">
              <w:marLeft w:val="0"/>
              <w:marRight w:val="0"/>
              <w:marTop w:val="0"/>
              <w:marBottom w:val="0"/>
              <w:divBdr>
                <w:top w:val="none" w:sz="0" w:space="0" w:color="auto"/>
                <w:left w:val="none" w:sz="0" w:space="0" w:color="auto"/>
                <w:bottom w:val="none" w:sz="0" w:space="0" w:color="auto"/>
                <w:right w:val="none" w:sz="0" w:space="0" w:color="auto"/>
              </w:divBdr>
            </w:div>
            <w:div w:id="1035426373">
              <w:marLeft w:val="0"/>
              <w:marRight w:val="0"/>
              <w:marTop w:val="0"/>
              <w:marBottom w:val="0"/>
              <w:divBdr>
                <w:top w:val="none" w:sz="0" w:space="0" w:color="auto"/>
                <w:left w:val="none" w:sz="0" w:space="0" w:color="auto"/>
                <w:bottom w:val="none" w:sz="0" w:space="0" w:color="auto"/>
                <w:right w:val="none" w:sz="0" w:space="0" w:color="auto"/>
              </w:divBdr>
            </w:div>
            <w:div w:id="1043217007">
              <w:marLeft w:val="0"/>
              <w:marRight w:val="0"/>
              <w:marTop w:val="0"/>
              <w:marBottom w:val="0"/>
              <w:divBdr>
                <w:top w:val="none" w:sz="0" w:space="0" w:color="auto"/>
                <w:left w:val="none" w:sz="0" w:space="0" w:color="auto"/>
                <w:bottom w:val="none" w:sz="0" w:space="0" w:color="auto"/>
                <w:right w:val="none" w:sz="0" w:space="0" w:color="auto"/>
              </w:divBdr>
            </w:div>
            <w:div w:id="1043676297">
              <w:marLeft w:val="0"/>
              <w:marRight w:val="0"/>
              <w:marTop w:val="0"/>
              <w:marBottom w:val="0"/>
              <w:divBdr>
                <w:top w:val="none" w:sz="0" w:space="0" w:color="auto"/>
                <w:left w:val="none" w:sz="0" w:space="0" w:color="auto"/>
                <w:bottom w:val="none" w:sz="0" w:space="0" w:color="auto"/>
                <w:right w:val="none" w:sz="0" w:space="0" w:color="auto"/>
              </w:divBdr>
            </w:div>
            <w:div w:id="1044870778">
              <w:marLeft w:val="0"/>
              <w:marRight w:val="0"/>
              <w:marTop w:val="0"/>
              <w:marBottom w:val="0"/>
              <w:divBdr>
                <w:top w:val="none" w:sz="0" w:space="0" w:color="auto"/>
                <w:left w:val="none" w:sz="0" w:space="0" w:color="auto"/>
                <w:bottom w:val="none" w:sz="0" w:space="0" w:color="auto"/>
                <w:right w:val="none" w:sz="0" w:space="0" w:color="auto"/>
              </w:divBdr>
            </w:div>
            <w:div w:id="1050031868">
              <w:marLeft w:val="0"/>
              <w:marRight w:val="0"/>
              <w:marTop w:val="0"/>
              <w:marBottom w:val="0"/>
              <w:divBdr>
                <w:top w:val="none" w:sz="0" w:space="0" w:color="auto"/>
                <w:left w:val="none" w:sz="0" w:space="0" w:color="auto"/>
                <w:bottom w:val="none" w:sz="0" w:space="0" w:color="auto"/>
                <w:right w:val="none" w:sz="0" w:space="0" w:color="auto"/>
              </w:divBdr>
            </w:div>
            <w:div w:id="1054550883">
              <w:marLeft w:val="0"/>
              <w:marRight w:val="0"/>
              <w:marTop w:val="0"/>
              <w:marBottom w:val="0"/>
              <w:divBdr>
                <w:top w:val="none" w:sz="0" w:space="0" w:color="auto"/>
                <w:left w:val="none" w:sz="0" w:space="0" w:color="auto"/>
                <w:bottom w:val="none" w:sz="0" w:space="0" w:color="auto"/>
                <w:right w:val="none" w:sz="0" w:space="0" w:color="auto"/>
              </w:divBdr>
            </w:div>
            <w:div w:id="1072120766">
              <w:marLeft w:val="0"/>
              <w:marRight w:val="0"/>
              <w:marTop w:val="0"/>
              <w:marBottom w:val="0"/>
              <w:divBdr>
                <w:top w:val="none" w:sz="0" w:space="0" w:color="auto"/>
                <w:left w:val="none" w:sz="0" w:space="0" w:color="auto"/>
                <w:bottom w:val="none" w:sz="0" w:space="0" w:color="auto"/>
                <w:right w:val="none" w:sz="0" w:space="0" w:color="auto"/>
              </w:divBdr>
            </w:div>
            <w:div w:id="1077092632">
              <w:marLeft w:val="0"/>
              <w:marRight w:val="0"/>
              <w:marTop w:val="0"/>
              <w:marBottom w:val="0"/>
              <w:divBdr>
                <w:top w:val="none" w:sz="0" w:space="0" w:color="auto"/>
                <w:left w:val="none" w:sz="0" w:space="0" w:color="auto"/>
                <w:bottom w:val="none" w:sz="0" w:space="0" w:color="auto"/>
                <w:right w:val="none" w:sz="0" w:space="0" w:color="auto"/>
              </w:divBdr>
            </w:div>
            <w:div w:id="1083647683">
              <w:marLeft w:val="0"/>
              <w:marRight w:val="0"/>
              <w:marTop w:val="0"/>
              <w:marBottom w:val="0"/>
              <w:divBdr>
                <w:top w:val="none" w:sz="0" w:space="0" w:color="auto"/>
                <w:left w:val="none" w:sz="0" w:space="0" w:color="auto"/>
                <w:bottom w:val="none" w:sz="0" w:space="0" w:color="auto"/>
                <w:right w:val="none" w:sz="0" w:space="0" w:color="auto"/>
              </w:divBdr>
            </w:div>
            <w:div w:id="1085569019">
              <w:marLeft w:val="0"/>
              <w:marRight w:val="0"/>
              <w:marTop w:val="0"/>
              <w:marBottom w:val="0"/>
              <w:divBdr>
                <w:top w:val="none" w:sz="0" w:space="0" w:color="auto"/>
                <w:left w:val="none" w:sz="0" w:space="0" w:color="auto"/>
                <w:bottom w:val="none" w:sz="0" w:space="0" w:color="auto"/>
                <w:right w:val="none" w:sz="0" w:space="0" w:color="auto"/>
              </w:divBdr>
            </w:div>
            <w:div w:id="1088648916">
              <w:marLeft w:val="0"/>
              <w:marRight w:val="0"/>
              <w:marTop w:val="0"/>
              <w:marBottom w:val="0"/>
              <w:divBdr>
                <w:top w:val="none" w:sz="0" w:space="0" w:color="auto"/>
                <w:left w:val="none" w:sz="0" w:space="0" w:color="auto"/>
                <w:bottom w:val="none" w:sz="0" w:space="0" w:color="auto"/>
                <w:right w:val="none" w:sz="0" w:space="0" w:color="auto"/>
              </w:divBdr>
            </w:div>
            <w:div w:id="1095636528">
              <w:marLeft w:val="0"/>
              <w:marRight w:val="0"/>
              <w:marTop w:val="0"/>
              <w:marBottom w:val="0"/>
              <w:divBdr>
                <w:top w:val="none" w:sz="0" w:space="0" w:color="auto"/>
                <w:left w:val="none" w:sz="0" w:space="0" w:color="auto"/>
                <w:bottom w:val="none" w:sz="0" w:space="0" w:color="auto"/>
                <w:right w:val="none" w:sz="0" w:space="0" w:color="auto"/>
              </w:divBdr>
            </w:div>
            <w:div w:id="1096947373">
              <w:marLeft w:val="0"/>
              <w:marRight w:val="0"/>
              <w:marTop w:val="0"/>
              <w:marBottom w:val="0"/>
              <w:divBdr>
                <w:top w:val="none" w:sz="0" w:space="0" w:color="auto"/>
                <w:left w:val="none" w:sz="0" w:space="0" w:color="auto"/>
                <w:bottom w:val="none" w:sz="0" w:space="0" w:color="auto"/>
                <w:right w:val="none" w:sz="0" w:space="0" w:color="auto"/>
              </w:divBdr>
            </w:div>
            <w:div w:id="1102531405">
              <w:marLeft w:val="0"/>
              <w:marRight w:val="0"/>
              <w:marTop w:val="0"/>
              <w:marBottom w:val="0"/>
              <w:divBdr>
                <w:top w:val="none" w:sz="0" w:space="0" w:color="auto"/>
                <w:left w:val="none" w:sz="0" w:space="0" w:color="auto"/>
                <w:bottom w:val="none" w:sz="0" w:space="0" w:color="auto"/>
                <w:right w:val="none" w:sz="0" w:space="0" w:color="auto"/>
              </w:divBdr>
            </w:div>
            <w:div w:id="1102841842">
              <w:marLeft w:val="0"/>
              <w:marRight w:val="0"/>
              <w:marTop w:val="0"/>
              <w:marBottom w:val="0"/>
              <w:divBdr>
                <w:top w:val="none" w:sz="0" w:space="0" w:color="auto"/>
                <w:left w:val="none" w:sz="0" w:space="0" w:color="auto"/>
                <w:bottom w:val="none" w:sz="0" w:space="0" w:color="auto"/>
                <w:right w:val="none" w:sz="0" w:space="0" w:color="auto"/>
              </w:divBdr>
            </w:div>
            <w:div w:id="1106535565">
              <w:marLeft w:val="0"/>
              <w:marRight w:val="0"/>
              <w:marTop w:val="0"/>
              <w:marBottom w:val="0"/>
              <w:divBdr>
                <w:top w:val="none" w:sz="0" w:space="0" w:color="auto"/>
                <w:left w:val="none" w:sz="0" w:space="0" w:color="auto"/>
                <w:bottom w:val="none" w:sz="0" w:space="0" w:color="auto"/>
                <w:right w:val="none" w:sz="0" w:space="0" w:color="auto"/>
              </w:divBdr>
            </w:div>
            <w:div w:id="1112675998">
              <w:marLeft w:val="0"/>
              <w:marRight w:val="0"/>
              <w:marTop w:val="0"/>
              <w:marBottom w:val="0"/>
              <w:divBdr>
                <w:top w:val="none" w:sz="0" w:space="0" w:color="auto"/>
                <w:left w:val="none" w:sz="0" w:space="0" w:color="auto"/>
                <w:bottom w:val="none" w:sz="0" w:space="0" w:color="auto"/>
                <w:right w:val="none" w:sz="0" w:space="0" w:color="auto"/>
              </w:divBdr>
            </w:div>
            <w:div w:id="1122268135">
              <w:marLeft w:val="0"/>
              <w:marRight w:val="0"/>
              <w:marTop w:val="0"/>
              <w:marBottom w:val="0"/>
              <w:divBdr>
                <w:top w:val="none" w:sz="0" w:space="0" w:color="auto"/>
                <w:left w:val="none" w:sz="0" w:space="0" w:color="auto"/>
                <w:bottom w:val="none" w:sz="0" w:space="0" w:color="auto"/>
                <w:right w:val="none" w:sz="0" w:space="0" w:color="auto"/>
              </w:divBdr>
            </w:div>
            <w:div w:id="1127233609">
              <w:marLeft w:val="0"/>
              <w:marRight w:val="0"/>
              <w:marTop w:val="0"/>
              <w:marBottom w:val="0"/>
              <w:divBdr>
                <w:top w:val="none" w:sz="0" w:space="0" w:color="auto"/>
                <w:left w:val="none" w:sz="0" w:space="0" w:color="auto"/>
                <w:bottom w:val="none" w:sz="0" w:space="0" w:color="auto"/>
                <w:right w:val="none" w:sz="0" w:space="0" w:color="auto"/>
              </w:divBdr>
            </w:div>
            <w:div w:id="1129662403">
              <w:marLeft w:val="0"/>
              <w:marRight w:val="0"/>
              <w:marTop w:val="0"/>
              <w:marBottom w:val="0"/>
              <w:divBdr>
                <w:top w:val="none" w:sz="0" w:space="0" w:color="auto"/>
                <w:left w:val="none" w:sz="0" w:space="0" w:color="auto"/>
                <w:bottom w:val="none" w:sz="0" w:space="0" w:color="auto"/>
                <w:right w:val="none" w:sz="0" w:space="0" w:color="auto"/>
              </w:divBdr>
            </w:div>
            <w:div w:id="1132753132">
              <w:marLeft w:val="0"/>
              <w:marRight w:val="0"/>
              <w:marTop w:val="0"/>
              <w:marBottom w:val="0"/>
              <w:divBdr>
                <w:top w:val="none" w:sz="0" w:space="0" w:color="auto"/>
                <w:left w:val="none" w:sz="0" w:space="0" w:color="auto"/>
                <w:bottom w:val="none" w:sz="0" w:space="0" w:color="auto"/>
                <w:right w:val="none" w:sz="0" w:space="0" w:color="auto"/>
              </w:divBdr>
            </w:div>
            <w:div w:id="1133057887">
              <w:marLeft w:val="0"/>
              <w:marRight w:val="0"/>
              <w:marTop w:val="0"/>
              <w:marBottom w:val="0"/>
              <w:divBdr>
                <w:top w:val="none" w:sz="0" w:space="0" w:color="auto"/>
                <w:left w:val="none" w:sz="0" w:space="0" w:color="auto"/>
                <w:bottom w:val="none" w:sz="0" w:space="0" w:color="auto"/>
                <w:right w:val="none" w:sz="0" w:space="0" w:color="auto"/>
              </w:divBdr>
            </w:div>
            <w:div w:id="1134830299">
              <w:marLeft w:val="0"/>
              <w:marRight w:val="0"/>
              <w:marTop w:val="0"/>
              <w:marBottom w:val="0"/>
              <w:divBdr>
                <w:top w:val="none" w:sz="0" w:space="0" w:color="auto"/>
                <w:left w:val="none" w:sz="0" w:space="0" w:color="auto"/>
                <w:bottom w:val="none" w:sz="0" w:space="0" w:color="auto"/>
                <w:right w:val="none" w:sz="0" w:space="0" w:color="auto"/>
              </w:divBdr>
            </w:div>
            <w:div w:id="1135177569">
              <w:marLeft w:val="0"/>
              <w:marRight w:val="0"/>
              <w:marTop w:val="0"/>
              <w:marBottom w:val="0"/>
              <w:divBdr>
                <w:top w:val="none" w:sz="0" w:space="0" w:color="auto"/>
                <w:left w:val="none" w:sz="0" w:space="0" w:color="auto"/>
                <w:bottom w:val="none" w:sz="0" w:space="0" w:color="auto"/>
                <w:right w:val="none" w:sz="0" w:space="0" w:color="auto"/>
              </w:divBdr>
            </w:div>
            <w:div w:id="1136289517">
              <w:marLeft w:val="0"/>
              <w:marRight w:val="0"/>
              <w:marTop w:val="0"/>
              <w:marBottom w:val="0"/>
              <w:divBdr>
                <w:top w:val="none" w:sz="0" w:space="0" w:color="auto"/>
                <w:left w:val="none" w:sz="0" w:space="0" w:color="auto"/>
                <w:bottom w:val="none" w:sz="0" w:space="0" w:color="auto"/>
                <w:right w:val="none" w:sz="0" w:space="0" w:color="auto"/>
              </w:divBdr>
            </w:div>
            <w:div w:id="1136412418">
              <w:marLeft w:val="0"/>
              <w:marRight w:val="0"/>
              <w:marTop w:val="0"/>
              <w:marBottom w:val="0"/>
              <w:divBdr>
                <w:top w:val="none" w:sz="0" w:space="0" w:color="auto"/>
                <w:left w:val="none" w:sz="0" w:space="0" w:color="auto"/>
                <w:bottom w:val="none" w:sz="0" w:space="0" w:color="auto"/>
                <w:right w:val="none" w:sz="0" w:space="0" w:color="auto"/>
              </w:divBdr>
            </w:div>
            <w:div w:id="1140146407">
              <w:marLeft w:val="0"/>
              <w:marRight w:val="0"/>
              <w:marTop w:val="0"/>
              <w:marBottom w:val="0"/>
              <w:divBdr>
                <w:top w:val="none" w:sz="0" w:space="0" w:color="auto"/>
                <w:left w:val="none" w:sz="0" w:space="0" w:color="auto"/>
                <w:bottom w:val="none" w:sz="0" w:space="0" w:color="auto"/>
                <w:right w:val="none" w:sz="0" w:space="0" w:color="auto"/>
              </w:divBdr>
            </w:div>
            <w:div w:id="1140806400">
              <w:marLeft w:val="0"/>
              <w:marRight w:val="0"/>
              <w:marTop w:val="0"/>
              <w:marBottom w:val="0"/>
              <w:divBdr>
                <w:top w:val="none" w:sz="0" w:space="0" w:color="auto"/>
                <w:left w:val="none" w:sz="0" w:space="0" w:color="auto"/>
                <w:bottom w:val="none" w:sz="0" w:space="0" w:color="auto"/>
                <w:right w:val="none" w:sz="0" w:space="0" w:color="auto"/>
              </w:divBdr>
            </w:div>
            <w:div w:id="1147432938">
              <w:marLeft w:val="0"/>
              <w:marRight w:val="0"/>
              <w:marTop w:val="0"/>
              <w:marBottom w:val="0"/>
              <w:divBdr>
                <w:top w:val="none" w:sz="0" w:space="0" w:color="auto"/>
                <w:left w:val="none" w:sz="0" w:space="0" w:color="auto"/>
                <w:bottom w:val="none" w:sz="0" w:space="0" w:color="auto"/>
                <w:right w:val="none" w:sz="0" w:space="0" w:color="auto"/>
              </w:divBdr>
            </w:div>
            <w:div w:id="1147748265">
              <w:marLeft w:val="0"/>
              <w:marRight w:val="0"/>
              <w:marTop w:val="0"/>
              <w:marBottom w:val="0"/>
              <w:divBdr>
                <w:top w:val="none" w:sz="0" w:space="0" w:color="auto"/>
                <w:left w:val="none" w:sz="0" w:space="0" w:color="auto"/>
                <w:bottom w:val="none" w:sz="0" w:space="0" w:color="auto"/>
                <w:right w:val="none" w:sz="0" w:space="0" w:color="auto"/>
              </w:divBdr>
            </w:div>
            <w:div w:id="1149056798">
              <w:marLeft w:val="0"/>
              <w:marRight w:val="0"/>
              <w:marTop w:val="0"/>
              <w:marBottom w:val="0"/>
              <w:divBdr>
                <w:top w:val="none" w:sz="0" w:space="0" w:color="auto"/>
                <w:left w:val="none" w:sz="0" w:space="0" w:color="auto"/>
                <w:bottom w:val="none" w:sz="0" w:space="0" w:color="auto"/>
                <w:right w:val="none" w:sz="0" w:space="0" w:color="auto"/>
              </w:divBdr>
            </w:div>
            <w:div w:id="1149446864">
              <w:marLeft w:val="0"/>
              <w:marRight w:val="0"/>
              <w:marTop w:val="0"/>
              <w:marBottom w:val="0"/>
              <w:divBdr>
                <w:top w:val="none" w:sz="0" w:space="0" w:color="auto"/>
                <w:left w:val="none" w:sz="0" w:space="0" w:color="auto"/>
                <w:bottom w:val="none" w:sz="0" w:space="0" w:color="auto"/>
                <w:right w:val="none" w:sz="0" w:space="0" w:color="auto"/>
              </w:divBdr>
            </w:div>
            <w:div w:id="1149978989">
              <w:marLeft w:val="0"/>
              <w:marRight w:val="0"/>
              <w:marTop w:val="0"/>
              <w:marBottom w:val="0"/>
              <w:divBdr>
                <w:top w:val="none" w:sz="0" w:space="0" w:color="auto"/>
                <w:left w:val="none" w:sz="0" w:space="0" w:color="auto"/>
                <w:bottom w:val="none" w:sz="0" w:space="0" w:color="auto"/>
                <w:right w:val="none" w:sz="0" w:space="0" w:color="auto"/>
              </w:divBdr>
            </w:div>
            <w:div w:id="1150249747">
              <w:marLeft w:val="0"/>
              <w:marRight w:val="0"/>
              <w:marTop w:val="0"/>
              <w:marBottom w:val="0"/>
              <w:divBdr>
                <w:top w:val="none" w:sz="0" w:space="0" w:color="auto"/>
                <w:left w:val="none" w:sz="0" w:space="0" w:color="auto"/>
                <w:bottom w:val="none" w:sz="0" w:space="0" w:color="auto"/>
                <w:right w:val="none" w:sz="0" w:space="0" w:color="auto"/>
              </w:divBdr>
            </w:div>
            <w:div w:id="1159736313">
              <w:marLeft w:val="0"/>
              <w:marRight w:val="0"/>
              <w:marTop w:val="0"/>
              <w:marBottom w:val="0"/>
              <w:divBdr>
                <w:top w:val="none" w:sz="0" w:space="0" w:color="auto"/>
                <w:left w:val="none" w:sz="0" w:space="0" w:color="auto"/>
                <w:bottom w:val="none" w:sz="0" w:space="0" w:color="auto"/>
                <w:right w:val="none" w:sz="0" w:space="0" w:color="auto"/>
              </w:divBdr>
            </w:div>
            <w:div w:id="1160776957">
              <w:marLeft w:val="0"/>
              <w:marRight w:val="0"/>
              <w:marTop w:val="0"/>
              <w:marBottom w:val="0"/>
              <w:divBdr>
                <w:top w:val="none" w:sz="0" w:space="0" w:color="auto"/>
                <w:left w:val="none" w:sz="0" w:space="0" w:color="auto"/>
                <w:bottom w:val="none" w:sz="0" w:space="0" w:color="auto"/>
                <w:right w:val="none" w:sz="0" w:space="0" w:color="auto"/>
              </w:divBdr>
            </w:div>
            <w:div w:id="1163933836">
              <w:marLeft w:val="0"/>
              <w:marRight w:val="0"/>
              <w:marTop w:val="0"/>
              <w:marBottom w:val="0"/>
              <w:divBdr>
                <w:top w:val="none" w:sz="0" w:space="0" w:color="auto"/>
                <w:left w:val="none" w:sz="0" w:space="0" w:color="auto"/>
                <w:bottom w:val="none" w:sz="0" w:space="0" w:color="auto"/>
                <w:right w:val="none" w:sz="0" w:space="0" w:color="auto"/>
              </w:divBdr>
            </w:div>
            <w:div w:id="1169908500">
              <w:marLeft w:val="0"/>
              <w:marRight w:val="0"/>
              <w:marTop w:val="0"/>
              <w:marBottom w:val="0"/>
              <w:divBdr>
                <w:top w:val="none" w:sz="0" w:space="0" w:color="auto"/>
                <w:left w:val="none" w:sz="0" w:space="0" w:color="auto"/>
                <w:bottom w:val="none" w:sz="0" w:space="0" w:color="auto"/>
                <w:right w:val="none" w:sz="0" w:space="0" w:color="auto"/>
              </w:divBdr>
            </w:div>
            <w:div w:id="1170486614">
              <w:marLeft w:val="0"/>
              <w:marRight w:val="0"/>
              <w:marTop w:val="0"/>
              <w:marBottom w:val="0"/>
              <w:divBdr>
                <w:top w:val="none" w:sz="0" w:space="0" w:color="auto"/>
                <w:left w:val="none" w:sz="0" w:space="0" w:color="auto"/>
                <w:bottom w:val="none" w:sz="0" w:space="0" w:color="auto"/>
                <w:right w:val="none" w:sz="0" w:space="0" w:color="auto"/>
              </w:divBdr>
            </w:div>
            <w:div w:id="1178349213">
              <w:marLeft w:val="0"/>
              <w:marRight w:val="0"/>
              <w:marTop w:val="0"/>
              <w:marBottom w:val="0"/>
              <w:divBdr>
                <w:top w:val="none" w:sz="0" w:space="0" w:color="auto"/>
                <w:left w:val="none" w:sz="0" w:space="0" w:color="auto"/>
                <w:bottom w:val="none" w:sz="0" w:space="0" w:color="auto"/>
                <w:right w:val="none" w:sz="0" w:space="0" w:color="auto"/>
              </w:divBdr>
            </w:div>
            <w:div w:id="1181163282">
              <w:marLeft w:val="0"/>
              <w:marRight w:val="0"/>
              <w:marTop w:val="0"/>
              <w:marBottom w:val="0"/>
              <w:divBdr>
                <w:top w:val="none" w:sz="0" w:space="0" w:color="auto"/>
                <w:left w:val="none" w:sz="0" w:space="0" w:color="auto"/>
                <w:bottom w:val="none" w:sz="0" w:space="0" w:color="auto"/>
                <w:right w:val="none" w:sz="0" w:space="0" w:color="auto"/>
              </w:divBdr>
            </w:div>
            <w:div w:id="1190492516">
              <w:marLeft w:val="0"/>
              <w:marRight w:val="0"/>
              <w:marTop w:val="0"/>
              <w:marBottom w:val="0"/>
              <w:divBdr>
                <w:top w:val="none" w:sz="0" w:space="0" w:color="auto"/>
                <w:left w:val="none" w:sz="0" w:space="0" w:color="auto"/>
                <w:bottom w:val="none" w:sz="0" w:space="0" w:color="auto"/>
                <w:right w:val="none" w:sz="0" w:space="0" w:color="auto"/>
              </w:divBdr>
            </w:div>
            <w:div w:id="1190754271">
              <w:marLeft w:val="0"/>
              <w:marRight w:val="0"/>
              <w:marTop w:val="0"/>
              <w:marBottom w:val="0"/>
              <w:divBdr>
                <w:top w:val="none" w:sz="0" w:space="0" w:color="auto"/>
                <w:left w:val="none" w:sz="0" w:space="0" w:color="auto"/>
                <w:bottom w:val="none" w:sz="0" w:space="0" w:color="auto"/>
                <w:right w:val="none" w:sz="0" w:space="0" w:color="auto"/>
              </w:divBdr>
            </w:div>
            <w:div w:id="1192065162">
              <w:marLeft w:val="0"/>
              <w:marRight w:val="0"/>
              <w:marTop w:val="0"/>
              <w:marBottom w:val="0"/>
              <w:divBdr>
                <w:top w:val="none" w:sz="0" w:space="0" w:color="auto"/>
                <w:left w:val="none" w:sz="0" w:space="0" w:color="auto"/>
                <w:bottom w:val="none" w:sz="0" w:space="0" w:color="auto"/>
                <w:right w:val="none" w:sz="0" w:space="0" w:color="auto"/>
              </w:divBdr>
            </w:div>
            <w:div w:id="1194464937">
              <w:marLeft w:val="0"/>
              <w:marRight w:val="0"/>
              <w:marTop w:val="0"/>
              <w:marBottom w:val="0"/>
              <w:divBdr>
                <w:top w:val="none" w:sz="0" w:space="0" w:color="auto"/>
                <w:left w:val="none" w:sz="0" w:space="0" w:color="auto"/>
                <w:bottom w:val="none" w:sz="0" w:space="0" w:color="auto"/>
                <w:right w:val="none" w:sz="0" w:space="0" w:color="auto"/>
              </w:divBdr>
            </w:div>
            <w:div w:id="1194803722">
              <w:marLeft w:val="0"/>
              <w:marRight w:val="0"/>
              <w:marTop w:val="0"/>
              <w:marBottom w:val="0"/>
              <w:divBdr>
                <w:top w:val="none" w:sz="0" w:space="0" w:color="auto"/>
                <w:left w:val="none" w:sz="0" w:space="0" w:color="auto"/>
                <w:bottom w:val="none" w:sz="0" w:space="0" w:color="auto"/>
                <w:right w:val="none" w:sz="0" w:space="0" w:color="auto"/>
              </w:divBdr>
            </w:div>
            <w:div w:id="1201624988">
              <w:marLeft w:val="0"/>
              <w:marRight w:val="0"/>
              <w:marTop w:val="0"/>
              <w:marBottom w:val="0"/>
              <w:divBdr>
                <w:top w:val="none" w:sz="0" w:space="0" w:color="auto"/>
                <w:left w:val="none" w:sz="0" w:space="0" w:color="auto"/>
                <w:bottom w:val="none" w:sz="0" w:space="0" w:color="auto"/>
                <w:right w:val="none" w:sz="0" w:space="0" w:color="auto"/>
              </w:divBdr>
            </w:div>
            <w:div w:id="1201630031">
              <w:marLeft w:val="0"/>
              <w:marRight w:val="0"/>
              <w:marTop w:val="0"/>
              <w:marBottom w:val="0"/>
              <w:divBdr>
                <w:top w:val="none" w:sz="0" w:space="0" w:color="auto"/>
                <w:left w:val="none" w:sz="0" w:space="0" w:color="auto"/>
                <w:bottom w:val="none" w:sz="0" w:space="0" w:color="auto"/>
                <w:right w:val="none" w:sz="0" w:space="0" w:color="auto"/>
              </w:divBdr>
            </w:div>
            <w:div w:id="1203715684">
              <w:marLeft w:val="0"/>
              <w:marRight w:val="0"/>
              <w:marTop w:val="0"/>
              <w:marBottom w:val="0"/>
              <w:divBdr>
                <w:top w:val="none" w:sz="0" w:space="0" w:color="auto"/>
                <w:left w:val="none" w:sz="0" w:space="0" w:color="auto"/>
                <w:bottom w:val="none" w:sz="0" w:space="0" w:color="auto"/>
                <w:right w:val="none" w:sz="0" w:space="0" w:color="auto"/>
              </w:divBdr>
            </w:div>
            <w:div w:id="1208026127">
              <w:marLeft w:val="0"/>
              <w:marRight w:val="0"/>
              <w:marTop w:val="0"/>
              <w:marBottom w:val="0"/>
              <w:divBdr>
                <w:top w:val="none" w:sz="0" w:space="0" w:color="auto"/>
                <w:left w:val="none" w:sz="0" w:space="0" w:color="auto"/>
                <w:bottom w:val="none" w:sz="0" w:space="0" w:color="auto"/>
                <w:right w:val="none" w:sz="0" w:space="0" w:color="auto"/>
              </w:divBdr>
            </w:div>
            <w:div w:id="1209760977">
              <w:marLeft w:val="0"/>
              <w:marRight w:val="0"/>
              <w:marTop w:val="0"/>
              <w:marBottom w:val="0"/>
              <w:divBdr>
                <w:top w:val="none" w:sz="0" w:space="0" w:color="auto"/>
                <w:left w:val="none" w:sz="0" w:space="0" w:color="auto"/>
                <w:bottom w:val="none" w:sz="0" w:space="0" w:color="auto"/>
                <w:right w:val="none" w:sz="0" w:space="0" w:color="auto"/>
              </w:divBdr>
            </w:div>
            <w:div w:id="1210612518">
              <w:marLeft w:val="0"/>
              <w:marRight w:val="0"/>
              <w:marTop w:val="0"/>
              <w:marBottom w:val="0"/>
              <w:divBdr>
                <w:top w:val="none" w:sz="0" w:space="0" w:color="auto"/>
                <w:left w:val="none" w:sz="0" w:space="0" w:color="auto"/>
                <w:bottom w:val="none" w:sz="0" w:space="0" w:color="auto"/>
                <w:right w:val="none" w:sz="0" w:space="0" w:color="auto"/>
              </w:divBdr>
            </w:div>
            <w:div w:id="1219591778">
              <w:marLeft w:val="0"/>
              <w:marRight w:val="0"/>
              <w:marTop w:val="0"/>
              <w:marBottom w:val="0"/>
              <w:divBdr>
                <w:top w:val="none" w:sz="0" w:space="0" w:color="auto"/>
                <w:left w:val="none" w:sz="0" w:space="0" w:color="auto"/>
                <w:bottom w:val="none" w:sz="0" w:space="0" w:color="auto"/>
                <w:right w:val="none" w:sz="0" w:space="0" w:color="auto"/>
              </w:divBdr>
            </w:div>
            <w:div w:id="1227689477">
              <w:marLeft w:val="0"/>
              <w:marRight w:val="0"/>
              <w:marTop w:val="0"/>
              <w:marBottom w:val="0"/>
              <w:divBdr>
                <w:top w:val="none" w:sz="0" w:space="0" w:color="auto"/>
                <w:left w:val="none" w:sz="0" w:space="0" w:color="auto"/>
                <w:bottom w:val="none" w:sz="0" w:space="0" w:color="auto"/>
                <w:right w:val="none" w:sz="0" w:space="0" w:color="auto"/>
              </w:divBdr>
            </w:div>
            <w:div w:id="1228765197">
              <w:marLeft w:val="0"/>
              <w:marRight w:val="0"/>
              <w:marTop w:val="0"/>
              <w:marBottom w:val="0"/>
              <w:divBdr>
                <w:top w:val="none" w:sz="0" w:space="0" w:color="auto"/>
                <w:left w:val="none" w:sz="0" w:space="0" w:color="auto"/>
                <w:bottom w:val="none" w:sz="0" w:space="0" w:color="auto"/>
                <w:right w:val="none" w:sz="0" w:space="0" w:color="auto"/>
              </w:divBdr>
            </w:div>
            <w:div w:id="1232621157">
              <w:marLeft w:val="0"/>
              <w:marRight w:val="0"/>
              <w:marTop w:val="0"/>
              <w:marBottom w:val="0"/>
              <w:divBdr>
                <w:top w:val="none" w:sz="0" w:space="0" w:color="auto"/>
                <w:left w:val="none" w:sz="0" w:space="0" w:color="auto"/>
                <w:bottom w:val="none" w:sz="0" w:space="0" w:color="auto"/>
                <w:right w:val="none" w:sz="0" w:space="0" w:color="auto"/>
              </w:divBdr>
            </w:div>
            <w:div w:id="1239173607">
              <w:marLeft w:val="0"/>
              <w:marRight w:val="0"/>
              <w:marTop w:val="0"/>
              <w:marBottom w:val="0"/>
              <w:divBdr>
                <w:top w:val="none" w:sz="0" w:space="0" w:color="auto"/>
                <w:left w:val="none" w:sz="0" w:space="0" w:color="auto"/>
                <w:bottom w:val="none" w:sz="0" w:space="0" w:color="auto"/>
                <w:right w:val="none" w:sz="0" w:space="0" w:color="auto"/>
              </w:divBdr>
            </w:div>
            <w:div w:id="1240287712">
              <w:marLeft w:val="0"/>
              <w:marRight w:val="0"/>
              <w:marTop w:val="0"/>
              <w:marBottom w:val="0"/>
              <w:divBdr>
                <w:top w:val="none" w:sz="0" w:space="0" w:color="auto"/>
                <w:left w:val="none" w:sz="0" w:space="0" w:color="auto"/>
                <w:bottom w:val="none" w:sz="0" w:space="0" w:color="auto"/>
                <w:right w:val="none" w:sz="0" w:space="0" w:color="auto"/>
              </w:divBdr>
            </w:div>
            <w:div w:id="1245067630">
              <w:marLeft w:val="0"/>
              <w:marRight w:val="0"/>
              <w:marTop w:val="0"/>
              <w:marBottom w:val="0"/>
              <w:divBdr>
                <w:top w:val="none" w:sz="0" w:space="0" w:color="auto"/>
                <w:left w:val="none" w:sz="0" w:space="0" w:color="auto"/>
                <w:bottom w:val="none" w:sz="0" w:space="0" w:color="auto"/>
                <w:right w:val="none" w:sz="0" w:space="0" w:color="auto"/>
              </w:divBdr>
            </w:div>
            <w:div w:id="1249732229">
              <w:marLeft w:val="0"/>
              <w:marRight w:val="0"/>
              <w:marTop w:val="0"/>
              <w:marBottom w:val="0"/>
              <w:divBdr>
                <w:top w:val="none" w:sz="0" w:space="0" w:color="auto"/>
                <w:left w:val="none" w:sz="0" w:space="0" w:color="auto"/>
                <w:bottom w:val="none" w:sz="0" w:space="0" w:color="auto"/>
                <w:right w:val="none" w:sz="0" w:space="0" w:color="auto"/>
              </w:divBdr>
            </w:div>
            <w:div w:id="1261573357">
              <w:marLeft w:val="0"/>
              <w:marRight w:val="0"/>
              <w:marTop w:val="0"/>
              <w:marBottom w:val="0"/>
              <w:divBdr>
                <w:top w:val="none" w:sz="0" w:space="0" w:color="auto"/>
                <w:left w:val="none" w:sz="0" w:space="0" w:color="auto"/>
                <w:bottom w:val="none" w:sz="0" w:space="0" w:color="auto"/>
                <w:right w:val="none" w:sz="0" w:space="0" w:color="auto"/>
              </w:divBdr>
            </w:div>
            <w:div w:id="1261764931">
              <w:marLeft w:val="0"/>
              <w:marRight w:val="0"/>
              <w:marTop w:val="0"/>
              <w:marBottom w:val="0"/>
              <w:divBdr>
                <w:top w:val="none" w:sz="0" w:space="0" w:color="auto"/>
                <w:left w:val="none" w:sz="0" w:space="0" w:color="auto"/>
                <w:bottom w:val="none" w:sz="0" w:space="0" w:color="auto"/>
                <w:right w:val="none" w:sz="0" w:space="0" w:color="auto"/>
              </w:divBdr>
            </w:div>
            <w:div w:id="1263033298">
              <w:marLeft w:val="0"/>
              <w:marRight w:val="0"/>
              <w:marTop w:val="0"/>
              <w:marBottom w:val="0"/>
              <w:divBdr>
                <w:top w:val="none" w:sz="0" w:space="0" w:color="auto"/>
                <w:left w:val="none" w:sz="0" w:space="0" w:color="auto"/>
                <w:bottom w:val="none" w:sz="0" w:space="0" w:color="auto"/>
                <w:right w:val="none" w:sz="0" w:space="0" w:color="auto"/>
              </w:divBdr>
            </w:div>
            <w:div w:id="1263803406">
              <w:marLeft w:val="0"/>
              <w:marRight w:val="0"/>
              <w:marTop w:val="0"/>
              <w:marBottom w:val="0"/>
              <w:divBdr>
                <w:top w:val="none" w:sz="0" w:space="0" w:color="auto"/>
                <w:left w:val="none" w:sz="0" w:space="0" w:color="auto"/>
                <w:bottom w:val="none" w:sz="0" w:space="0" w:color="auto"/>
                <w:right w:val="none" w:sz="0" w:space="0" w:color="auto"/>
              </w:divBdr>
            </w:div>
            <w:div w:id="1264726789">
              <w:marLeft w:val="0"/>
              <w:marRight w:val="0"/>
              <w:marTop w:val="0"/>
              <w:marBottom w:val="0"/>
              <w:divBdr>
                <w:top w:val="none" w:sz="0" w:space="0" w:color="auto"/>
                <w:left w:val="none" w:sz="0" w:space="0" w:color="auto"/>
                <w:bottom w:val="none" w:sz="0" w:space="0" w:color="auto"/>
                <w:right w:val="none" w:sz="0" w:space="0" w:color="auto"/>
              </w:divBdr>
            </w:div>
            <w:div w:id="1264801296">
              <w:marLeft w:val="0"/>
              <w:marRight w:val="0"/>
              <w:marTop w:val="0"/>
              <w:marBottom w:val="0"/>
              <w:divBdr>
                <w:top w:val="none" w:sz="0" w:space="0" w:color="auto"/>
                <w:left w:val="none" w:sz="0" w:space="0" w:color="auto"/>
                <w:bottom w:val="none" w:sz="0" w:space="0" w:color="auto"/>
                <w:right w:val="none" w:sz="0" w:space="0" w:color="auto"/>
              </w:divBdr>
            </w:div>
            <w:div w:id="1266378336">
              <w:marLeft w:val="0"/>
              <w:marRight w:val="0"/>
              <w:marTop w:val="0"/>
              <w:marBottom w:val="0"/>
              <w:divBdr>
                <w:top w:val="none" w:sz="0" w:space="0" w:color="auto"/>
                <w:left w:val="none" w:sz="0" w:space="0" w:color="auto"/>
                <w:bottom w:val="none" w:sz="0" w:space="0" w:color="auto"/>
                <w:right w:val="none" w:sz="0" w:space="0" w:color="auto"/>
              </w:divBdr>
            </w:div>
            <w:div w:id="1273977331">
              <w:marLeft w:val="0"/>
              <w:marRight w:val="0"/>
              <w:marTop w:val="0"/>
              <w:marBottom w:val="0"/>
              <w:divBdr>
                <w:top w:val="none" w:sz="0" w:space="0" w:color="auto"/>
                <w:left w:val="none" w:sz="0" w:space="0" w:color="auto"/>
                <w:bottom w:val="none" w:sz="0" w:space="0" w:color="auto"/>
                <w:right w:val="none" w:sz="0" w:space="0" w:color="auto"/>
              </w:divBdr>
            </w:div>
            <w:div w:id="1275677119">
              <w:marLeft w:val="0"/>
              <w:marRight w:val="0"/>
              <w:marTop w:val="0"/>
              <w:marBottom w:val="0"/>
              <w:divBdr>
                <w:top w:val="none" w:sz="0" w:space="0" w:color="auto"/>
                <w:left w:val="none" w:sz="0" w:space="0" w:color="auto"/>
                <w:bottom w:val="none" w:sz="0" w:space="0" w:color="auto"/>
                <w:right w:val="none" w:sz="0" w:space="0" w:color="auto"/>
              </w:divBdr>
            </w:div>
            <w:div w:id="1295863652">
              <w:marLeft w:val="0"/>
              <w:marRight w:val="0"/>
              <w:marTop w:val="0"/>
              <w:marBottom w:val="0"/>
              <w:divBdr>
                <w:top w:val="none" w:sz="0" w:space="0" w:color="auto"/>
                <w:left w:val="none" w:sz="0" w:space="0" w:color="auto"/>
                <w:bottom w:val="none" w:sz="0" w:space="0" w:color="auto"/>
                <w:right w:val="none" w:sz="0" w:space="0" w:color="auto"/>
              </w:divBdr>
            </w:div>
            <w:div w:id="1297371878">
              <w:marLeft w:val="0"/>
              <w:marRight w:val="0"/>
              <w:marTop w:val="0"/>
              <w:marBottom w:val="0"/>
              <w:divBdr>
                <w:top w:val="none" w:sz="0" w:space="0" w:color="auto"/>
                <w:left w:val="none" w:sz="0" w:space="0" w:color="auto"/>
                <w:bottom w:val="none" w:sz="0" w:space="0" w:color="auto"/>
                <w:right w:val="none" w:sz="0" w:space="0" w:color="auto"/>
              </w:divBdr>
            </w:div>
            <w:div w:id="1305546915">
              <w:marLeft w:val="0"/>
              <w:marRight w:val="0"/>
              <w:marTop w:val="0"/>
              <w:marBottom w:val="0"/>
              <w:divBdr>
                <w:top w:val="none" w:sz="0" w:space="0" w:color="auto"/>
                <w:left w:val="none" w:sz="0" w:space="0" w:color="auto"/>
                <w:bottom w:val="none" w:sz="0" w:space="0" w:color="auto"/>
                <w:right w:val="none" w:sz="0" w:space="0" w:color="auto"/>
              </w:divBdr>
            </w:div>
            <w:div w:id="1305695667">
              <w:marLeft w:val="0"/>
              <w:marRight w:val="0"/>
              <w:marTop w:val="0"/>
              <w:marBottom w:val="0"/>
              <w:divBdr>
                <w:top w:val="none" w:sz="0" w:space="0" w:color="auto"/>
                <w:left w:val="none" w:sz="0" w:space="0" w:color="auto"/>
                <w:bottom w:val="none" w:sz="0" w:space="0" w:color="auto"/>
                <w:right w:val="none" w:sz="0" w:space="0" w:color="auto"/>
              </w:divBdr>
            </w:div>
            <w:div w:id="1313945988">
              <w:marLeft w:val="0"/>
              <w:marRight w:val="0"/>
              <w:marTop w:val="0"/>
              <w:marBottom w:val="0"/>
              <w:divBdr>
                <w:top w:val="none" w:sz="0" w:space="0" w:color="auto"/>
                <w:left w:val="none" w:sz="0" w:space="0" w:color="auto"/>
                <w:bottom w:val="none" w:sz="0" w:space="0" w:color="auto"/>
                <w:right w:val="none" w:sz="0" w:space="0" w:color="auto"/>
              </w:divBdr>
            </w:div>
            <w:div w:id="1323193740">
              <w:marLeft w:val="0"/>
              <w:marRight w:val="0"/>
              <w:marTop w:val="0"/>
              <w:marBottom w:val="0"/>
              <w:divBdr>
                <w:top w:val="none" w:sz="0" w:space="0" w:color="auto"/>
                <w:left w:val="none" w:sz="0" w:space="0" w:color="auto"/>
                <w:bottom w:val="none" w:sz="0" w:space="0" w:color="auto"/>
                <w:right w:val="none" w:sz="0" w:space="0" w:color="auto"/>
              </w:divBdr>
            </w:div>
            <w:div w:id="1324236671">
              <w:marLeft w:val="0"/>
              <w:marRight w:val="0"/>
              <w:marTop w:val="0"/>
              <w:marBottom w:val="0"/>
              <w:divBdr>
                <w:top w:val="none" w:sz="0" w:space="0" w:color="auto"/>
                <w:left w:val="none" w:sz="0" w:space="0" w:color="auto"/>
                <w:bottom w:val="none" w:sz="0" w:space="0" w:color="auto"/>
                <w:right w:val="none" w:sz="0" w:space="0" w:color="auto"/>
              </w:divBdr>
            </w:div>
            <w:div w:id="1328289006">
              <w:marLeft w:val="0"/>
              <w:marRight w:val="0"/>
              <w:marTop w:val="0"/>
              <w:marBottom w:val="0"/>
              <w:divBdr>
                <w:top w:val="none" w:sz="0" w:space="0" w:color="auto"/>
                <w:left w:val="none" w:sz="0" w:space="0" w:color="auto"/>
                <w:bottom w:val="none" w:sz="0" w:space="0" w:color="auto"/>
                <w:right w:val="none" w:sz="0" w:space="0" w:color="auto"/>
              </w:divBdr>
            </w:div>
            <w:div w:id="1333415892">
              <w:marLeft w:val="0"/>
              <w:marRight w:val="0"/>
              <w:marTop w:val="0"/>
              <w:marBottom w:val="0"/>
              <w:divBdr>
                <w:top w:val="none" w:sz="0" w:space="0" w:color="auto"/>
                <w:left w:val="none" w:sz="0" w:space="0" w:color="auto"/>
                <w:bottom w:val="none" w:sz="0" w:space="0" w:color="auto"/>
                <w:right w:val="none" w:sz="0" w:space="0" w:color="auto"/>
              </w:divBdr>
            </w:div>
            <w:div w:id="1334645584">
              <w:marLeft w:val="0"/>
              <w:marRight w:val="0"/>
              <w:marTop w:val="0"/>
              <w:marBottom w:val="0"/>
              <w:divBdr>
                <w:top w:val="none" w:sz="0" w:space="0" w:color="auto"/>
                <w:left w:val="none" w:sz="0" w:space="0" w:color="auto"/>
                <w:bottom w:val="none" w:sz="0" w:space="0" w:color="auto"/>
                <w:right w:val="none" w:sz="0" w:space="0" w:color="auto"/>
              </w:divBdr>
            </w:div>
            <w:div w:id="1343627644">
              <w:marLeft w:val="0"/>
              <w:marRight w:val="0"/>
              <w:marTop w:val="0"/>
              <w:marBottom w:val="0"/>
              <w:divBdr>
                <w:top w:val="none" w:sz="0" w:space="0" w:color="auto"/>
                <w:left w:val="none" w:sz="0" w:space="0" w:color="auto"/>
                <w:bottom w:val="none" w:sz="0" w:space="0" w:color="auto"/>
                <w:right w:val="none" w:sz="0" w:space="0" w:color="auto"/>
              </w:divBdr>
            </w:div>
            <w:div w:id="1347831691">
              <w:marLeft w:val="0"/>
              <w:marRight w:val="0"/>
              <w:marTop w:val="0"/>
              <w:marBottom w:val="0"/>
              <w:divBdr>
                <w:top w:val="none" w:sz="0" w:space="0" w:color="auto"/>
                <w:left w:val="none" w:sz="0" w:space="0" w:color="auto"/>
                <w:bottom w:val="none" w:sz="0" w:space="0" w:color="auto"/>
                <w:right w:val="none" w:sz="0" w:space="0" w:color="auto"/>
              </w:divBdr>
            </w:div>
            <w:div w:id="1354452965">
              <w:marLeft w:val="0"/>
              <w:marRight w:val="0"/>
              <w:marTop w:val="0"/>
              <w:marBottom w:val="0"/>
              <w:divBdr>
                <w:top w:val="none" w:sz="0" w:space="0" w:color="auto"/>
                <w:left w:val="none" w:sz="0" w:space="0" w:color="auto"/>
                <w:bottom w:val="none" w:sz="0" w:space="0" w:color="auto"/>
                <w:right w:val="none" w:sz="0" w:space="0" w:color="auto"/>
              </w:divBdr>
            </w:div>
            <w:div w:id="1355643847">
              <w:marLeft w:val="0"/>
              <w:marRight w:val="0"/>
              <w:marTop w:val="0"/>
              <w:marBottom w:val="0"/>
              <w:divBdr>
                <w:top w:val="none" w:sz="0" w:space="0" w:color="auto"/>
                <w:left w:val="none" w:sz="0" w:space="0" w:color="auto"/>
                <w:bottom w:val="none" w:sz="0" w:space="0" w:color="auto"/>
                <w:right w:val="none" w:sz="0" w:space="0" w:color="auto"/>
              </w:divBdr>
            </w:div>
            <w:div w:id="1356616208">
              <w:marLeft w:val="0"/>
              <w:marRight w:val="0"/>
              <w:marTop w:val="0"/>
              <w:marBottom w:val="0"/>
              <w:divBdr>
                <w:top w:val="none" w:sz="0" w:space="0" w:color="auto"/>
                <w:left w:val="none" w:sz="0" w:space="0" w:color="auto"/>
                <w:bottom w:val="none" w:sz="0" w:space="0" w:color="auto"/>
                <w:right w:val="none" w:sz="0" w:space="0" w:color="auto"/>
              </w:divBdr>
            </w:div>
            <w:div w:id="1365980044">
              <w:marLeft w:val="0"/>
              <w:marRight w:val="0"/>
              <w:marTop w:val="0"/>
              <w:marBottom w:val="0"/>
              <w:divBdr>
                <w:top w:val="none" w:sz="0" w:space="0" w:color="auto"/>
                <w:left w:val="none" w:sz="0" w:space="0" w:color="auto"/>
                <w:bottom w:val="none" w:sz="0" w:space="0" w:color="auto"/>
                <w:right w:val="none" w:sz="0" w:space="0" w:color="auto"/>
              </w:divBdr>
            </w:div>
            <w:div w:id="1370567193">
              <w:marLeft w:val="0"/>
              <w:marRight w:val="0"/>
              <w:marTop w:val="0"/>
              <w:marBottom w:val="0"/>
              <w:divBdr>
                <w:top w:val="none" w:sz="0" w:space="0" w:color="auto"/>
                <w:left w:val="none" w:sz="0" w:space="0" w:color="auto"/>
                <w:bottom w:val="none" w:sz="0" w:space="0" w:color="auto"/>
                <w:right w:val="none" w:sz="0" w:space="0" w:color="auto"/>
              </w:divBdr>
            </w:div>
            <w:div w:id="1375693310">
              <w:marLeft w:val="0"/>
              <w:marRight w:val="0"/>
              <w:marTop w:val="0"/>
              <w:marBottom w:val="0"/>
              <w:divBdr>
                <w:top w:val="none" w:sz="0" w:space="0" w:color="auto"/>
                <w:left w:val="none" w:sz="0" w:space="0" w:color="auto"/>
                <w:bottom w:val="none" w:sz="0" w:space="0" w:color="auto"/>
                <w:right w:val="none" w:sz="0" w:space="0" w:color="auto"/>
              </w:divBdr>
            </w:div>
            <w:div w:id="1376616401">
              <w:marLeft w:val="0"/>
              <w:marRight w:val="0"/>
              <w:marTop w:val="0"/>
              <w:marBottom w:val="0"/>
              <w:divBdr>
                <w:top w:val="none" w:sz="0" w:space="0" w:color="auto"/>
                <w:left w:val="none" w:sz="0" w:space="0" w:color="auto"/>
                <w:bottom w:val="none" w:sz="0" w:space="0" w:color="auto"/>
                <w:right w:val="none" w:sz="0" w:space="0" w:color="auto"/>
              </w:divBdr>
            </w:div>
            <w:div w:id="1379011189">
              <w:marLeft w:val="0"/>
              <w:marRight w:val="0"/>
              <w:marTop w:val="0"/>
              <w:marBottom w:val="0"/>
              <w:divBdr>
                <w:top w:val="none" w:sz="0" w:space="0" w:color="auto"/>
                <w:left w:val="none" w:sz="0" w:space="0" w:color="auto"/>
                <w:bottom w:val="none" w:sz="0" w:space="0" w:color="auto"/>
                <w:right w:val="none" w:sz="0" w:space="0" w:color="auto"/>
              </w:divBdr>
            </w:div>
            <w:div w:id="1379358670">
              <w:marLeft w:val="0"/>
              <w:marRight w:val="0"/>
              <w:marTop w:val="0"/>
              <w:marBottom w:val="0"/>
              <w:divBdr>
                <w:top w:val="none" w:sz="0" w:space="0" w:color="auto"/>
                <w:left w:val="none" w:sz="0" w:space="0" w:color="auto"/>
                <w:bottom w:val="none" w:sz="0" w:space="0" w:color="auto"/>
                <w:right w:val="none" w:sz="0" w:space="0" w:color="auto"/>
              </w:divBdr>
            </w:div>
            <w:div w:id="1391228191">
              <w:marLeft w:val="0"/>
              <w:marRight w:val="0"/>
              <w:marTop w:val="0"/>
              <w:marBottom w:val="0"/>
              <w:divBdr>
                <w:top w:val="none" w:sz="0" w:space="0" w:color="auto"/>
                <w:left w:val="none" w:sz="0" w:space="0" w:color="auto"/>
                <w:bottom w:val="none" w:sz="0" w:space="0" w:color="auto"/>
                <w:right w:val="none" w:sz="0" w:space="0" w:color="auto"/>
              </w:divBdr>
            </w:div>
            <w:div w:id="1396078586">
              <w:marLeft w:val="0"/>
              <w:marRight w:val="0"/>
              <w:marTop w:val="0"/>
              <w:marBottom w:val="0"/>
              <w:divBdr>
                <w:top w:val="none" w:sz="0" w:space="0" w:color="auto"/>
                <w:left w:val="none" w:sz="0" w:space="0" w:color="auto"/>
                <w:bottom w:val="none" w:sz="0" w:space="0" w:color="auto"/>
                <w:right w:val="none" w:sz="0" w:space="0" w:color="auto"/>
              </w:divBdr>
            </w:div>
            <w:div w:id="1397432582">
              <w:marLeft w:val="0"/>
              <w:marRight w:val="0"/>
              <w:marTop w:val="0"/>
              <w:marBottom w:val="0"/>
              <w:divBdr>
                <w:top w:val="none" w:sz="0" w:space="0" w:color="auto"/>
                <w:left w:val="none" w:sz="0" w:space="0" w:color="auto"/>
                <w:bottom w:val="none" w:sz="0" w:space="0" w:color="auto"/>
                <w:right w:val="none" w:sz="0" w:space="0" w:color="auto"/>
              </w:divBdr>
            </w:div>
            <w:div w:id="1403143553">
              <w:marLeft w:val="0"/>
              <w:marRight w:val="0"/>
              <w:marTop w:val="0"/>
              <w:marBottom w:val="0"/>
              <w:divBdr>
                <w:top w:val="none" w:sz="0" w:space="0" w:color="auto"/>
                <w:left w:val="none" w:sz="0" w:space="0" w:color="auto"/>
                <w:bottom w:val="none" w:sz="0" w:space="0" w:color="auto"/>
                <w:right w:val="none" w:sz="0" w:space="0" w:color="auto"/>
              </w:divBdr>
            </w:div>
            <w:div w:id="1415591247">
              <w:marLeft w:val="0"/>
              <w:marRight w:val="0"/>
              <w:marTop w:val="0"/>
              <w:marBottom w:val="0"/>
              <w:divBdr>
                <w:top w:val="none" w:sz="0" w:space="0" w:color="auto"/>
                <w:left w:val="none" w:sz="0" w:space="0" w:color="auto"/>
                <w:bottom w:val="none" w:sz="0" w:space="0" w:color="auto"/>
                <w:right w:val="none" w:sz="0" w:space="0" w:color="auto"/>
              </w:divBdr>
            </w:div>
            <w:div w:id="1418332339">
              <w:marLeft w:val="0"/>
              <w:marRight w:val="0"/>
              <w:marTop w:val="0"/>
              <w:marBottom w:val="0"/>
              <w:divBdr>
                <w:top w:val="none" w:sz="0" w:space="0" w:color="auto"/>
                <w:left w:val="none" w:sz="0" w:space="0" w:color="auto"/>
                <w:bottom w:val="none" w:sz="0" w:space="0" w:color="auto"/>
                <w:right w:val="none" w:sz="0" w:space="0" w:color="auto"/>
              </w:divBdr>
            </w:div>
            <w:div w:id="1418866505">
              <w:marLeft w:val="0"/>
              <w:marRight w:val="0"/>
              <w:marTop w:val="0"/>
              <w:marBottom w:val="0"/>
              <w:divBdr>
                <w:top w:val="none" w:sz="0" w:space="0" w:color="auto"/>
                <w:left w:val="none" w:sz="0" w:space="0" w:color="auto"/>
                <w:bottom w:val="none" w:sz="0" w:space="0" w:color="auto"/>
                <w:right w:val="none" w:sz="0" w:space="0" w:color="auto"/>
              </w:divBdr>
            </w:div>
            <w:div w:id="1419059573">
              <w:marLeft w:val="0"/>
              <w:marRight w:val="0"/>
              <w:marTop w:val="0"/>
              <w:marBottom w:val="0"/>
              <w:divBdr>
                <w:top w:val="none" w:sz="0" w:space="0" w:color="auto"/>
                <w:left w:val="none" w:sz="0" w:space="0" w:color="auto"/>
                <w:bottom w:val="none" w:sz="0" w:space="0" w:color="auto"/>
                <w:right w:val="none" w:sz="0" w:space="0" w:color="auto"/>
              </w:divBdr>
            </w:div>
            <w:div w:id="1420566922">
              <w:marLeft w:val="0"/>
              <w:marRight w:val="0"/>
              <w:marTop w:val="0"/>
              <w:marBottom w:val="0"/>
              <w:divBdr>
                <w:top w:val="none" w:sz="0" w:space="0" w:color="auto"/>
                <w:left w:val="none" w:sz="0" w:space="0" w:color="auto"/>
                <w:bottom w:val="none" w:sz="0" w:space="0" w:color="auto"/>
                <w:right w:val="none" w:sz="0" w:space="0" w:color="auto"/>
              </w:divBdr>
            </w:div>
            <w:div w:id="1438598606">
              <w:marLeft w:val="0"/>
              <w:marRight w:val="0"/>
              <w:marTop w:val="0"/>
              <w:marBottom w:val="0"/>
              <w:divBdr>
                <w:top w:val="none" w:sz="0" w:space="0" w:color="auto"/>
                <w:left w:val="none" w:sz="0" w:space="0" w:color="auto"/>
                <w:bottom w:val="none" w:sz="0" w:space="0" w:color="auto"/>
                <w:right w:val="none" w:sz="0" w:space="0" w:color="auto"/>
              </w:divBdr>
            </w:div>
            <w:div w:id="1457987754">
              <w:marLeft w:val="0"/>
              <w:marRight w:val="0"/>
              <w:marTop w:val="0"/>
              <w:marBottom w:val="0"/>
              <w:divBdr>
                <w:top w:val="none" w:sz="0" w:space="0" w:color="auto"/>
                <w:left w:val="none" w:sz="0" w:space="0" w:color="auto"/>
                <w:bottom w:val="none" w:sz="0" w:space="0" w:color="auto"/>
                <w:right w:val="none" w:sz="0" w:space="0" w:color="auto"/>
              </w:divBdr>
            </w:div>
            <w:div w:id="1459295406">
              <w:marLeft w:val="0"/>
              <w:marRight w:val="0"/>
              <w:marTop w:val="0"/>
              <w:marBottom w:val="0"/>
              <w:divBdr>
                <w:top w:val="none" w:sz="0" w:space="0" w:color="auto"/>
                <w:left w:val="none" w:sz="0" w:space="0" w:color="auto"/>
                <w:bottom w:val="none" w:sz="0" w:space="0" w:color="auto"/>
                <w:right w:val="none" w:sz="0" w:space="0" w:color="auto"/>
              </w:divBdr>
            </w:div>
            <w:div w:id="1460303113">
              <w:marLeft w:val="0"/>
              <w:marRight w:val="0"/>
              <w:marTop w:val="0"/>
              <w:marBottom w:val="0"/>
              <w:divBdr>
                <w:top w:val="none" w:sz="0" w:space="0" w:color="auto"/>
                <w:left w:val="none" w:sz="0" w:space="0" w:color="auto"/>
                <w:bottom w:val="none" w:sz="0" w:space="0" w:color="auto"/>
                <w:right w:val="none" w:sz="0" w:space="0" w:color="auto"/>
              </w:divBdr>
            </w:div>
            <w:div w:id="1460877513">
              <w:marLeft w:val="0"/>
              <w:marRight w:val="0"/>
              <w:marTop w:val="0"/>
              <w:marBottom w:val="0"/>
              <w:divBdr>
                <w:top w:val="none" w:sz="0" w:space="0" w:color="auto"/>
                <w:left w:val="none" w:sz="0" w:space="0" w:color="auto"/>
                <w:bottom w:val="none" w:sz="0" w:space="0" w:color="auto"/>
                <w:right w:val="none" w:sz="0" w:space="0" w:color="auto"/>
              </w:divBdr>
            </w:div>
            <w:div w:id="1463689465">
              <w:marLeft w:val="0"/>
              <w:marRight w:val="0"/>
              <w:marTop w:val="0"/>
              <w:marBottom w:val="0"/>
              <w:divBdr>
                <w:top w:val="none" w:sz="0" w:space="0" w:color="auto"/>
                <w:left w:val="none" w:sz="0" w:space="0" w:color="auto"/>
                <w:bottom w:val="none" w:sz="0" w:space="0" w:color="auto"/>
                <w:right w:val="none" w:sz="0" w:space="0" w:color="auto"/>
              </w:divBdr>
            </w:div>
            <w:div w:id="1463839390">
              <w:marLeft w:val="0"/>
              <w:marRight w:val="0"/>
              <w:marTop w:val="0"/>
              <w:marBottom w:val="0"/>
              <w:divBdr>
                <w:top w:val="none" w:sz="0" w:space="0" w:color="auto"/>
                <w:left w:val="none" w:sz="0" w:space="0" w:color="auto"/>
                <w:bottom w:val="none" w:sz="0" w:space="0" w:color="auto"/>
                <w:right w:val="none" w:sz="0" w:space="0" w:color="auto"/>
              </w:divBdr>
            </w:div>
            <w:div w:id="1463888339">
              <w:marLeft w:val="0"/>
              <w:marRight w:val="0"/>
              <w:marTop w:val="0"/>
              <w:marBottom w:val="0"/>
              <w:divBdr>
                <w:top w:val="none" w:sz="0" w:space="0" w:color="auto"/>
                <w:left w:val="none" w:sz="0" w:space="0" w:color="auto"/>
                <w:bottom w:val="none" w:sz="0" w:space="0" w:color="auto"/>
                <w:right w:val="none" w:sz="0" w:space="0" w:color="auto"/>
              </w:divBdr>
            </w:div>
            <w:div w:id="1466196244">
              <w:marLeft w:val="0"/>
              <w:marRight w:val="0"/>
              <w:marTop w:val="0"/>
              <w:marBottom w:val="0"/>
              <w:divBdr>
                <w:top w:val="none" w:sz="0" w:space="0" w:color="auto"/>
                <w:left w:val="none" w:sz="0" w:space="0" w:color="auto"/>
                <w:bottom w:val="none" w:sz="0" w:space="0" w:color="auto"/>
                <w:right w:val="none" w:sz="0" w:space="0" w:color="auto"/>
              </w:divBdr>
            </w:div>
            <w:div w:id="1467548205">
              <w:marLeft w:val="0"/>
              <w:marRight w:val="0"/>
              <w:marTop w:val="0"/>
              <w:marBottom w:val="0"/>
              <w:divBdr>
                <w:top w:val="none" w:sz="0" w:space="0" w:color="auto"/>
                <w:left w:val="none" w:sz="0" w:space="0" w:color="auto"/>
                <w:bottom w:val="none" w:sz="0" w:space="0" w:color="auto"/>
                <w:right w:val="none" w:sz="0" w:space="0" w:color="auto"/>
              </w:divBdr>
            </w:div>
            <w:div w:id="1474060662">
              <w:marLeft w:val="0"/>
              <w:marRight w:val="0"/>
              <w:marTop w:val="0"/>
              <w:marBottom w:val="0"/>
              <w:divBdr>
                <w:top w:val="none" w:sz="0" w:space="0" w:color="auto"/>
                <w:left w:val="none" w:sz="0" w:space="0" w:color="auto"/>
                <w:bottom w:val="none" w:sz="0" w:space="0" w:color="auto"/>
                <w:right w:val="none" w:sz="0" w:space="0" w:color="auto"/>
              </w:divBdr>
            </w:div>
            <w:div w:id="1476217413">
              <w:marLeft w:val="0"/>
              <w:marRight w:val="0"/>
              <w:marTop w:val="0"/>
              <w:marBottom w:val="0"/>
              <w:divBdr>
                <w:top w:val="none" w:sz="0" w:space="0" w:color="auto"/>
                <w:left w:val="none" w:sz="0" w:space="0" w:color="auto"/>
                <w:bottom w:val="none" w:sz="0" w:space="0" w:color="auto"/>
                <w:right w:val="none" w:sz="0" w:space="0" w:color="auto"/>
              </w:divBdr>
            </w:div>
            <w:div w:id="1477145653">
              <w:marLeft w:val="0"/>
              <w:marRight w:val="0"/>
              <w:marTop w:val="0"/>
              <w:marBottom w:val="0"/>
              <w:divBdr>
                <w:top w:val="none" w:sz="0" w:space="0" w:color="auto"/>
                <w:left w:val="none" w:sz="0" w:space="0" w:color="auto"/>
                <w:bottom w:val="none" w:sz="0" w:space="0" w:color="auto"/>
                <w:right w:val="none" w:sz="0" w:space="0" w:color="auto"/>
              </w:divBdr>
            </w:div>
            <w:div w:id="1480028069">
              <w:marLeft w:val="0"/>
              <w:marRight w:val="0"/>
              <w:marTop w:val="0"/>
              <w:marBottom w:val="0"/>
              <w:divBdr>
                <w:top w:val="none" w:sz="0" w:space="0" w:color="auto"/>
                <w:left w:val="none" w:sz="0" w:space="0" w:color="auto"/>
                <w:bottom w:val="none" w:sz="0" w:space="0" w:color="auto"/>
                <w:right w:val="none" w:sz="0" w:space="0" w:color="auto"/>
              </w:divBdr>
            </w:div>
            <w:div w:id="1498227865">
              <w:marLeft w:val="0"/>
              <w:marRight w:val="0"/>
              <w:marTop w:val="0"/>
              <w:marBottom w:val="0"/>
              <w:divBdr>
                <w:top w:val="none" w:sz="0" w:space="0" w:color="auto"/>
                <w:left w:val="none" w:sz="0" w:space="0" w:color="auto"/>
                <w:bottom w:val="none" w:sz="0" w:space="0" w:color="auto"/>
                <w:right w:val="none" w:sz="0" w:space="0" w:color="auto"/>
              </w:divBdr>
            </w:div>
            <w:div w:id="1501846112">
              <w:marLeft w:val="0"/>
              <w:marRight w:val="0"/>
              <w:marTop w:val="0"/>
              <w:marBottom w:val="0"/>
              <w:divBdr>
                <w:top w:val="none" w:sz="0" w:space="0" w:color="auto"/>
                <w:left w:val="none" w:sz="0" w:space="0" w:color="auto"/>
                <w:bottom w:val="none" w:sz="0" w:space="0" w:color="auto"/>
                <w:right w:val="none" w:sz="0" w:space="0" w:color="auto"/>
              </w:divBdr>
            </w:div>
            <w:div w:id="1507789152">
              <w:marLeft w:val="0"/>
              <w:marRight w:val="0"/>
              <w:marTop w:val="0"/>
              <w:marBottom w:val="0"/>
              <w:divBdr>
                <w:top w:val="none" w:sz="0" w:space="0" w:color="auto"/>
                <w:left w:val="none" w:sz="0" w:space="0" w:color="auto"/>
                <w:bottom w:val="none" w:sz="0" w:space="0" w:color="auto"/>
                <w:right w:val="none" w:sz="0" w:space="0" w:color="auto"/>
              </w:divBdr>
            </w:div>
            <w:div w:id="1517452766">
              <w:marLeft w:val="0"/>
              <w:marRight w:val="0"/>
              <w:marTop w:val="0"/>
              <w:marBottom w:val="0"/>
              <w:divBdr>
                <w:top w:val="none" w:sz="0" w:space="0" w:color="auto"/>
                <w:left w:val="none" w:sz="0" w:space="0" w:color="auto"/>
                <w:bottom w:val="none" w:sz="0" w:space="0" w:color="auto"/>
                <w:right w:val="none" w:sz="0" w:space="0" w:color="auto"/>
              </w:divBdr>
            </w:div>
            <w:div w:id="1521234727">
              <w:marLeft w:val="0"/>
              <w:marRight w:val="0"/>
              <w:marTop w:val="0"/>
              <w:marBottom w:val="0"/>
              <w:divBdr>
                <w:top w:val="none" w:sz="0" w:space="0" w:color="auto"/>
                <w:left w:val="none" w:sz="0" w:space="0" w:color="auto"/>
                <w:bottom w:val="none" w:sz="0" w:space="0" w:color="auto"/>
                <w:right w:val="none" w:sz="0" w:space="0" w:color="auto"/>
              </w:divBdr>
            </w:div>
            <w:div w:id="1527057562">
              <w:marLeft w:val="0"/>
              <w:marRight w:val="0"/>
              <w:marTop w:val="0"/>
              <w:marBottom w:val="0"/>
              <w:divBdr>
                <w:top w:val="none" w:sz="0" w:space="0" w:color="auto"/>
                <w:left w:val="none" w:sz="0" w:space="0" w:color="auto"/>
                <w:bottom w:val="none" w:sz="0" w:space="0" w:color="auto"/>
                <w:right w:val="none" w:sz="0" w:space="0" w:color="auto"/>
              </w:divBdr>
            </w:div>
            <w:div w:id="1537154189">
              <w:marLeft w:val="0"/>
              <w:marRight w:val="0"/>
              <w:marTop w:val="0"/>
              <w:marBottom w:val="0"/>
              <w:divBdr>
                <w:top w:val="none" w:sz="0" w:space="0" w:color="auto"/>
                <w:left w:val="none" w:sz="0" w:space="0" w:color="auto"/>
                <w:bottom w:val="none" w:sz="0" w:space="0" w:color="auto"/>
                <w:right w:val="none" w:sz="0" w:space="0" w:color="auto"/>
              </w:divBdr>
            </w:div>
            <w:div w:id="1541897767">
              <w:marLeft w:val="0"/>
              <w:marRight w:val="0"/>
              <w:marTop w:val="0"/>
              <w:marBottom w:val="0"/>
              <w:divBdr>
                <w:top w:val="none" w:sz="0" w:space="0" w:color="auto"/>
                <w:left w:val="none" w:sz="0" w:space="0" w:color="auto"/>
                <w:bottom w:val="none" w:sz="0" w:space="0" w:color="auto"/>
                <w:right w:val="none" w:sz="0" w:space="0" w:color="auto"/>
              </w:divBdr>
            </w:div>
            <w:div w:id="1543901668">
              <w:marLeft w:val="0"/>
              <w:marRight w:val="0"/>
              <w:marTop w:val="0"/>
              <w:marBottom w:val="0"/>
              <w:divBdr>
                <w:top w:val="none" w:sz="0" w:space="0" w:color="auto"/>
                <w:left w:val="none" w:sz="0" w:space="0" w:color="auto"/>
                <w:bottom w:val="none" w:sz="0" w:space="0" w:color="auto"/>
                <w:right w:val="none" w:sz="0" w:space="0" w:color="auto"/>
              </w:divBdr>
            </w:div>
            <w:div w:id="1549148690">
              <w:marLeft w:val="0"/>
              <w:marRight w:val="0"/>
              <w:marTop w:val="0"/>
              <w:marBottom w:val="0"/>
              <w:divBdr>
                <w:top w:val="none" w:sz="0" w:space="0" w:color="auto"/>
                <w:left w:val="none" w:sz="0" w:space="0" w:color="auto"/>
                <w:bottom w:val="none" w:sz="0" w:space="0" w:color="auto"/>
                <w:right w:val="none" w:sz="0" w:space="0" w:color="auto"/>
              </w:divBdr>
            </w:div>
            <w:div w:id="1550914645">
              <w:marLeft w:val="0"/>
              <w:marRight w:val="0"/>
              <w:marTop w:val="0"/>
              <w:marBottom w:val="0"/>
              <w:divBdr>
                <w:top w:val="none" w:sz="0" w:space="0" w:color="auto"/>
                <w:left w:val="none" w:sz="0" w:space="0" w:color="auto"/>
                <w:bottom w:val="none" w:sz="0" w:space="0" w:color="auto"/>
                <w:right w:val="none" w:sz="0" w:space="0" w:color="auto"/>
              </w:divBdr>
            </w:div>
            <w:div w:id="1551066892">
              <w:marLeft w:val="0"/>
              <w:marRight w:val="0"/>
              <w:marTop w:val="0"/>
              <w:marBottom w:val="0"/>
              <w:divBdr>
                <w:top w:val="none" w:sz="0" w:space="0" w:color="auto"/>
                <w:left w:val="none" w:sz="0" w:space="0" w:color="auto"/>
                <w:bottom w:val="none" w:sz="0" w:space="0" w:color="auto"/>
                <w:right w:val="none" w:sz="0" w:space="0" w:color="auto"/>
              </w:divBdr>
            </w:div>
            <w:div w:id="1553080381">
              <w:marLeft w:val="0"/>
              <w:marRight w:val="0"/>
              <w:marTop w:val="0"/>
              <w:marBottom w:val="0"/>
              <w:divBdr>
                <w:top w:val="none" w:sz="0" w:space="0" w:color="auto"/>
                <w:left w:val="none" w:sz="0" w:space="0" w:color="auto"/>
                <w:bottom w:val="none" w:sz="0" w:space="0" w:color="auto"/>
                <w:right w:val="none" w:sz="0" w:space="0" w:color="auto"/>
              </w:divBdr>
            </w:div>
            <w:div w:id="1553730833">
              <w:marLeft w:val="0"/>
              <w:marRight w:val="0"/>
              <w:marTop w:val="0"/>
              <w:marBottom w:val="0"/>
              <w:divBdr>
                <w:top w:val="none" w:sz="0" w:space="0" w:color="auto"/>
                <w:left w:val="none" w:sz="0" w:space="0" w:color="auto"/>
                <w:bottom w:val="none" w:sz="0" w:space="0" w:color="auto"/>
                <w:right w:val="none" w:sz="0" w:space="0" w:color="auto"/>
              </w:divBdr>
            </w:div>
            <w:div w:id="1554081217">
              <w:marLeft w:val="0"/>
              <w:marRight w:val="0"/>
              <w:marTop w:val="0"/>
              <w:marBottom w:val="0"/>
              <w:divBdr>
                <w:top w:val="none" w:sz="0" w:space="0" w:color="auto"/>
                <w:left w:val="none" w:sz="0" w:space="0" w:color="auto"/>
                <w:bottom w:val="none" w:sz="0" w:space="0" w:color="auto"/>
                <w:right w:val="none" w:sz="0" w:space="0" w:color="auto"/>
              </w:divBdr>
            </w:div>
            <w:div w:id="1561164062">
              <w:marLeft w:val="0"/>
              <w:marRight w:val="0"/>
              <w:marTop w:val="0"/>
              <w:marBottom w:val="0"/>
              <w:divBdr>
                <w:top w:val="none" w:sz="0" w:space="0" w:color="auto"/>
                <w:left w:val="none" w:sz="0" w:space="0" w:color="auto"/>
                <w:bottom w:val="none" w:sz="0" w:space="0" w:color="auto"/>
                <w:right w:val="none" w:sz="0" w:space="0" w:color="auto"/>
              </w:divBdr>
            </w:div>
            <w:div w:id="1564559436">
              <w:marLeft w:val="0"/>
              <w:marRight w:val="0"/>
              <w:marTop w:val="0"/>
              <w:marBottom w:val="0"/>
              <w:divBdr>
                <w:top w:val="none" w:sz="0" w:space="0" w:color="auto"/>
                <w:left w:val="none" w:sz="0" w:space="0" w:color="auto"/>
                <w:bottom w:val="none" w:sz="0" w:space="0" w:color="auto"/>
                <w:right w:val="none" w:sz="0" w:space="0" w:color="auto"/>
              </w:divBdr>
            </w:div>
            <w:div w:id="1569073783">
              <w:marLeft w:val="0"/>
              <w:marRight w:val="0"/>
              <w:marTop w:val="0"/>
              <w:marBottom w:val="0"/>
              <w:divBdr>
                <w:top w:val="none" w:sz="0" w:space="0" w:color="auto"/>
                <w:left w:val="none" w:sz="0" w:space="0" w:color="auto"/>
                <w:bottom w:val="none" w:sz="0" w:space="0" w:color="auto"/>
                <w:right w:val="none" w:sz="0" w:space="0" w:color="auto"/>
              </w:divBdr>
            </w:div>
            <w:div w:id="1569803434">
              <w:marLeft w:val="0"/>
              <w:marRight w:val="0"/>
              <w:marTop w:val="0"/>
              <w:marBottom w:val="0"/>
              <w:divBdr>
                <w:top w:val="none" w:sz="0" w:space="0" w:color="auto"/>
                <w:left w:val="none" w:sz="0" w:space="0" w:color="auto"/>
                <w:bottom w:val="none" w:sz="0" w:space="0" w:color="auto"/>
                <w:right w:val="none" w:sz="0" w:space="0" w:color="auto"/>
              </w:divBdr>
            </w:div>
            <w:div w:id="1570577253">
              <w:marLeft w:val="0"/>
              <w:marRight w:val="0"/>
              <w:marTop w:val="0"/>
              <w:marBottom w:val="0"/>
              <w:divBdr>
                <w:top w:val="none" w:sz="0" w:space="0" w:color="auto"/>
                <w:left w:val="none" w:sz="0" w:space="0" w:color="auto"/>
                <w:bottom w:val="none" w:sz="0" w:space="0" w:color="auto"/>
                <w:right w:val="none" w:sz="0" w:space="0" w:color="auto"/>
              </w:divBdr>
            </w:div>
            <w:div w:id="1571383608">
              <w:marLeft w:val="0"/>
              <w:marRight w:val="0"/>
              <w:marTop w:val="0"/>
              <w:marBottom w:val="0"/>
              <w:divBdr>
                <w:top w:val="none" w:sz="0" w:space="0" w:color="auto"/>
                <w:left w:val="none" w:sz="0" w:space="0" w:color="auto"/>
                <w:bottom w:val="none" w:sz="0" w:space="0" w:color="auto"/>
                <w:right w:val="none" w:sz="0" w:space="0" w:color="auto"/>
              </w:divBdr>
            </w:div>
            <w:div w:id="1573351805">
              <w:marLeft w:val="0"/>
              <w:marRight w:val="0"/>
              <w:marTop w:val="0"/>
              <w:marBottom w:val="0"/>
              <w:divBdr>
                <w:top w:val="none" w:sz="0" w:space="0" w:color="auto"/>
                <w:left w:val="none" w:sz="0" w:space="0" w:color="auto"/>
                <w:bottom w:val="none" w:sz="0" w:space="0" w:color="auto"/>
                <w:right w:val="none" w:sz="0" w:space="0" w:color="auto"/>
              </w:divBdr>
            </w:div>
            <w:div w:id="1576549413">
              <w:marLeft w:val="0"/>
              <w:marRight w:val="0"/>
              <w:marTop w:val="0"/>
              <w:marBottom w:val="0"/>
              <w:divBdr>
                <w:top w:val="none" w:sz="0" w:space="0" w:color="auto"/>
                <w:left w:val="none" w:sz="0" w:space="0" w:color="auto"/>
                <w:bottom w:val="none" w:sz="0" w:space="0" w:color="auto"/>
                <w:right w:val="none" w:sz="0" w:space="0" w:color="auto"/>
              </w:divBdr>
            </w:div>
            <w:div w:id="1577739173">
              <w:marLeft w:val="0"/>
              <w:marRight w:val="0"/>
              <w:marTop w:val="0"/>
              <w:marBottom w:val="0"/>
              <w:divBdr>
                <w:top w:val="none" w:sz="0" w:space="0" w:color="auto"/>
                <w:left w:val="none" w:sz="0" w:space="0" w:color="auto"/>
                <w:bottom w:val="none" w:sz="0" w:space="0" w:color="auto"/>
                <w:right w:val="none" w:sz="0" w:space="0" w:color="auto"/>
              </w:divBdr>
            </w:div>
            <w:div w:id="1578050817">
              <w:marLeft w:val="0"/>
              <w:marRight w:val="0"/>
              <w:marTop w:val="0"/>
              <w:marBottom w:val="0"/>
              <w:divBdr>
                <w:top w:val="none" w:sz="0" w:space="0" w:color="auto"/>
                <w:left w:val="none" w:sz="0" w:space="0" w:color="auto"/>
                <w:bottom w:val="none" w:sz="0" w:space="0" w:color="auto"/>
                <w:right w:val="none" w:sz="0" w:space="0" w:color="auto"/>
              </w:divBdr>
            </w:div>
            <w:div w:id="1590575243">
              <w:marLeft w:val="0"/>
              <w:marRight w:val="0"/>
              <w:marTop w:val="0"/>
              <w:marBottom w:val="0"/>
              <w:divBdr>
                <w:top w:val="none" w:sz="0" w:space="0" w:color="auto"/>
                <w:left w:val="none" w:sz="0" w:space="0" w:color="auto"/>
                <w:bottom w:val="none" w:sz="0" w:space="0" w:color="auto"/>
                <w:right w:val="none" w:sz="0" w:space="0" w:color="auto"/>
              </w:divBdr>
            </w:div>
            <w:div w:id="1596094091">
              <w:marLeft w:val="0"/>
              <w:marRight w:val="0"/>
              <w:marTop w:val="0"/>
              <w:marBottom w:val="0"/>
              <w:divBdr>
                <w:top w:val="none" w:sz="0" w:space="0" w:color="auto"/>
                <w:left w:val="none" w:sz="0" w:space="0" w:color="auto"/>
                <w:bottom w:val="none" w:sz="0" w:space="0" w:color="auto"/>
                <w:right w:val="none" w:sz="0" w:space="0" w:color="auto"/>
              </w:divBdr>
            </w:div>
            <w:div w:id="1604536096">
              <w:marLeft w:val="0"/>
              <w:marRight w:val="0"/>
              <w:marTop w:val="0"/>
              <w:marBottom w:val="0"/>
              <w:divBdr>
                <w:top w:val="none" w:sz="0" w:space="0" w:color="auto"/>
                <w:left w:val="none" w:sz="0" w:space="0" w:color="auto"/>
                <w:bottom w:val="none" w:sz="0" w:space="0" w:color="auto"/>
                <w:right w:val="none" w:sz="0" w:space="0" w:color="auto"/>
              </w:divBdr>
            </w:div>
            <w:div w:id="1610047583">
              <w:marLeft w:val="0"/>
              <w:marRight w:val="0"/>
              <w:marTop w:val="0"/>
              <w:marBottom w:val="0"/>
              <w:divBdr>
                <w:top w:val="none" w:sz="0" w:space="0" w:color="auto"/>
                <w:left w:val="none" w:sz="0" w:space="0" w:color="auto"/>
                <w:bottom w:val="none" w:sz="0" w:space="0" w:color="auto"/>
                <w:right w:val="none" w:sz="0" w:space="0" w:color="auto"/>
              </w:divBdr>
            </w:div>
            <w:div w:id="1610357980">
              <w:marLeft w:val="0"/>
              <w:marRight w:val="0"/>
              <w:marTop w:val="0"/>
              <w:marBottom w:val="0"/>
              <w:divBdr>
                <w:top w:val="none" w:sz="0" w:space="0" w:color="auto"/>
                <w:left w:val="none" w:sz="0" w:space="0" w:color="auto"/>
                <w:bottom w:val="none" w:sz="0" w:space="0" w:color="auto"/>
                <w:right w:val="none" w:sz="0" w:space="0" w:color="auto"/>
              </w:divBdr>
            </w:div>
            <w:div w:id="1613173145">
              <w:marLeft w:val="0"/>
              <w:marRight w:val="0"/>
              <w:marTop w:val="0"/>
              <w:marBottom w:val="0"/>
              <w:divBdr>
                <w:top w:val="none" w:sz="0" w:space="0" w:color="auto"/>
                <w:left w:val="none" w:sz="0" w:space="0" w:color="auto"/>
                <w:bottom w:val="none" w:sz="0" w:space="0" w:color="auto"/>
                <w:right w:val="none" w:sz="0" w:space="0" w:color="auto"/>
              </w:divBdr>
            </w:div>
            <w:div w:id="1616403848">
              <w:marLeft w:val="0"/>
              <w:marRight w:val="0"/>
              <w:marTop w:val="0"/>
              <w:marBottom w:val="0"/>
              <w:divBdr>
                <w:top w:val="none" w:sz="0" w:space="0" w:color="auto"/>
                <w:left w:val="none" w:sz="0" w:space="0" w:color="auto"/>
                <w:bottom w:val="none" w:sz="0" w:space="0" w:color="auto"/>
                <w:right w:val="none" w:sz="0" w:space="0" w:color="auto"/>
              </w:divBdr>
            </w:div>
            <w:div w:id="1624534386">
              <w:marLeft w:val="0"/>
              <w:marRight w:val="0"/>
              <w:marTop w:val="0"/>
              <w:marBottom w:val="0"/>
              <w:divBdr>
                <w:top w:val="none" w:sz="0" w:space="0" w:color="auto"/>
                <w:left w:val="none" w:sz="0" w:space="0" w:color="auto"/>
                <w:bottom w:val="none" w:sz="0" w:space="0" w:color="auto"/>
                <w:right w:val="none" w:sz="0" w:space="0" w:color="auto"/>
              </w:divBdr>
            </w:div>
            <w:div w:id="1627810882">
              <w:marLeft w:val="0"/>
              <w:marRight w:val="0"/>
              <w:marTop w:val="0"/>
              <w:marBottom w:val="0"/>
              <w:divBdr>
                <w:top w:val="none" w:sz="0" w:space="0" w:color="auto"/>
                <w:left w:val="none" w:sz="0" w:space="0" w:color="auto"/>
                <w:bottom w:val="none" w:sz="0" w:space="0" w:color="auto"/>
                <w:right w:val="none" w:sz="0" w:space="0" w:color="auto"/>
              </w:divBdr>
            </w:div>
            <w:div w:id="1634287075">
              <w:marLeft w:val="0"/>
              <w:marRight w:val="0"/>
              <w:marTop w:val="0"/>
              <w:marBottom w:val="0"/>
              <w:divBdr>
                <w:top w:val="none" w:sz="0" w:space="0" w:color="auto"/>
                <w:left w:val="none" w:sz="0" w:space="0" w:color="auto"/>
                <w:bottom w:val="none" w:sz="0" w:space="0" w:color="auto"/>
                <w:right w:val="none" w:sz="0" w:space="0" w:color="auto"/>
              </w:divBdr>
            </w:div>
            <w:div w:id="1637447639">
              <w:marLeft w:val="0"/>
              <w:marRight w:val="0"/>
              <w:marTop w:val="0"/>
              <w:marBottom w:val="0"/>
              <w:divBdr>
                <w:top w:val="none" w:sz="0" w:space="0" w:color="auto"/>
                <w:left w:val="none" w:sz="0" w:space="0" w:color="auto"/>
                <w:bottom w:val="none" w:sz="0" w:space="0" w:color="auto"/>
                <w:right w:val="none" w:sz="0" w:space="0" w:color="auto"/>
              </w:divBdr>
            </w:div>
            <w:div w:id="1645694703">
              <w:marLeft w:val="0"/>
              <w:marRight w:val="0"/>
              <w:marTop w:val="0"/>
              <w:marBottom w:val="0"/>
              <w:divBdr>
                <w:top w:val="none" w:sz="0" w:space="0" w:color="auto"/>
                <w:left w:val="none" w:sz="0" w:space="0" w:color="auto"/>
                <w:bottom w:val="none" w:sz="0" w:space="0" w:color="auto"/>
                <w:right w:val="none" w:sz="0" w:space="0" w:color="auto"/>
              </w:divBdr>
            </w:div>
            <w:div w:id="1652178695">
              <w:marLeft w:val="0"/>
              <w:marRight w:val="0"/>
              <w:marTop w:val="0"/>
              <w:marBottom w:val="0"/>
              <w:divBdr>
                <w:top w:val="none" w:sz="0" w:space="0" w:color="auto"/>
                <w:left w:val="none" w:sz="0" w:space="0" w:color="auto"/>
                <w:bottom w:val="none" w:sz="0" w:space="0" w:color="auto"/>
                <w:right w:val="none" w:sz="0" w:space="0" w:color="auto"/>
              </w:divBdr>
            </w:div>
            <w:div w:id="1656105673">
              <w:marLeft w:val="0"/>
              <w:marRight w:val="0"/>
              <w:marTop w:val="0"/>
              <w:marBottom w:val="0"/>
              <w:divBdr>
                <w:top w:val="none" w:sz="0" w:space="0" w:color="auto"/>
                <w:left w:val="none" w:sz="0" w:space="0" w:color="auto"/>
                <w:bottom w:val="none" w:sz="0" w:space="0" w:color="auto"/>
                <w:right w:val="none" w:sz="0" w:space="0" w:color="auto"/>
              </w:divBdr>
            </w:div>
            <w:div w:id="1657763201">
              <w:marLeft w:val="0"/>
              <w:marRight w:val="0"/>
              <w:marTop w:val="0"/>
              <w:marBottom w:val="0"/>
              <w:divBdr>
                <w:top w:val="none" w:sz="0" w:space="0" w:color="auto"/>
                <w:left w:val="none" w:sz="0" w:space="0" w:color="auto"/>
                <w:bottom w:val="none" w:sz="0" w:space="0" w:color="auto"/>
                <w:right w:val="none" w:sz="0" w:space="0" w:color="auto"/>
              </w:divBdr>
            </w:div>
            <w:div w:id="1659769783">
              <w:marLeft w:val="0"/>
              <w:marRight w:val="0"/>
              <w:marTop w:val="0"/>
              <w:marBottom w:val="0"/>
              <w:divBdr>
                <w:top w:val="none" w:sz="0" w:space="0" w:color="auto"/>
                <w:left w:val="none" w:sz="0" w:space="0" w:color="auto"/>
                <w:bottom w:val="none" w:sz="0" w:space="0" w:color="auto"/>
                <w:right w:val="none" w:sz="0" w:space="0" w:color="auto"/>
              </w:divBdr>
            </w:div>
            <w:div w:id="1660420591">
              <w:marLeft w:val="0"/>
              <w:marRight w:val="0"/>
              <w:marTop w:val="0"/>
              <w:marBottom w:val="0"/>
              <w:divBdr>
                <w:top w:val="none" w:sz="0" w:space="0" w:color="auto"/>
                <w:left w:val="none" w:sz="0" w:space="0" w:color="auto"/>
                <w:bottom w:val="none" w:sz="0" w:space="0" w:color="auto"/>
                <w:right w:val="none" w:sz="0" w:space="0" w:color="auto"/>
              </w:divBdr>
            </w:div>
            <w:div w:id="1664552219">
              <w:marLeft w:val="0"/>
              <w:marRight w:val="0"/>
              <w:marTop w:val="0"/>
              <w:marBottom w:val="0"/>
              <w:divBdr>
                <w:top w:val="none" w:sz="0" w:space="0" w:color="auto"/>
                <w:left w:val="none" w:sz="0" w:space="0" w:color="auto"/>
                <w:bottom w:val="none" w:sz="0" w:space="0" w:color="auto"/>
                <w:right w:val="none" w:sz="0" w:space="0" w:color="auto"/>
              </w:divBdr>
            </w:div>
            <w:div w:id="1668900711">
              <w:marLeft w:val="0"/>
              <w:marRight w:val="0"/>
              <w:marTop w:val="0"/>
              <w:marBottom w:val="0"/>
              <w:divBdr>
                <w:top w:val="none" w:sz="0" w:space="0" w:color="auto"/>
                <w:left w:val="none" w:sz="0" w:space="0" w:color="auto"/>
                <w:bottom w:val="none" w:sz="0" w:space="0" w:color="auto"/>
                <w:right w:val="none" w:sz="0" w:space="0" w:color="auto"/>
              </w:divBdr>
            </w:div>
            <w:div w:id="1680353491">
              <w:marLeft w:val="0"/>
              <w:marRight w:val="0"/>
              <w:marTop w:val="0"/>
              <w:marBottom w:val="0"/>
              <w:divBdr>
                <w:top w:val="none" w:sz="0" w:space="0" w:color="auto"/>
                <w:left w:val="none" w:sz="0" w:space="0" w:color="auto"/>
                <w:bottom w:val="none" w:sz="0" w:space="0" w:color="auto"/>
                <w:right w:val="none" w:sz="0" w:space="0" w:color="auto"/>
              </w:divBdr>
            </w:div>
            <w:div w:id="1683892794">
              <w:marLeft w:val="0"/>
              <w:marRight w:val="0"/>
              <w:marTop w:val="0"/>
              <w:marBottom w:val="0"/>
              <w:divBdr>
                <w:top w:val="none" w:sz="0" w:space="0" w:color="auto"/>
                <w:left w:val="none" w:sz="0" w:space="0" w:color="auto"/>
                <w:bottom w:val="none" w:sz="0" w:space="0" w:color="auto"/>
                <w:right w:val="none" w:sz="0" w:space="0" w:color="auto"/>
              </w:divBdr>
            </w:div>
            <w:div w:id="1704595247">
              <w:marLeft w:val="0"/>
              <w:marRight w:val="0"/>
              <w:marTop w:val="0"/>
              <w:marBottom w:val="0"/>
              <w:divBdr>
                <w:top w:val="none" w:sz="0" w:space="0" w:color="auto"/>
                <w:left w:val="none" w:sz="0" w:space="0" w:color="auto"/>
                <w:bottom w:val="none" w:sz="0" w:space="0" w:color="auto"/>
                <w:right w:val="none" w:sz="0" w:space="0" w:color="auto"/>
              </w:divBdr>
            </w:div>
            <w:div w:id="1704746725">
              <w:marLeft w:val="0"/>
              <w:marRight w:val="0"/>
              <w:marTop w:val="0"/>
              <w:marBottom w:val="0"/>
              <w:divBdr>
                <w:top w:val="none" w:sz="0" w:space="0" w:color="auto"/>
                <w:left w:val="none" w:sz="0" w:space="0" w:color="auto"/>
                <w:bottom w:val="none" w:sz="0" w:space="0" w:color="auto"/>
                <w:right w:val="none" w:sz="0" w:space="0" w:color="auto"/>
              </w:divBdr>
            </w:div>
            <w:div w:id="1710110103">
              <w:marLeft w:val="0"/>
              <w:marRight w:val="0"/>
              <w:marTop w:val="0"/>
              <w:marBottom w:val="0"/>
              <w:divBdr>
                <w:top w:val="none" w:sz="0" w:space="0" w:color="auto"/>
                <w:left w:val="none" w:sz="0" w:space="0" w:color="auto"/>
                <w:bottom w:val="none" w:sz="0" w:space="0" w:color="auto"/>
                <w:right w:val="none" w:sz="0" w:space="0" w:color="auto"/>
              </w:divBdr>
            </w:div>
            <w:div w:id="1715696619">
              <w:marLeft w:val="0"/>
              <w:marRight w:val="0"/>
              <w:marTop w:val="0"/>
              <w:marBottom w:val="0"/>
              <w:divBdr>
                <w:top w:val="none" w:sz="0" w:space="0" w:color="auto"/>
                <w:left w:val="none" w:sz="0" w:space="0" w:color="auto"/>
                <w:bottom w:val="none" w:sz="0" w:space="0" w:color="auto"/>
                <w:right w:val="none" w:sz="0" w:space="0" w:color="auto"/>
              </w:divBdr>
            </w:div>
            <w:div w:id="1717968293">
              <w:marLeft w:val="0"/>
              <w:marRight w:val="0"/>
              <w:marTop w:val="0"/>
              <w:marBottom w:val="0"/>
              <w:divBdr>
                <w:top w:val="none" w:sz="0" w:space="0" w:color="auto"/>
                <w:left w:val="none" w:sz="0" w:space="0" w:color="auto"/>
                <w:bottom w:val="none" w:sz="0" w:space="0" w:color="auto"/>
                <w:right w:val="none" w:sz="0" w:space="0" w:color="auto"/>
              </w:divBdr>
            </w:div>
            <w:div w:id="1729919622">
              <w:marLeft w:val="0"/>
              <w:marRight w:val="0"/>
              <w:marTop w:val="0"/>
              <w:marBottom w:val="0"/>
              <w:divBdr>
                <w:top w:val="none" w:sz="0" w:space="0" w:color="auto"/>
                <w:left w:val="none" w:sz="0" w:space="0" w:color="auto"/>
                <w:bottom w:val="none" w:sz="0" w:space="0" w:color="auto"/>
                <w:right w:val="none" w:sz="0" w:space="0" w:color="auto"/>
              </w:divBdr>
            </w:div>
            <w:div w:id="1733233438">
              <w:marLeft w:val="0"/>
              <w:marRight w:val="0"/>
              <w:marTop w:val="0"/>
              <w:marBottom w:val="0"/>
              <w:divBdr>
                <w:top w:val="none" w:sz="0" w:space="0" w:color="auto"/>
                <w:left w:val="none" w:sz="0" w:space="0" w:color="auto"/>
                <w:bottom w:val="none" w:sz="0" w:space="0" w:color="auto"/>
                <w:right w:val="none" w:sz="0" w:space="0" w:color="auto"/>
              </w:divBdr>
            </w:div>
            <w:div w:id="1741751496">
              <w:marLeft w:val="0"/>
              <w:marRight w:val="0"/>
              <w:marTop w:val="0"/>
              <w:marBottom w:val="0"/>
              <w:divBdr>
                <w:top w:val="none" w:sz="0" w:space="0" w:color="auto"/>
                <w:left w:val="none" w:sz="0" w:space="0" w:color="auto"/>
                <w:bottom w:val="none" w:sz="0" w:space="0" w:color="auto"/>
                <w:right w:val="none" w:sz="0" w:space="0" w:color="auto"/>
              </w:divBdr>
            </w:div>
            <w:div w:id="1741902297">
              <w:marLeft w:val="0"/>
              <w:marRight w:val="0"/>
              <w:marTop w:val="0"/>
              <w:marBottom w:val="0"/>
              <w:divBdr>
                <w:top w:val="none" w:sz="0" w:space="0" w:color="auto"/>
                <w:left w:val="none" w:sz="0" w:space="0" w:color="auto"/>
                <w:bottom w:val="none" w:sz="0" w:space="0" w:color="auto"/>
                <w:right w:val="none" w:sz="0" w:space="0" w:color="auto"/>
              </w:divBdr>
            </w:div>
            <w:div w:id="1744139513">
              <w:marLeft w:val="0"/>
              <w:marRight w:val="0"/>
              <w:marTop w:val="0"/>
              <w:marBottom w:val="0"/>
              <w:divBdr>
                <w:top w:val="none" w:sz="0" w:space="0" w:color="auto"/>
                <w:left w:val="none" w:sz="0" w:space="0" w:color="auto"/>
                <w:bottom w:val="none" w:sz="0" w:space="0" w:color="auto"/>
                <w:right w:val="none" w:sz="0" w:space="0" w:color="auto"/>
              </w:divBdr>
            </w:div>
            <w:div w:id="1749227575">
              <w:marLeft w:val="0"/>
              <w:marRight w:val="0"/>
              <w:marTop w:val="0"/>
              <w:marBottom w:val="0"/>
              <w:divBdr>
                <w:top w:val="none" w:sz="0" w:space="0" w:color="auto"/>
                <w:left w:val="none" w:sz="0" w:space="0" w:color="auto"/>
                <w:bottom w:val="none" w:sz="0" w:space="0" w:color="auto"/>
                <w:right w:val="none" w:sz="0" w:space="0" w:color="auto"/>
              </w:divBdr>
            </w:div>
            <w:div w:id="1753812826">
              <w:marLeft w:val="0"/>
              <w:marRight w:val="0"/>
              <w:marTop w:val="0"/>
              <w:marBottom w:val="0"/>
              <w:divBdr>
                <w:top w:val="none" w:sz="0" w:space="0" w:color="auto"/>
                <w:left w:val="none" w:sz="0" w:space="0" w:color="auto"/>
                <w:bottom w:val="none" w:sz="0" w:space="0" w:color="auto"/>
                <w:right w:val="none" w:sz="0" w:space="0" w:color="auto"/>
              </w:divBdr>
            </w:div>
            <w:div w:id="1760831789">
              <w:marLeft w:val="0"/>
              <w:marRight w:val="0"/>
              <w:marTop w:val="0"/>
              <w:marBottom w:val="0"/>
              <w:divBdr>
                <w:top w:val="none" w:sz="0" w:space="0" w:color="auto"/>
                <w:left w:val="none" w:sz="0" w:space="0" w:color="auto"/>
                <w:bottom w:val="none" w:sz="0" w:space="0" w:color="auto"/>
                <w:right w:val="none" w:sz="0" w:space="0" w:color="auto"/>
              </w:divBdr>
            </w:div>
            <w:div w:id="1764036864">
              <w:marLeft w:val="0"/>
              <w:marRight w:val="0"/>
              <w:marTop w:val="0"/>
              <w:marBottom w:val="0"/>
              <w:divBdr>
                <w:top w:val="none" w:sz="0" w:space="0" w:color="auto"/>
                <w:left w:val="none" w:sz="0" w:space="0" w:color="auto"/>
                <w:bottom w:val="none" w:sz="0" w:space="0" w:color="auto"/>
                <w:right w:val="none" w:sz="0" w:space="0" w:color="auto"/>
              </w:divBdr>
            </w:div>
            <w:div w:id="1764688417">
              <w:marLeft w:val="0"/>
              <w:marRight w:val="0"/>
              <w:marTop w:val="0"/>
              <w:marBottom w:val="0"/>
              <w:divBdr>
                <w:top w:val="none" w:sz="0" w:space="0" w:color="auto"/>
                <w:left w:val="none" w:sz="0" w:space="0" w:color="auto"/>
                <w:bottom w:val="none" w:sz="0" w:space="0" w:color="auto"/>
                <w:right w:val="none" w:sz="0" w:space="0" w:color="auto"/>
              </w:divBdr>
            </w:div>
            <w:div w:id="1767075987">
              <w:marLeft w:val="0"/>
              <w:marRight w:val="0"/>
              <w:marTop w:val="0"/>
              <w:marBottom w:val="0"/>
              <w:divBdr>
                <w:top w:val="none" w:sz="0" w:space="0" w:color="auto"/>
                <w:left w:val="none" w:sz="0" w:space="0" w:color="auto"/>
                <w:bottom w:val="none" w:sz="0" w:space="0" w:color="auto"/>
                <w:right w:val="none" w:sz="0" w:space="0" w:color="auto"/>
              </w:divBdr>
            </w:div>
            <w:div w:id="1771461823">
              <w:marLeft w:val="0"/>
              <w:marRight w:val="0"/>
              <w:marTop w:val="0"/>
              <w:marBottom w:val="0"/>
              <w:divBdr>
                <w:top w:val="none" w:sz="0" w:space="0" w:color="auto"/>
                <w:left w:val="none" w:sz="0" w:space="0" w:color="auto"/>
                <w:bottom w:val="none" w:sz="0" w:space="0" w:color="auto"/>
                <w:right w:val="none" w:sz="0" w:space="0" w:color="auto"/>
              </w:divBdr>
            </w:div>
            <w:div w:id="1774742699">
              <w:marLeft w:val="0"/>
              <w:marRight w:val="0"/>
              <w:marTop w:val="0"/>
              <w:marBottom w:val="0"/>
              <w:divBdr>
                <w:top w:val="none" w:sz="0" w:space="0" w:color="auto"/>
                <w:left w:val="none" w:sz="0" w:space="0" w:color="auto"/>
                <w:bottom w:val="none" w:sz="0" w:space="0" w:color="auto"/>
                <w:right w:val="none" w:sz="0" w:space="0" w:color="auto"/>
              </w:divBdr>
            </w:div>
            <w:div w:id="1776632508">
              <w:marLeft w:val="0"/>
              <w:marRight w:val="0"/>
              <w:marTop w:val="0"/>
              <w:marBottom w:val="0"/>
              <w:divBdr>
                <w:top w:val="none" w:sz="0" w:space="0" w:color="auto"/>
                <w:left w:val="none" w:sz="0" w:space="0" w:color="auto"/>
                <w:bottom w:val="none" w:sz="0" w:space="0" w:color="auto"/>
                <w:right w:val="none" w:sz="0" w:space="0" w:color="auto"/>
              </w:divBdr>
            </w:div>
            <w:div w:id="1779762751">
              <w:marLeft w:val="0"/>
              <w:marRight w:val="0"/>
              <w:marTop w:val="0"/>
              <w:marBottom w:val="0"/>
              <w:divBdr>
                <w:top w:val="none" w:sz="0" w:space="0" w:color="auto"/>
                <w:left w:val="none" w:sz="0" w:space="0" w:color="auto"/>
                <w:bottom w:val="none" w:sz="0" w:space="0" w:color="auto"/>
                <w:right w:val="none" w:sz="0" w:space="0" w:color="auto"/>
              </w:divBdr>
            </w:div>
            <w:div w:id="1781950313">
              <w:marLeft w:val="0"/>
              <w:marRight w:val="0"/>
              <w:marTop w:val="0"/>
              <w:marBottom w:val="0"/>
              <w:divBdr>
                <w:top w:val="none" w:sz="0" w:space="0" w:color="auto"/>
                <w:left w:val="none" w:sz="0" w:space="0" w:color="auto"/>
                <w:bottom w:val="none" w:sz="0" w:space="0" w:color="auto"/>
                <w:right w:val="none" w:sz="0" w:space="0" w:color="auto"/>
              </w:divBdr>
            </w:div>
            <w:div w:id="1785886681">
              <w:marLeft w:val="0"/>
              <w:marRight w:val="0"/>
              <w:marTop w:val="0"/>
              <w:marBottom w:val="0"/>
              <w:divBdr>
                <w:top w:val="none" w:sz="0" w:space="0" w:color="auto"/>
                <w:left w:val="none" w:sz="0" w:space="0" w:color="auto"/>
                <w:bottom w:val="none" w:sz="0" w:space="0" w:color="auto"/>
                <w:right w:val="none" w:sz="0" w:space="0" w:color="auto"/>
              </w:divBdr>
            </w:div>
            <w:div w:id="1787966395">
              <w:marLeft w:val="0"/>
              <w:marRight w:val="0"/>
              <w:marTop w:val="0"/>
              <w:marBottom w:val="0"/>
              <w:divBdr>
                <w:top w:val="none" w:sz="0" w:space="0" w:color="auto"/>
                <w:left w:val="none" w:sz="0" w:space="0" w:color="auto"/>
                <w:bottom w:val="none" w:sz="0" w:space="0" w:color="auto"/>
                <w:right w:val="none" w:sz="0" w:space="0" w:color="auto"/>
              </w:divBdr>
            </w:div>
            <w:div w:id="1789884456">
              <w:marLeft w:val="0"/>
              <w:marRight w:val="0"/>
              <w:marTop w:val="0"/>
              <w:marBottom w:val="0"/>
              <w:divBdr>
                <w:top w:val="none" w:sz="0" w:space="0" w:color="auto"/>
                <w:left w:val="none" w:sz="0" w:space="0" w:color="auto"/>
                <w:bottom w:val="none" w:sz="0" w:space="0" w:color="auto"/>
                <w:right w:val="none" w:sz="0" w:space="0" w:color="auto"/>
              </w:divBdr>
            </w:div>
            <w:div w:id="1791166423">
              <w:marLeft w:val="0"/>
              <w:marRight w:val="0"/>
              <w:marTop w:val="0"/>
              <w:marBottom w:val="0"/>
              <w:divBdr>
                <w:top w:val="none" w:sz="0" w:space="0" w:color="auto"/>
                <w:left w:val="none" w:sz="0" w:space="0" w:color="auto"/>
                <w:bottom w:val="none" w:sz="0" w:space="0" w:color="auto"/>
                <w:right w:val="none" w:sz="0" w:space="0" w:color="auto"/>
              </w:divBdr>
            </w:div>
            <w:div w:id="1795101723">
              <w:marLeft w:val="0"/>
              <w:marRight w:val="0"/>
              <w:marTop w:val="0"/>
              <w:marBottom w:val="0"/>
              <w:divBdr>
                <w:top w:val="none" w:sz="0" w:space="0" w:color="auto"/>
                <w:left w:val="none" w:sz="0" w:space="0" w:color="auto"/>
                <w:bottom w:val="none" w:sz="0" w:space="0" w:color="auto"/>
                <w:right w:val="none" w:sz="0" w:space="0" w:color="auto"/>
              </w:divBdr>
            </w:div>
            <w:div w:id="1797065029">
              <w:marLeft w:val="0"/>
              <w:marRight w:val="0"/>
              <w:marTop w:val="0"/>
              <w:marBottom w:val="0"/>
              <w:divBdr>
                <w:top w:val="none" w:sz="0" w:space="0" w:color="auto"/>
                <w:left w:val="none" w:sz="0" w:space="0" w:color="auto"/>
                <w:bottom w:val="none" w:sz="0" w:space="0" w:color="auto"/>
                <w:right w:val="none" w:sz="0" w:space="0" w:color="auto"/>
              </w:divBdr>
            </w:div>
            <w:div w:id="1808351364">
              <w:marLeft w:val="0"/>
              <w:marRight w:val="0"/>
              <w:marTop w:val="0"/>
              <w:marBottom w:val="0"/>
              <w:divBdr>
                <w:top w:val="none" w:sz="0" w:space="0" w:color="auto"/>
                <w:left w:val="none" w:sz="0" w:space="0" w:color="auto"/>
                <w:bottom w:val="none" w:sz="0" w:space="0" w:color="auto"/>
                <w:right w:val="none" w:sz="0" w:space="0" w:color="auto"/>
              </w:divBdr>
            </w:div>
            <w:div w:id="1813478811">
              <w:marLeft w:val="0"/>
              <w:marRight w:val="0"/>
              <w:marTop w:val="0"/>
              <w:marBottom w:val="0"/>
              <w:divBdr>
                <w:top w:val="none" w:sz="0" w:space="0" w:color="auto"/>
                <w:left w:val="none" w:sz="0" w:space="0" w:color="auto"/>
                <w:bottom w:val="none" w:sz="0" w:space="0" w:color="auto"/>
                <w:right w:val="none" w:sz="0" w:space="0" w:color="auto"/>
              </w:divBdr>
            </w:div>
            <w:div w:id="1825319575">
              <w:marLeft w:val="0"/>
              <w:marRight w:val="0"/>
              <w:marTop w:val="0"/>
              <w:marBottom w:val="0"/>
              <w:divBdr>
                <w:top w:val="none" w:sz="0" w:space="0" w:color="auto"/>
                <w:left w:val="none" w:sz="0" w:space="0" w:color="auto"/>
                <w:bottom w:val="none" w:sz="0" w:space="0" w:color="auto"/>
                <w:right w:val="none" w:sz="0" w:space="0" w:color="auto"/>
              </w:divBdr>
            </w:div>
            <w:div w:id="1825583321">
              <w:marLeft w:val="0"/>
              <w:marRight w:val="0"/>
              <w:marTop w:val="0"/>
              <w:marBottom w:val="0"/>
              <w:divBdr>
                <w:top w:val="none" w:sz="0" w:space="0" w:color="auto"/>
                <w:left w:val="none" w:sz="0" w:space="0" w:color="auto"/>
                <w:bottom w:val="none" w:sz="0" w:space="0" w:color="auto"/>
                <w:right w:val="none" w:sz="0" w:space="0" w:color="auto"/>
              </w:divBdr>
            </w:div>
            <w:div w:id="1827478950">
              <w:marLeft w:val="0"/>
              <w:marRight w:val="0"/>
              <w:marTop w:val="0"/>
              <w:marBottom w:val="0"/>
              <w:divBdr>
                <w:top w:val="none" w:sz="0" w:space="0" w:color="auto"/>
                <w:left w:val="none" w:sz="0" w:space="0" w:color="auto"/>
                <w:bottom w:val="none" w:sz="0" w:space="0" w:color="auto"/>
                <w:right w:val="none" w:sz="0" w:space="0" w:color="auto"/>
              </w:divBdr>
            </w:div>
            <w:div w:id="1828201825">
              <w:marLeft w:val="0"/>
              <w:marRight w:val="0"/>
              <w:marTop w:val="0"/>
              <w:marBottom w:val="0"/>
              <w:divBdr>
                <w:top w:val="none" w:sz="0" w:space="0" w:color="auto"/>
                <w:left w:val="none" w:sz="0" w:space="0" w:color="auto"/>
                <w:bottom w:val="none" w:sz="0" w:space="0" w:color="auto"/>
                <w:right w:val="none" w:sz="0" w:space="0" w:color="auto"/>
              </w:divBdr>
            </w:div>
            <w:div w:id="1828283710">
              <w:marLeft w:val="0"/>
              <w:marRight w:val="0"/>
              <w:marTop w:val="0"/>
              <w:marBottom w:val="0"/>
              <w:divBdr>
                <w:top w:val="none" w:sz="0" w:space="0" w:color="auto"/>
                <w:left w:val="none" w:sz="0" w:space="0" w:color="auto"/>
                <w:bottom w:val="none" w:sz="0" w:space="0" w:color="auto"/>
                <w:right w:val="none" w:sz="0" w:space="0" w:color="auto"/>
              </w:divBdr>
            </w:div>
            <w:div w:id="1830362119">
              <w:marLeft w:val="0"/>
              <w:marRight w:val="0"/>
              <w:marTop w:val="0"/>
              <w:marBottom w:val="0"/>
              <w:divBdr>
                <w:top w:val="none" w:sz="0" w:space="0" w:color="auto"/>
                <w:left w:val="none" w:sz="0" w:space="0" w:color="auto"/>
                <w:bottom w:val="none" w:sz="0" w:space="0" w:color="auto"/>
                <w:right w:val="none" w:sz="0" w:space="0" w:color="auto"/>
              </w:divBdr>
            </w:div>
            <w:div w:id="1831096967">
              <w:marLeft w:val="0"/>
              <w:marRight w:val="0"/>
              <w:marTop w:val="0"/>
              <w:marBottom w:val="0"/>
              <w:divBdr>
                <w:top w:val="none" w:sz="0" w:space="0" w:color="auto"/>
                <w:left w:val="none" w:sz="0" w:space="0" w:color="auto"/>
                <w:bottom w:val="none" w:sz="0" w:space="0" w:color="auto"/>
                <w:right w:val="none" w:sz="0" w:space="0" w:color="auto"/>
              </w:divBdr>
            </w:div>
            <w:div w:id="1840001254">
              <w:marLeft w:val="0"/>
              <w:marRight w:val="0"/>
              <w:marTop w:val="0"/>
              <w:marBottom w:val="0"/>
              <w:divBdr>
                <w:top w:val="none" w:sz="0" w:space="0" w:color="auto"/>
                <w:left w:val="none" w:sz="0" w:space="0" w:color="auto"/>
                <w:bottom w:val="none" w:sz="0" w:space="0" w:color="auto"/>
                <w:right w:val="none" w:sz="0" w:space="0" w:color="auto"/>
              </w:divBdr>
            </w:div>
            <w:div w:id="1842816557">
              <w:marLeft w:val="0"/>
              <w:marRight w:val="0"/>
              <w:marTop w:val="0"/>
              <w:marBottom w:val="0"/>
              <w:divBdr>
                <w:top w:val="none" w:sz="0" w:space="0" w:color="auto"/>
                <w:left w:val="none" w:sz="0" w:space="0" w:color="auto"/>
                <w:bottom w:val="none" w:sz="0" w:space="0" w:color="auto"/>
                <w:right w:val="none" w:sz="0" w:space="0" w:color="auto"/>
              </w:divBdr>
            </w:div>
            <w:div w:id="1864510083">
              <w:marLeft w:val="0"/>
              <w:marRight w:val="0"/>
              <w:marTop w:val="0"/>
              <w:marBottom w:val="0"/>
              <w:divBdr>
                <w:top w:val="none" w:sz="0" w:space="0" w:color="auto"/>
                <w:left w:val="none" w:sz="0" w:space="0" w:color="auto"/>
                <w:bottom w:val="none" w:sz="0" w:space="0" w:color="auto"/>
                <w:right w:val="none" w:sz="0" w:space="0" w:color="auto"/>
              </w:divBdr>
            </w:div>
            <w:div w:id="1865704725">
              <w:marLeft w:val="0"/>
              <w:marRight w:val="0"/>
              <w:marTop w:val="0"/>
              <w:marBottom w:val="0"/>
              <w:divBdr>
                <w:top w:val="none" w:sz="0" w:space="0" w:color="auto"/>
                <w:left w:val="none" w:sz="0" w:space="0" w:color="auto"/>
                <w:bottom w:val="none" w:sz="0" w:space="0" w:color="auto"/>
                <w:right w:val="none" w:sz="0" w:space="0" w:color="auto"/>
              </w:divBdr>
            </w:div>
            <w:div w:id="1866212120">
              <w:marLeft w:val="0"/>
              <w:marRight w:val="0"/>
              <w:marTop w:val="0"/>
              <w:marBottom w:val="0"/>
              <w:divBdr>
                <w:top w:val="none" w:sz="0" w:space="0" w:color="auto"/>
                <w:left w:val="none" w:sz="0" w:space="0" w:color="auto"/>
                <w:bottom w:val="none" w:sz="0" w:space="0" w:color="auto"/>
                <w:right w:val="none" w:sz="0" w:space="0" w:color="auto"/>
              </w:divBdr>
            </w:div>
            <w:div w:id="1867211975">
              <w:marLeft w:val="0"/>
              <w:marRight w:val="0"/>
              <w:marTop w:val="0"/>
              <w:marBottom w:val="0"/>
              <w:divBdr>
                <w:top w:val="none" w:sz="0" w:space="0" w:color="auto"/>
                <w:left w:val="none" w:sz="0" w:space="0" w:color="auto"/>
                <w:bottom w:val="none" w:sz="0" w:space="0" w:color="auto"/>
                <w:right w:val="none" w:sz="0" w:space="0" w:color="auto"/>
              </w:divBdr>
            </w:div>
            <w:div w:id="1867863841">
              <w:marLeft w:val="0"/>
              <w:marRight w:val="0"/>
              <w:marTop w:val="0"/>
              <w:marBottom w:val="0"/>
              <w:divBdr>
                <w:top w:val="none" w:sz="0" w:space="0" w:color="auto"/>
                <w:left w:val="none" w:sz="0" w:space="0" w:color="auto"/>
                <w:bottom w:val="none" w:sz="0" w:space="0" w:color="auto"/>
                <w:right w:val="none" w:sz="0" w:space="0" w:color="auto"/>
              </w:divBdr>
            </w:div>
            <w:div w:id="1868132512">
              <w:marLeft w:val="0"/>
              <w:marRight w:val="0"/>
              <w:marTop w:val="0"/>
              <w:marBottom w:val="0"/>
              <w:divBdr>
                <w:top w:val="none" w:sz="0" w:space="0" w:color="auto"/>
                <w:left w:val="none" w:sz="0" w:space="0" w:color="auto"/>
                <w:bottom w:val="none" w:sz="0" w:space="0" w:color="auto"/>
                <w:right w:val="none" w:sz="0" w:space="0" w:color="auto"/>
              </w:divBdr>
            </w:div>
            <w:div w:id="1872065857">
              <w:marLeft w:val="0"/>
              <w:marRight w:val="0"/>
              <w:marTop w:val="0"/>
              <w:marBottom w:val="0"/>
              <w:divBdr>
                <w:top w:val="none" w:sz="0" w:space="0" w:color="auto"/>
                <w:left w:val="none" w:sz="0" w:space="0" w:color="auto"/>
                <w:bottom w:val="none" w:sz="0" w:space="0" w:color="auto"/>
                <w:right w:val="none" w:sz="0" w:space="0" w:color="auto"/>
              </w:divBdr>
            </w:div>
            <w:div w:id="1873495124">
              <w:marLeft w:val="0"/>
              <w:marRight w:val="0"/>
              <w:marTop w:val="0"/>
              <w:marBottom w:val="0"/>
              <w:divBdr>
                <w:top w:val="none" w:sz="0" w:space="0" w:color="auto"/>
                <w:left w:val="none" w:sz="0" w:space="0" w:color="auto"/>
                <w:bottom w:val="none" w:sz="0" w:space="0" w:color="auto"/>
                <w:right w:val="none" w:sz="0" w:space="0" w:color="auto"/>
              </w:divBdr>
            </w:div>
            <w:div w:id="1877309506">
              <w:marLeft w:val="0"/>
              <w:marRight w:val="0"/>
              <w:marTop w:val="0"/>
              <w:marBottom w:val="0"/>
              <w:divBdr>
                <w:top w:val="none" w:sz="0" w:space="0" w:color="auto"/>
                <w:left w:val="none" w:sz="0" w:space="0" w:color="auto"/>
                <w:bottom w:val="none" w:sz="0" w:space="0" w:color="auto"/>
                <w:right w:val="none" w:sz="0" w:space="0" w:color="auto"/>
              </w:divBdr>
            </w:div>
            <w:div w:id="1889609077">
              <w:marLeft w:val="0"/>
              <w:marRight w:val="0"/>
              <w:marTop w:val="0"/>
              <w:marBottom w:val="0"/>
              <w:divBdr>
                <w:top w:val="none" w:sz="0" w:space="0" w:color="auto"/>
                <w:left w:val="none" w:sz="0" w:space="0" w:color="auto"/>
                <w:bottom w:val="none" w:sz="0" w:space="0" w:color="auto"/>
                <w:right w:val="none" w:sz="0" w:space="0" w:color="auto"/>
              </w:divBdr>
            </w:div>
            <w:div w:id="1893150606">
              <w:marLeft w:val="0"/>
              <w:marRight w:val="0"/>
              <w:marTop w:val="0"/>
              <w:marBottom w:val="0"/>
              <w:divBdr>
                <w:top w:val="none" w:sz="0" w:space="0" w:color="auto"/>
                <w:left w:val="none" w:sz="0" w:space="0" w:color="auto"/>
                <w:bottom w:val="none" w:sz="0" w:space="0" w:color="auto"/>
                <w:right w:val="none" w:sz="0" w:space="0" w:color="auto"/>
              </w:divBdr>
            </w:div>
            <w:div w:id="1907111297">
              <w:marLeft w:val="0"/>
              <w:marRight w:val="0"/>
              <w:marTop w:val="0"/>
              <w:marBottom w:val="0"/>
              <w:divBdr>
                <w:top w:val="none" w:sz="0" w:space="0" w:color="auto"/>
                <w:left w:val="none" w:sz="0" w:space="0" w:color="auto"/>
                <w:bottom w:val="none" w:sz="0" w:space="0" w:color="auto"/>
                <w:right w:val="none" w:sz="0" w:space="0" w:color="auto"/>
              </w:divBdr>
            </w:div>
            <w:div w:id="1914854725">
              <w:marLeft w:val="0"/>
              <w:marRight w:val="0"/>
              <w:marTop w:val="0"/>
              <w:marBottom w:val="0"/>
              <w:divBdr>
                <w:top w:val="none" w:sz="0" w:space="0" w:color="auto"/>
                <w:left w:val="none" w:sz="0" w:space="0" w:color="auto"/>
                <w:bottom w:val="none" w:sz="0" w:space="0" w:color="auto"/>
                <w:right w:val="none" w:sz="0" w:space="0" w:color="auto"/>
              </w:divBdr>
            </w:div>
            <w:div w:id="1916892607">
              <w:marLeft w:val="0"/>
              <w:marRight w:val="0"/>
              <w:marTop w:val="0"/>
              <w:marBottom w:val="0"/>
              <w:divBdr>
                <w:top w:val="none" w:sz="0" w:space="0" w:color="auto"/>
                <w:left w:val="none" w:sz="0" w:space="0" w:color="auto"/>
                <w:bottom w:val="none" w:sz="0" w:space="0" w:color="auto"/>
                <w:right w:val="none" w:sz="0" w:space="0" w:color="auto"/>
              </w:divBdr>
            </w:div>
            <w:div w:id="1919631297">
              <w:marLeft w:val="0"/>
              <w:marRight w:val="0"/>
              <w:marTop w:val="0"/>
              <w:marBottom w:val="0"/>
              <w:divBdr>
                <w:top w:val="none" w:sz="0" w:space="0" w:color="auto"/>
                <w:left w:val="none" w:sz="0" w:space="0" w:color="auto"/>
                <w:bottom w:val="none" w:sz="0" w:space="0" w:color="auto"/>
                <w:right w:val="none" w:sz="0" w:space="0" w:color="auto"/>
              </w:divBdr>
            </w:div>
            <w:div w:id="1920363455">
              <w:marLeft w:val="0"/>
              <w:marRight w:val="0"/>
              <w:marTop w:val="0"/>
              <w:marBottom w:val="0"/>
              <w:divBdr>
                <w:top w:val="none" w:sz="0" w:space="0" w:color="auto"/>
                <w:left w:val="none" w:sz="0" w:space="0" w:color="auto"/>
                <w:bottom w:val="none" w:sz="0" w:space="0" w:color="auto"/>
                <w:right w:val="none" w:sz="0" w:space="0" w:color="auto"/>
              </w:divBdr>
            </w:div>
            <w:div w:id="1926255559">
              <w:marLeft w:val="0"/>
              <w:marRight w:val="0"/>
              <w:marTop w:val="0"/>
              <w:marBottom w:val="0"/>
              <w:divBdr>
                <w:top w:val="none" w:sz="0" w:space="0" w:color="auto"/>
                <w:left w:val="none" w:sz="0" w:space="0" w:color="auto"/>
                <w:bottom w:val="none" w:sz="0" w:space="0" w:color="auto"/>
                <w:right w:val="none" w:sz="0" w:space="0" w:color="auto"/>
              </w:divBdr>
            </w:div>
            <w:div w:id="1929577235">
              <w:marLeft w:val="0"/>
              <w:marRight w:val="0"/>
              <w:marTop w:val="0"/>
              <w:marBottom w:val="0"/>
              <w:divBdr>
                <w:top w:val="none" w:sz="0" w:space="0" w:color="auto"/>
                <w:left w:val="none" w:sz="0" w:space="0" w:color="auto"/>
                <w:bottom w:val="none" w:sz="0" w:space="0" w:color="auto"/>
                <w:right w:val="none" w:sz="0" w:space="0" w:color="auto"/>
              </w:divBdr>
            </w:div>
            <w:div w:id="1930187735">
              <w:marLeft w:val="0"/>
              <w:marRight w:val="0"/>
              <w:marTop w:val="0"/>
              <w:marBottom w:val="0"/>
              <w:divBdr>
                <w:top w:val="none" w:sz="0" w:space="0" w:color="auto"/>
                <w:left w:val="none" w:sz="0" w:space="0" w:color="auto"/>
                <w:bottom w:val="none" w:sz="0" w:space="0" w:color="auto"/>
                <w:right w:val="none" w:sz="0" w:space="0" w:color="auto"/>
              </w:divBdr>
            </w:div>
            <w:div w:id="1942182301">
              <w:marLeft w:val="0"/>
              <w:marRight w:val="0"/>
              <w:marTop w:val="0"/>
              <w:marBottom w:val="0"/>
              <w:divBdr>
                <w:top w:val="none" w:sz="0" w:space="0" w:color="auto"/>
                <w:left w:val="none" w:sz="0" w:space="0" w:color="auto"/>
                <w:bottom w:val="none" w:sz="0" w:space="0" w:color="auto"/>
                <w:right w:val="none" w:sz="0" w:space="0" w:color="auto"/>
              </w:divBdr>
            </w:div>
            <w:div w:id="1948387228">
              <w:marLeft w:val="0"/>
              <w:marRight w:val="0"/>
              <w:marTop w:val="0"/>
              <w:marBottom w:val="0"/>
              <w:divBdr>
                <w:top w:val="none" w:sz="0" w:space="0" w:color="auto"/>
                <w:left w:val="none" w:sz="0" w:space="0" w:color="auto"/>
                <w:bottom w:val="none" w:sz="0" w:space="0" w:color="auto"/>
                <w:right w:val="none" w:sz="0" w:space="0" w:color="auto"/>
              </w:divBdr>
            </w:div>
            <w:div w:id="1948541607">
              <w:marLeft w:val="0"/>
              <w:marRight w:val="0"/>
              <w:marTop w:val="0"/>
              <w:marBottom w:val="0"/>
              <w:divBdr>
                <w:top w:val="none" w:sz="0" w:space="0" w:color="auto"/>
                <w:left w:val="none" w:sz="0" w:space="0" w:color="auto"/>
                <w:bottom w:val="none" w:sz="0" w:space="0" w:color="auto"/>
                <w:right w:val="none" w:sz="0" w:space="0" w:color="auto"/>
              </w:divBdr>
            </w:div>
            <w:div w:id="1949073052">
              <w:marLeft w:val="0"/>
              <w:marRight w:val="0"/>
              <w:marTop w:val="0"/>
              <w:marBottom w:val="0"/>
              <w:divBdr>
                <w:top w:val="none" w:sz="0" w:space="0" w:color="auto"/>
                <w:left w:val="none" w:sz="0" w:space="0" w:color="auto"/>
                <w:bottom w:val="none" w:sz="0" w:space="0" w:color="auto"/>
                <w:right w:val="none" w:sz="0" w:space="0" w:color="auto"/>
              </w:divBdr>
            </w:div>
            <w:div w:id="1955598906">
              <w:marLeft w:val="0"/>
              <w:marRight w:val="0"/>
              <w:marTop w:val="0"/>
              <w:marBottom w:val="0"/>
              <w:divBdr>
                <w:top w:val="none" w:sz="0" w:space="0" w:color="auto"/>
                <w:left w:val="none" w:sz="0" w:space="0" w:color="auto"/>
                <w:bottom w:val="none" w:sz="0" w:space="0" w:color="auto"/>
                <w:right w:val="none" w:sz="0" w:space="0" w:color="auto"/>
              </w:divBdr>
            </w:div>
            <w:div w:id="1961107708">
              <w:marLeft w:val="0"/>
              <w:marRight w:val="0"/>
              <w:marTop w:val="0"/>
              <w:marBottom w:val="0"/>
              <w:divBdr>
                <w:top w:val="none" w:sz="0" w:space="0" w:color="auto"/>
                <w:left w:val="none" w:sz="0" w:space="0" w:color="auto"/>
                <w:bottom w:val="none" w:sz="0" w:space="0" w:color="auto"/>
                <w:right w:val="none" w:sz="0" w:space="0" w:color="auto"/>
              </w:divBdr>
            </w:div>
            <w:div w:id="1962687863">
              <w:marLeft w:val="0"/>
              <w:marRight w:val="0"/>
              <w:marTop w:val="0"/>
              <w:marBottom w:val="0"/>
              <w:divBdr>
                <w:top w:val="none" w:sz="0" w:space="0" w:color="auto"/>
                <w:left w:val="none" w:sz="0" w:space="0" w:color="auto"/>
                <w:bottom w:val="none" w:sz="0" w:space="0" w:color="auto"/>
                <w:right w:val="none" w:sz="0" w:space="0" w:color="auto"/>
              </w:divBdr>
            </w:div>
            <w:div w:id="1965766145">
              <w:marLeft w:val="0"/>
              <w:marRight w:val="0"/>
              <w:marTop w:val="0"/>
              <w:marBottom w:val="0"/>
              <w:divBdr>
                <w:top w:val="none" w:sz="0" w:space="0" w:color="auto"/>
                <w:left w:val="none" w:sz="0" w:space="0" w:color="auto"/>
                <w:bottom w:val="none" w:sz="0" w:space="0" w:color="auto"/>
                <w:right w:val="none" w:sz="0" w:space="0" w:color="auto"/>
              </w:divBdr>
            </w:div>
            <w:div w:id="1979414023">
              <w:marLeft w:val="0"/>
              <w:marRight w:val="0"/>
              <w:marTop w:val="0"/>
              <w:marBottom w:val="0"/>
              <w:divBdr>
                <w:top w:val="none" w:sz="0" w:space="0" w:color="auto"/>
                <w:left w:val="none" w:sz="0" w:space="0" w:color="auto"/>
                <w:bottom w:val="none" w:sz="0" w:space="0" w:color="auto"/>
                <w:right w:val="none" w:sz="0" w:space="0" w:color="auto"/>
              </w:divBdr>
            </w:div>
            <w:div w:id="1985501309">
              <w:marLeft w:val="0"/>
              <w:marRight w:val="0"/>
              <w:marTop w:val="0"/>
              <w:marBottom w:val="0"/>
              <w:divBdr>
                <w:top w:val="none" w:sz="0" w:space="0" w:color="auto"/>
                <w:left w:val="none" w:sz="0" w:space="0" w:color="auto"/>
                <w:bottom w:val="none" w:sz="0" w:space="0" w:color="auto"/>
                <w:right w:val="none" w:sz="0" w:space="0" w:color="auto"/>
              </w:divBdr>
            </w:div>
            <w:div w:id="1996686894">
              <w:marLeft w:val="0"/>
              <w:marRight w:val="0"/>
              <w:marTop w:val="0"/>
              <w:marBottom w:val="0"/>
              <w:divBdr>
                <w:top w:val="none" w:sz="0" w:space="0" w:color="auto"/>
                <w:left w:val="none" w:sz="0" w:space="0" w:color="auto"/>
                <w:bottom w:val="none" w:sz="0" w:space="0" w:color="auto"/>
                <w:right w:val="none" w:sz="0" w:space="0" w:color="auto"/>
              </w:divBdr>
            </w:div>
            <w:div w:id="1996760120">
              <w:marLeft w:val="0"/>
              <w:marRight w:val="0"/>
              <w:marTop w:val="0"/>
              <w:marBottom w:val="0"/>
              <w:divBdr>
                <w:top w:val="none" w:sz="0" w:space="0" w:color="auto"/>
                <w:left w:val="none" w:sz="0" w:space="0" w:color="auto"/>
                <w:bottom w:val="none" w:sz="0" w:space="0" w:color="auto"/>
                <w:right w:val="none" w:sz="0" w:space="0" w:color="auto"/>
              </w:divBdr>
            </w:div>
            <w:div w:id="1998848774">
              <w:marLeft w:val="0"/>
              <w:marRight w:val="0"/>
              <w:marTop w:val="0"/>
              <w:marBottom w:val="0"/>
              <w:divBdr>
                <w:top w:val="none" w:sz="0" w:space="0" w:color="auto"/>
                <w:left w:val="none" w:sz="0" w:space="0" w:color="auto"/>
                <w:bottom w:val="none" w:sz="0" w:space="0" w:color="auto"/>
                <w:right w:val="none" w:sz="0" w:space="0" w:color="auto"/>
              </w:divBdr>
            </w:div>
            <w:div w:id="2009482295">
              <w:marLeft w:val="0"/>
              <w:marRight w:val="0"/>
              <w:marTop w:val="0"/>
              <w:marBottom w:val="0"/>
              <w:divBdr>
                <w:top w:val="none" w:sz="0" w:space="0" w:color="auto"/>
                <w:left w:val="none" w:sz="0" w:space="0" w:color="auto"/>
                <w:bottom w:val="none" w:sz="0" w:space="0" w:color="auto"/>
                <w:right w:val="none" w:sz="0" w:space="0" w:color="auto"/>
              </w:divBdr>
            </w:div>
            <w:div w:id="2011594083">
              <w:marLeft w:val="0"/>
              <w:marRight w:val="0"/>
              <w:marTop w:val="0"/>
              <w:marBottom w:val="0"/>
              <w:divBdr>
                <w:top w:val="none" w:sz="0" w:space="0" w:color="auto"/>
                <w:left w:val="none" w:sz="0" w:space="0" w:color="auto"/>
                <w:bottom w:val="none" w:sz="0" w:space="0" w:color="auto"/>
                <w:right w:val="none" w:sz="0" w:space="0" w:color="auto"/>
              </w:divBdr>
            </w:div>
            <w:div w:id="2011984400">
              <w:marLeft w:val="0"/>
              <w:marRight w:val="0"/>
              <w:marTop w:val="0"/>
              <w:marBottom w:val="0"/>
              <w:divBdr>
                <w:top w:val="none" w:sz="0" w:space="0" w:color="auto"/>
                <w:left w:val="none" w:sz="0" w:space="0" w:color="auto"/>
                <w:bottom w:val="none" w:sz="0" w:space="0" w:color="auto"/>
                <w:right w:val="none" w:sz="0" w:space="0" w:color="auto"/>
              </w:divBdr>
            </w:div>
            <w:div w:id="2017803251">
              <w:marLeft w:val="0"/>
              <w:marRight w:val="0"/>
              <w:marTop w:val="0"/>
              <w:marBottom w:val="0"/>
              <w:divBdr>
                <w:top w:val="none" w:sz="0" w:space="0" w:color="auto"/>
                <w:left w:val="none" w:sz="0" w:space="0" w:color="auto"/>
                <w:bottom w:val="none" w:sz="0" w:space="0" w:color="auto"/>
                <w:right w:val="none" w:sz="0" w:space="0" w:color="auto"/>
              </w:divBdr>
            </w:div>
            <w:div w:id="2022199462">
              <w:marLeft w:val="0"/>
              <w:marRight w:val="0"/>
              <w:marTop w:val="0"/>
              <w:marBottom w:val="0"/>
              <w:divBdr>
                <w:top w:val="none" w:sz="0" w:space="0" w:color="auto"/>
                <w:left w:val="none" w:sz="0" w:space="0" w:color="auto"/>
                <w:bottom w:val="none" w:sz="0" w:space="0" w:color="auto"/>
                <w:right w:val="none" w:sz="0" w:space="0" w:color="auto"/>
              </w:divBdr>
            </w:div>
            <w:div w:id="2040620546">
              <w:marLeft w:val="0"/>
              <w:marRight w:val="0"/>
              <w:marTop w:val="0"/>
              <w:marBottom w:val="0"/>
              <w:divBdr>
                <w:top w:val="none" w:sz="0" w:space="0" w:color="auto"/>
                <w:left w:val="none" w:sz="0" w:space="0" w:color="auto"/>
                <w:bottom w:val="none" w:sz="0" w:space="0" w:color="auto"/>
                <w:right w:val="none" w:sz="0" w:space="0" w:color="auto"/>
              </w:divBdr>
            </w:div>
            <w:div w:id="2040888851">
              <w:marLeft w:val="0"/>
              <w:marRight w:val="0"/>
              <w:marTop w:val="0"/>
              <w:marBottom w:val="0"/>
              <w:divBdr>
                <w:top w:val="none" w:sz="0" w:space="0" w:color="auto"/>
                <w:left w:val="none" w:sz="0" w:space="0" w:color="auto"/>
                <w:bottom w:val="none" w:sz="0" w:space="0" w:color="auto"/>
                <w:right w:val="none" w:sz="0" w:space="0" w:color="auto"/>
              </w:divBdr>
            </w:div>
            <w:div w:id="2047678326">
              <w:marLeft w:val="0"/>
              <w:marRight w:val="0"/>
              <w:marTop w:val="0"/>
              <w:marBottom w:val="0"/>
              <w:divBdr>
                <w:top w:val="none" w:sz="0" w:space="0" w:color="auto"/>
                <w:left w:val="none" w:sz="0" w:space="0" w:color="auto"/>
                <w:bottom w:val="none" w:sz="0" w:space="0" w:color="auto"/>
                <w:right w:val="none" w:sz="0" w:space="0" w:color="auto"/>
              </w:divBdr>
            </w:div>
            <w:div w:id="2050059598">
              <w:marLeft w:val="0"/>
              <w:marRight w:val="0"/>
              <w:marTop w:val="0"/>
              <w:marBottom w:val="0"/>
              <w:divBdr>
                <w:top w:val="none" w:sz="0" w:space="0" w:color="auto"/>
                <w:left w:val="none" w:sz="0" w:space="0" w:color="auto"/>
                <w:bottom w:val="none" w:sz="0" w:space="0" w:color="auto"/>
                <w:right w:val="none" w:sz="0" w:space="0" w:color="auto"/>
              </w:divBdr>
            </w:div>
            <w:div w:id="2050953600">
              <w:marLeft w:val="0"/>
              <w:marRight w:val="0"/>
              <w:marTop w:val="0"/>
              <w:marBottom w:val="0"/>
              <w:divBdr>
                <w:top w:val="none" w:sz="0" w:space="0" w:color="auto"/>
                <w:left w:val="none" w:sz="0" w:space="0" w:color="auto"/>
                <w:bottom w:val="none" w:sz="0" w:space="0" w:color="auto"/>
                <w:right w:val="none" w:sz="0" w:space="0" w:color="auto"/>
              </w:divBdr>
            </w:div>
            <w:div w:id="2055811682">
              <w:marLeft w:val="0"/>
              <w:marRight w:val="0"/>
              <w:marTop w:val="0"/>
              <w:marBottom w:val="0"/>
              <w:divBdr>
                <w:top w:val="none" w:sz="0" w:space="0" w:color="auto"/>
                <w:left w:val="none" w:sz="0" w:space="0" w:color="auto"/>
                <w:bottom w:val="none" w:sz="0" w:space="0" w:color="auto"/>
                <w:right w:val="none" w:sz="0" w:space="0" w:color="auto"/>
              </w:divBdr>
            </w:div>
            <w:div w:id="2063165882">
              <w:marLeft w:val="0"/>
              <w:marRight w:val="0"/>
              <w:marTop w:val="0"/>
              <w:marBottom w:val="0"/>
              <w:divBdr>
                <w:top w:val="none" w:sz="0" w:space="0" w:color="auto"/>
                <w:left w:val="none" w:sz="0" w:space="0" w:color="auto"/>
                <w:bottom w:val="none" w:sz="0" w:space="0" w:color="auto"/>
                <w:right w:val="none" w:sz="0" w:space="0" w:color="auto"/>
              </w:divBdr>
            </w:div>
            <w:div w:id="2068071184">
              <w:marLeft w:val="0"/>
              <w:marRight w:val="0"/>
              <w:marTop w:val="0"/>
              <w:marBottom w:val="0"/>
              <w:divBdr>
                <w:top w:val="none" w:sz="0" w:space="0" w:color="auto"/>
                <w:left w:val="none" w:sz="0" w:space="0" w:color="auto"/>
                <w:bottom w:val="none" w:sz="0" w:space="0" w:color="auto"/>
                <w:right w:val="none" w:sz="0" w:space="0" w:color="auto"/>
              </w:divBdr>
            </w:div>
            <w:div w:id="2076933197">
              <w:marLeft w:val="0"/>
              <w:marRight w:val="0"/>
              <w:marTop w:val="0"/>
              <w:marBottom w:val="0"/>
              <w:divBdr>
                <w:top w:val="none" w:sz="0" w:space="0" w:color="auto"/>
                <w:left w:val="none" w:sz="0" w:space="0" w:color="auto"/>
                <w:bottom w:val="none" w:sz="0" w:space="0" w:color="auto"/>
                <w:right w:val="none" w:sz="0" w:space="0" w:color="auto"/>
              </w:divBdr>
            </w:div>
            <w:div w:id="2079328578">
              <w:marLeft w:val="0"/>
              <w:marRight w:val="0"/>
              <w:marTop w:val="0"/>
              <w:marBottom w:val="0"/>
              <w:divBdr>
                <w:top w:val="none" w:sz="0" w:space="0" w:color="auto"/>
                <w:left w:val="none" w:sz="0" w:space="0" w:color="auto"/>
                <w:bottom w:val="none" w:sz="0" w:space="0" w:color="auto"/>
                <w:right w:val="none" w:sz="0" w:space="0" w:color="auto"/>
              </w:divBdr>
            </w:div>
            <w:div w:id="2086804877">
              <w:marLeft w:val="0"/>
              <w:marRight w:val="0"/>
              <w:marTop w:val="0"/>
              <w:marBottom w:val="0"/>
              <w:divBdr>
                <w:top w:val="none" w:sz="0" w:space="0" w:color="auto"/>
                <w:left w:val="none" w:sz="0" w:space="0" w:color="auto"/>
                <w:bottom w:val="none" w:sz="0" w:space="0" w:color="auto"/>
                <w:right w:val="none" w:sz="0" w:space="0" w:color="auto"/>
              </w:divBdr>
            </w:div>
            <w:div w:id="2097285726">
              <w:marLeft w:val="0"/>
              <w:marRight w:val="0"/>
              <w:marTop w:val="0"/>
              <w:marBottom w:val="0"/>
              <w:divBdr>
                <w:top w:val="none" w:sz="0" w:space="0" w:color="auto"/>
                <w:left w:val="none" w:sz="0" w:space="0" w:color="auto"/>
                <w:bottom w:val="none" w:sz="0" w:space="0" w:color="auto"/>
                <w:right w:val="none" w:sz="0" w:space="0" w:color="auto"/>
              </w:divBdr>
            </w:div>
            <w:div w:id="2100633741">
              <w:marLeft w:val="0"/>
              <w:marRight w:val="0"/>
              <w:marTop w:val="0"/>
              <w:marBottom w:val="0"/>
              <w:divBdr>
                <w:top w:val="none" w:sz="0" w:space="0" w:color="auto"/>
                <w:left w:val="none" w:sz="0" w:space="0" w:color="auto"/>
                <w:bottom w:val="none" w:sz="0" w:space="0" w:color="auto"/>
                <w:right w:val="none" w:sz="0" w:space="0" w:color="auto"/>
              </w:divBdr>
            </w:div>
            <w:div w:id="2103452546">
              <w:marLeft w:val="0"/>
              <w:marRight w:val="0"/>
              <w:marTop w:val="0"/>
              <w:marBottom w:val="0"/>
              <w:divBdr>
                <w:top w:val="none" w:sz="0" w:space="0" w:color="auto"/>
                <w:left w:val="none" w:sz="0" w:space="0" w:color="auto"/>
                <w:bottom w:val="none" w:sz="0" w:space="0" w:color="auto"/>
                <w:right w:val="none" w:sz="0" w:space="0" w:color="auto"/>
              </w:divBdr>
            </w:div>
            <w:div w:id="2108888776">
              <w:marLeft w:val="0"/>
              <w:marRight w:val="0"/>
              <w:marTop w:val="0"/>
              <w:marBottom w:val="0"/>
              <w:divBdr>
                <w:top w:val="none" w:sz="0" w:space="0" w:color="auto"/>
                <w:left w:val="none" w:sz="0" w:space="0" w:color="auto"/>
                <w:bottom w:val="none" w:sz="0" w:space="0" w:color="auto"/>
                <w:right w:val="none" w:sz="0" w:space="0" w:color="auto"/>
              </w:divBdr>
            </w:div>
            <w:div w:id="2116095123">
              <w:marLeft w:val="0"/>
              <w:marRight w:val="0"/>
              <w:marTop w:val="0"/>
              <w:marBottom w:val="0"/>
              <w:divBdr>
                <w:top w:val="none" w:sz="0" w:space="0" w:color="auto"/>
                <w:left w:val="none" w:sz="0" w:space="0" w:color="auto"/>
                <w:bottom w:val="none" w:sz="0" w:space="0" w:color="auto"/>
                <w:right w:val="none" w:sz="0" w:space="0" w:color="auto"/>
              </w:divBdr>
            </w:div>
            <w:div w:id="2123915295">
              <w:marLeft w:val="0"/>
              <w:marRight w:val="0"/>
              <w:marTop w:val="0"/>
              <w:marBottom w:val="0"/>
              <w:divBdr>
                <w:top w:val="none" w:sz="0" w:space="0" w:color="auto"/>
                <w:left w:val="none" w:sz="0" w:space="0" w:color="auto"/>
                <w:bottom w:val="none" w:sz="0" w:space="0" w:color="auto"/>
                <w:right w:val="none" w:sz="0" w:space="0" w:color="auto"/>
              </w:divBdr>
            </w:div>
            <w:div w:id="2124037386">
              <w:marLeft w:val="0"/>
              <w:marRight w:val="0"/>
              <w:marTop w:val="0"/>
              <w:marBottom w:val="0"/>
              <w:divBdr>
                <w:top w:val="none" w:sz="0" w:space="0" w:color="auto"/>
                <w:left w:val="none" w:sz="0" w:space="0" w:color="auto"/>
                <w:bottom w:val="none" w:sz="0" w:space="0" w:color="auto"/>
                <w:right w:val="none" w:sz="0" w:space="0" w:color="auto"/>
              </w:divBdr>
            </w:div>
            <w:div w:id="2126801634">
              <w:marLeft w:val="0"/>
              <w:marRight w:val="0"/>
              <w:marTop w:val="0"/>
              <w:marBottom w:val="0"/>
              <w:divBdr>
                <w:top w:val="none" w:sz="0" w:space="0" w:color="auto"/>
                <w:left w:val="none" w:sz="0" w:space="0" w:color="auto"/>
                <w:bottom w:val="none" w:sz="0" w:space="0" w:color="auto"/>
                <w:right w:val="none" w:sz="0" w:space="0" w:color="auto"/>
              </w:divBdr>
            </w:div>
            <w:div w:id="2129398295">
              <w:marLeft w:val="0"/>
              <w:marRight w:val="0"/>
              <w:marTop w:val="0"/>
              <w:marBottom w:val="0"/>
              <w:divBdr>
                <w:top w:val="none" w:sz="0" w:space="0" w:color="auto"/>
                <w:left w:val="none" w:sz="0" w:space="0" w:color="auto"/>
                <w:bottom w:val="none" w:sz="0" w:space="0" w:color="auto"/>
                <w:right w:val="none" w:sz="0" w:space="0" w:color="auto"/>
              </w:divBdr>
            </w:div>
            <w:div w:id="2132089834">
              <w:marLeft w:val="0"/>
              <w:marRight w:val="0"/>
              <w:marTop w:val="0"/>
              <w:marBottom w:val="0"/>
              <w:divBdr>
                <w:top w:val="none" w:sz="0" w:space="0" w:color="auto"/>
                <w:left w:val="none" w:sz="0" w:space="0" w:color="auto"/>
                <w:bottom w:val="none" w:sz="0" w:space="0" w:color="auto"/>
                <w:right w:val="none" w:sz="0" w:space="0" w:color="auto"/>
              </w:divBdr>
            </w:div>
            <w:div w:id="2137865533">
              <w:marLeft w:val="0"/>
              <w:marRight w:val="0"/>
              <w:marTop w:val="0"/>
              <w:marBottom w:val="0"/>
              <w:divBdr>
                <w:top w:val="none" w:sz="0" w:space="0" w:color="auto"/>
                <w:left w:val="none" w:sz="0" w:space="0" w:color="auto"/>
                <w:bottom w:val="none" w:sz="0" w:space="0" w:color="auto"/>
                <w:right w:val="none" w:sz="0" w:space="0" w:color="auto"/>
              </w:divBdr>
            </w:div>
            <w:div w:id="2139715655">
              <w:marLeft w:val="0"/>
              <w:marRight w:val="0"/>
              <w:marTop w:val="0"/>
              <w:marBottom w:val="0"/>
              <w:divBdr>
                <w:top w:val="none" w:sz="0" w:space="0" w:color="auto"/>
                <w:left w:val="none" w:sz="0" w:space="0" w:color="auto"/>
                <w:bottom w:val="none" w:sz="0" w:space="0" w:color="auto"/>
                <w:right w:val="none" w:sz="0" w:space="0" w:color="auto"/>
              </w:divBdr>
            </w:div>
            <w:div w:id="21433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834182">
      <w:bodyDiv w:val="1"/>
      <w:marLeft w:val="0"/>
      <w:marRight w:val="0"/>
      <w:marTop w:val="0"/>
      <w:marBottom w:val="0"/>
      <w:divBdr>
        <w:top w:val="none" w:sz="0" w:space="0" w:color="auto"/>
        <w:left w:val="none" w:sz="0" w:space="0" w:color="auto"/>
        <w:bottom w:val="none" w:sz="0" w:space="0" w:color="auto"/>
        <w:right w:val="none" w:sz="0" w:space="0" w:color="auto"/>
      </w:divBdr>
    </w:div>
    <w:div w:id="626856406">
      <w:bodyDiv w:val="1"/>
      <w:marLeft w:val="0"/>
      <w:marRight w:val="0"/>
      <w:marTop w:val="0"/>
      <w:marBottom w:val="0"/>
      <w:divBdr>
        <w:top w:val="none" w:sz="0" w:space="0" w:color="auto"/>
        <w:left w:val="none" w:sz="0" w:space="0" w:color="auto"/>
        <w:bottom w:val="none" w:sz="0" w:space="0" w:color="auto"/>
        <w:right w:val="none" w:sz="0" w:space="0" w:color="auto"/>
      </w:divBdr>
    </w:div>
    <w:div w:id="765004346">
      <w:bodyDiv w:val="1"/>
      <w:marLeft w:val="0"/>
      <w:marRight w:val="0"/>
      <w:marTop w:val="0"/>
      <w:marBottom w:val="0"/>
      <w:divBdr>
        <w:top w:val="none" w:sz="0" w:space="0" w:color="auto"/>
        <w:left w:val="none" w:sz="0" w:space="0" w:color="auto"/>
        <w:bottom w:val="none" w:sz="0" w:space="0" w:color="auto"/>
        <w:right w:val="none" w:sz="0" w:space="0" w:color="auto"/>
      </w:divBdr>
    </w:div>
    <w:div w:id="1000231766">
      <w:bodyDiv w:val="1"/>
      <w:marLeft w:val="0"/>
      <w:marRight w:val="0"/>
      <w:marTop w:val="0"/>
      <w:marBottom w:val="0"/>
      <w:divBdr>
        <w:top w:val="none" w:sz="0" w:space="0" w:color="auto"/>
        <w:left w:val="none" w:sz="0" w:space="0" w:color="auto"/>
        <w:bottom w:val="none" w:sz="0" w:space="0" w:color="auto"/>
        <w:right w:val="none" w:sz="0" w:space="0" w:color="auto"/>
      </w:divBdr>
    </w:div>
    <w:div w:id="1206716945">
      <w:bodyDiv w:val="1"/>
      <w:marLeft w:val="0"/>
      <w:marRight w:val="0"/>
      <w:marTop w:val="0"/>
      <w:marBottom w:val="0"/>
      <w:divBdr>
        <w:top w:val="none" w:sz="0" w:space="0" w:color="auto"/>
        <w:left w:val="none" w:sz="0" w:space="0" w:color="auto"/>
        <w:bottom w:val="none" w:sz="0" w:space="0" w:color="auto"/>
        <w:right w:val="none" w:sz="0" w:space="0" w:color="auto"/>
      </w:divBdr>
    </w:div>
    <w:div w:id="1373270117">
      <w:bodyDiv w:val="1"/>
      <w:marLeft w:val="0"/>
      <w:marRight w:val="0"/>
      <w:marTop w:val="0"/>
      <w:marBottom w:val="0"/>
      <w:divBdr>
        <w:top w:val="none" w:sz="0" w:space="0" w:color="auto"/>
        <w:left w:val="none" w:sz="0" w:space="0" w:color="auto"/>
        <w:bottom w:val="none" w:sz="0" w:space="0" w:color="auto"/>
        <w:right w:val="none" w:sz="0" w:space="0" w:color="auto"/>
      </w:divBdr>
    </w:div>
    <w:div w:id="1509712080">
      <w:bodyDiv w:val="1"/>
      <w:marLeft w:val="0"/>
      <w:marRight w:val="0"/>
      <w:marTop w:val="0"/>
      <w:marBottom w:val="0"/>
      <w:divBdr>
        <w:top w:val="none" w:sz="0" w:space="0" w:color="auto"/>
        <w:left w:val="none" w:sz="0" w:space="0" w:color="auto"/>
        <w:bottom w:val="none" w:sz="0" w:space="0" w:color="auto"/>
        <w:right w:val="none" w:sz="0" w:space="0" w:color="auto"/>
      </w:divBdr>
    </w:div>
    <w:div w:id="1581450875">
      <w:bodyDiv w:val="1"/>
      <w:marLeft w:val="0"/>
      <w:marRight w:val="0"/>
      <w:marTop w:val="0"/>
      <w:marBottom w:val="0"/>
      <w:divBdr>
        <w:top w:val="none" w:sz="0" w:space="0" w:color="auto"/>
        <w:left w:val="none" w:sz="0" w:space="0" w:color="auto"/>
        <w:bottom w:val="none" w:sz="0" w:space="0" w:color="auto"/>
        <w:right w:val="none" w:sz="0" w:space="0" w:color="auto"/>
      </w:divBdr>
    </w:div>
    <w:div w:id="1711950920">
      <w:bodyDiv w:val="1"/>
      <w:marLeft w:val="0"/>
      <w:marRight w:val="0"/>
      <w:marTop w:val="0"/>
      <w:marBottom w:val="0"/>
      <w:divBdr>
        <w:top w:val="none" w:sz="0" w:space="0" w:color="auto"/>
        <w:left w:val="none" w:sz="0" w:space="0" w:color="auto"/>
        <w:bottom w:val="none" w:sz="0" w:space="0" w:color="auto"/>
        <w:right w:val="none" w:sz="0" w:space="0" w:color="auto"/>
      </w:divBdr>
    </w:div>
    <w:div w:id="1809660385">
      <w:bodyDiv w:val="1"/>
      <w:marLeft w:val="0"/>
      <w:marRight w:val="0"/>
      <w:marTop w:val="0"/>
      <w:marBottom w:val="0"/>
      <w:divBdr>
        <w:top w:val="none" w:sz="0" w:space="0" w:color="auto"/>
        <w:left w:val="none" w:sz="0" w:space="0" w:color="auto"/>
        <w:bottom w:val="none" w:sz="0" w:space="0" w:color="auto"/>
        <w:right w:val="none" w:sz="0" w:space="0" w:color="auto"/>
      </w:divBdr>
    </w:div>
    <w:div w:id="1811094456">
      <w:bodyDiv w:val="1"/>
      <w:marLeft w:val="0"/>
      <w:marRight w:val="0"/>
      <w:marTop w:val="0"/>
      <w:marBottom w:val="0"/>
      <w:divBdr>
        <w:top w:val="none" w:sz="0" w:space="0" w:color="auto"/>
        <w:left w:val="none" w:sz="0" w:space="0" w:color="auto"/>
        <w:bottom w:val="none" w:sz="0" w:space="0" w:color="auto"/>
        <w:right w:val="none" w:sz="0" w:space="0" w:color="auto"/>
      </w:divBdr>
    </w:div>
    <w:div w:id="187187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799</TotalTime>
  <Pages>9</Pages>
  <Words>966</Words>
  <Characters>5512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COS30015 IT Security</vt:lpstr>
    </vt:vector>
  </TitlesOfParts>
  <Company>Swinbune University of Technology</Company>
  <LinksUpToDate>false</LinksUpToDate>
  <CharactersWithSpaces>6466</CharactersWithSpaces>
  <SharedDoc>false</SharedDoc>
  <HLinks>
    <vt:vector size="6" baseType="variant">
      <vt:variant>
        <vt:i4>4849762</vt:i4>
      </vt:variant>
      <vt:variant>
        <vt:i4>0</vt:i4>
      </vt:variant>
      <vt:variant>
        <vt:i4>0</vt:i4>
      </vt:variant>
      <vt:variant>
        <vt:i4>5</vt:i4>
      </vt:variant>
      <vt:variant>
        <vt:lpwstr>https://github.com/CySCA/CySCA2015/blob/master/corporate_network_pentest/files/chaff/assessments/Light Reading/CySCA2014_Web_Penetration_Testing.pdf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COS30015 IT Security</dc:title>
  <dc:subject/>
  <dc:creator>Faculty of ICT</dc:creator>
  <cp:keywords/>
  <cp:lastModifiedBy>ZEMING YAO</cp:lastModifiedBy>
  <cp:revision>162</cp:revision>
  <cp:lastPrinted>2019-09-23T02:10:00Z</cp:lastPrinted>
  <dcterms:created xsi:type="dcterms:W3CDTF">2024-07-28T05:20:00Z</dcterms:created>
  <dcterms:modified xsi:type="dcterms:W3CDTF">2024-09-05T12:34:00Z</dcterms:modified>
</cp:coreProperties>
</file>