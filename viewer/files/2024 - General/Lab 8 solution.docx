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A4CE1A7" w14:textId="735791C4" w:rsidR="002C2741" w:rsidRDefault="002C2741" w:rsidP="002C2741">
      <w:pPr>
        <w:pStyle w:val="Heading3"/>
      </w:pPr>
      <w:r>
        <w:rPr>
          <w:noProof/>
        </w:rPr>
        <mc:AlternateContent>
          <mc:Choice Requires="wps">
            <w:drawing>
              <wp:anchor distT="0" distB="0" distL="114300" distR="114300" simplePos="0" relativeHeight="251658240" behindDoc="0" locked="0" layoutInCell="1" allowOverlap="1" wp14:anchorId="66283232" wp14:editId="3E602F3F">
                <wp:simplePos x="0" y="0"/>
                <wp:positionH relativeFrom="column">
                  <wp:posOffset>3790315</wp:posOffset>
                </wp:positionH>
                <wp:positionV relativeFrom="paragraph">
                  <wp:posOffset>-278130</wp:posOffset>
                </wp:positionV>
                <wp:extent cx="2289175" cy="1158875"/>
                <wp:effectExtent l="8890" t="13970" r="6985" b="8255"/>
                <wp:wrapNone/>
                <wp:docPr id="327456022" name="矩形: 圆角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9175" cy="1158875"/>
                        </a:xfrm>
                        <a:prstGeom prst="roundRect">
                          <a:avLst>
                            <a:gd name="adj" fmla="val 16667"/>
                          </a:avLst>
                        </a:prstGeom>
                        <a:solidFill>
                          <a:srgbClr val="FFFFFF"/>
                        </a:solidFill>
                        <a:ln w="9525">
                          <a:solidFill>
                            <a:srgbClr val="000000"/>
                          </a:solidFill>
                          <a:round/>
                          <a:headEnd/>
                          <a:tailEnd/>
                        </a:ln>
                      </wps:spPr>
                      <wps:txbx>
                        <w:txbxContent>
                          <w:p w14:paraId="49BDA450" w14:textId="77777777" w:rsidR="002C2741" w:rsidRDefault="002C2741" w:rsidP="002C2741">
                            <w:r>
                              <w:t>You will need:</w:t>
                            </w:r>
                          </w:p>
                          <w:p w14:paraId="0B555C38" w14:textId="77777777" w:rsidR="002C2741" w:rsidRPr="009320D4" w:rsidRDefault="002C2741" w:rsidP="002C2741">
                            <w:pPr>
                              <w:rPr>
                                <w:color w:val="385623"/>
                                <w:lang w:eastAsia="zh-CN"/>
                              </w:rPr>
                            </w:pPr>
                            <w:r w:rsidRPr="00416113">
                              <w:rPr>
                                <w:color w:val="385623"/>
                              </w:rPr>
                              <w:t>A computer with internet access</w:t>
                            </w:r>
                            <w:r>
                              <w:rPr>
                                <w:rFonts w:hint="eastAsia"/>
                                <w:color w:val="385623"/>
                                <w:lang w:eastAsia="zh-CN"/>
                              </w:rPr>
                              <w:t xml:space="preserve"> to </w:t>
                            </w:r>
                            <w:proofErr w:type="spellStart"/>
                            <w:r>
                              <w:rPr>
                                <w:rFonts w:hint="eastAsia"/>
                                <w:color w:val="385623"/>
                                <w:lang w:eastAsia="zh-CN"/>
                              </w:rPr>
                              <w:t>CyberChef</w:t>
                            </w:r>
                            <w:proofErr w:type="spellEnd"/>
                            <w:r>
                              <w:rPr>
                                <w:rFonts w:hint="eastAsia"/>
                                <w:color w:val="385623"/>
                                <w:lang w:eastAsia="zh-CN"/>
                              </w:rPr>
                              <w:t xml:space="preserve"> (</w:t>
                            </w:r>
                            <w:r w:rsidRPr="001E479D">
                              <w:rPr>
                                <w:color w:val="385623"/>
                                <w:lang w:eastAsia="zh-CN"/>
                              </w:rPr>
                              <w:t>https://gchq.github.io/CyberChef/</w:t>
                            </w:r>
                            <w:r>
                              <w:rPr>
                                <w:rFonts w:hint="eastAsia"/>
                                <w:color w:val="385623"/>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283232" id="矩形: 圆角 39" o:spid="_x0000_s1026" style="position:absolute;left:0;text-align:left;margin-left:298.45pt;margin-top:-21.9pt;width:180.25pt;height:9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">
                <v:textbox>
                  <w:txbxContent>
                    <w:p w14:paraId="49BDA450" w14:textId="77777777" w:rsidR="002C2741" w:rsidRDefault="002C2741" w:rsidP="002C2741">
                      <w:r>
                        <w:t>You will need:</w:t>
                      </w:r>
                    </w:p>
                    <w:p w14:paraId="0B555C38" w14:textId="77777777" w:rsidR="002C2741" w:rsidRPr="009320D4" w:rsidRDefault="002C2741" w:rsidP="002C2741">
                      <w:pPr>
                        <w:rPr>
                          <w:color w:val="385623"/>
                          <w:lang w:eastAsia="zh-CN"/>
                        </w:rPr>
                      </w:pPr>
                      <w:r w:rsidRPr="00416113">
                        <w:rPr>
                          <w:color w:val="385623"/>
                        </w:rPr>
                        <w:t>A computer with internet access</w:t>
                      </w:r>
                      <w:r>
                        <w:rPr>
                          <w:rFonts w:hint="eastAsia"/>
                          <w:color w:val="385623"/>
                          <w:lang w:eastAsia="zh-CN"/>
                        </w:rPr>
                        <w:t xml:space="preserve"> to </w:t>
                      </w:r>
                      <w:proofErr w:type="spellStart"/>
                      <w:r>
                        <w:rPr>
                          <w:rFonts w:hint="eastAsia"/>
                          <w:color w:val="385623"/>
                          <w:lang w:eastAsia="zh-CN"/>
                        </w:rPr>
                        <w:t>CyberChef</w:t>
                      </w:r>
                      <w:proofErr w:type="spellEnd"/>
                      <w:r>
                        <w:rPr>
                          <w:rFonts w:hint="eastAsia"/>
                          <w:color w:val="385623"/>
                          <w:lang w:eastAsia="zh-CN"/>
                        </w:rPr>
                        <w:t xml:space="preserve"> (</w:t>
                      </w:r>
                      <w:r w:rsidRPr="001E479D">
                        <w:rPr>
                          <w:color w:val="385623"/>
                          <w:lang w:eastAsia="zh-CN"/>
                        </w:rPr>
                        <w:t>https://gchq.github.io/CyberChef/</w:t>
                      </w:r>
                      <w:r>
                        <w:rPr>
                          <w:rFonts w:hint="eastAsia"/>
                          <w:color w:val="385623"/>
                          <w:lang w:eastAsia="zh-CN"/>
                        </w:rPr>
                        <w:t>)</w:t>
                      </w:r>
                    </w:p>
                  </w:txbxContent>
                </v:textbox>
              </v:roundrect>
            </w:pict>
          </mc:Fallback>
        </mc:AlternateContent>
      </w:r>
      <w:r>
        <w:t>COS30015 IT Security</w:t>
      </w:r>
    </w:p>
    <w:p w14:paraId="32798C20" w14:textId="6BE8485E" w:rsidR="002C2741" w:rsidRDefault="002C2741" w:rsidP="002C2741">
      <w:pPr>
        <w:pStyle w:val="Heading3"/>
      </w:pPr>
      <w:r>
        <w:t xml:space="preserve">Lab </w:t>
      </w:r>
      <w:r w:rsidR="00932950">
        <w:t>8</w:t>
      </w:r>
      <w:r>
        <w:t xml:space="preserve"> week </w:t>
      </w:r>
      <w:r w:rsidR="00932950">
        <w:t>8</w:t>
      </w:r>
    </w:p>
    <w:p w14:paraId="7C0173E6" w14:textId="77777777" w:rsidR="002C2741" w:rsidRPr="00E52BB5" w:rsidRDefault="002C2741" w:rsidP="002C2741"/>
    <w:p w14:paraId="5EC83B4F" w14:textId="77777777" w:rsidR="002C2741" w:rsidRDefault="002C2741" w:rsidP="002C2741">
      <w:r w:rsidRPr="00E52BB5">
        <w:t xml:space="preserve">In this lab you will </w:t>
      </w:r>
      <w:r>
        <w:rPr>
          <w:rFonts w:hint="eastAsia"/>
          <w:lang w:eastAsia="zh-CN"/>
        </w:rPr>
        <w:t>do some exercises about encryption algorithms</w:t>
      </w:r>
      <w:r w:rsidRPr="00CA3B8D">
        <w:rPr>
          <w:b/>
        </w:rPr>
        <w:t xml:space="preserve">. </w:t>
      </w:r>
      <w:r w:rsidRPr="00E52BB5">
        <w:t xml:space="preserve">This lab is based on the </w:t>
      </w:r>
      <w:proofErr w:type="spellStart"/>
      <w:r>
        <w:rPr>
          <w:rFonts w:hint="eastAsia"/>
          <w:b/>
          <w:lang w:eastAsia="zh-CN"/>
        </w:rPr>
        <w:t>CyberChef</w:t>
      </w:r>
      <w:proofErr w:type="spellEnd"/>
      <w:r>
        <w:t xml:space="preserve"> (</w:t>
      </w:r>
      <w:hyperlink r:id="rId7" w:history="1">
        <w:r w:rsidRPr="001E479D">
          <w:rPr>
            <w:rStyle w:val="Hyperlink"/>
          </w:rPr>
          <w:t>https://gchq.github.io/CyberChef/</w:t>
        </w:r>
      </w:hyperlink>
      <w:r>
        <w:t>)</w:t>
      </w:r>
    </w:p>
    <w:p w14:paraId="26524CF3" w14:textId="7DA8F36B" w:rsidR="00325B61" w:rsidRDefault="00325B61" w:rsidP="002C2741"/>
    <w:p w14:paraId="4298302C" w14:textId="77777777" w:rsidR="002C2741" w:rsidRDefault="002C2741" w:rsidP="002C2741">
      <w:pPr>
        <w:pStyle w:val="Heading3"/>
      </w:pPr>
      <w:r>
        <w:t xml:space="preserve">Part 1: </w:t>
      </w:r>
      <w:r>
        <w:rPr>
          <w:rFonts w:hint="eastAsia"/>
          <w:lang w:eastAsia="zh-CN"/>
        </w:rPr>
        <w:t>Data format</w:t>
      </w:r>
    </w:p>
    <w:p w14:paraId="637CE618" w14:textId="77777777" w:rsidR="002C2741" w:rsidRDefault="002C2741" w:rsidP="002C2741">
      <w:pPr>
        <w:pStyle w:val="Quote"/>
        <w:pBdr>
          <w:top w:val="single" w:sz="4" w:space="1" w:color="000000"/>
          <w:left w:val="single" w:sz="4" w:space="4" w:color="000000"/>
          <w:bottom w:val="single" w:sz="4" w:space="1" w:color="000000"/>
          <w:right w:val="single" w:sz="4" w:space="4" w:color="000000"/>
        </w:pBdr>
        <w:shd w:val="clear" w:color="auto" w:fill="E5E5E5"/>
        <w:spacing w:before="0" w:after="0"/>
      </w:pPr>
      <w:r>
        <w:rPr>
          <w:rFonts w:hint="eastAsia"/>
          <w:lang w:val="en-AU" w:eastAsia="zh-CN"/>
        </w:rPr>
        <w:t xml:space="preserve">The following exercises are designed to complete with </w:t>
      </w:r>
      <w:proofErr w:type="spellStart"/>
      <w:r>
        <w:rPr>
          <w:rFonts w:hint="eastAsia"/>
          <w:lang w:val="en-AU" w:eastAsia="zh-CN"/>
        </w:rPr>
        <w:t>CyberChef</w:t>
      </w:r>
      <w:proofErr w:type="spellEnd"/>
      <w:r>
        <w:rPr>
          <w:rFonts w:hint="eastAsia"/>
          <w:lang w:val="en-AU" w:eastAsia="zh-CN"/>
        </w:rPr>
        <w:t>.</w:t>
      </w:r>
      <w:r>
        <w:rPr>
          <w:lang w:val="en-AU"/>
        </w:rPr>
        <w:t xml:space="preserve"> </w:t>
      </w:r>
      <w:r>
        <w:rPr>
          <w:lang w:val="en-AU"/>
        </w:rPr>
        <w:br/>
        <w:t xml:space="preserve">The goal is to </w:t>
      </w:r>
      <w:r>
        <w:rPr>
          <w:rFonts w:hint="eastAsia"/>
          <w:lang w:val="en-AU" w:eastAsia="zh-CN"/>
        </w:rPr>
        <w:t>change data format with different operations</w:t>
      </w:r>
      <w:r>
        <w:rPr>
          <w:lang w:val="en-AU"/>
        </w:rPr>
        <w:t>. We have been given the following hint:</w:t>
      </w:r>
    </w:p>
    <w:p w14:paraId="499405F4" w14:textId="5A52105A" w:rsidR="002C2741" w:rsidRPr="00CA4DA6" w:rsidRDefault="00154607" w:rsidP="00154607">
      <w:pPr>
        <w:pStyle w:val="ListParagraph"/>
        <w:ind w:left="284"/>
        <w:jc w:val="center"/>
        <w:rPr>
          <w:rFonts w:ascii="Times New Roman" w:hAnsi="Times New Roman" w:cs="Times New Roman"/>
          <w:b/>
          <w:sz w:val="24"/>
          <w:szCs w:val="24"/>
          <w:lang w:val="en-AU"/>
        </w:rPr>
      </w:pPr>
      <w:r>
        <w:rPr>
          <w:noProof/>
        </w:rPr>
        <w:drawing>
          <wp:inline distT="0" distB="0" distL="0" distR="0" wp14:anchorId="194A227E" wp14:editId="21DAC04F">
            <wp:extent cx="5274310" cy="3137535"/>
            <wp:effectExtent l="0" t="0" r="2540" b="5715"/>
            <wp:docPr id="136335410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54107" name="图片 1" descr="图形用户界面, 文本, 应用程序&#10;&#10;描述已自动生成"/>
                    <pic:cNvPicPr/>
                  </pic:nvPicPr>
                  <pic:blipFill>
                    <a:blip r:embed="rId8"/>
                    <a:stretch>
                      <a:fillRect/>
                    </a:stretch>
                  </pic:blipFill>
                  <pic:spPr>
                    <a:xfrm>
                      <a:off x="0" y="0"/>
                      <a:ext cx="5274310" cy="3137535"/>
                    </a:xfrm>
                    <a:prstGeom prst="rect">
                      <a:avLst/>
                    </a:prstGeom>
                  </pic:spPr>
                </pic:pic>
              </a:graphicData>
            </a:graphic>
          </wp:inline>
        </w:drawing>
      </w:r>
    </w:p>
    <w:p w14:paraId="1828A1C9" w14:textId="257D0911" w:rsidR="00207C12" w:rsidRPr="00207C12" w:rsidRDefault="00207C12" w:rsidP="002C2741">
      <w:pPr>
        <w:pStyle w:val="ListParagraph"/>
        <w:numPr>
          <w:ilvl w:val="0"/>
          <w:numId w:val="4"/>
        </w:numPr>
        <w:rPr>
          <w:rFonts w:ascii="Times New Roman" w:hAnsi="Times New Roman" w:cs="Times New Roman"/>
          <w:b/>
          <w:sz w:val="24"/>
          <w:szCs w:val="24"/>
          <w:lang w:val="en-AU"/>
        </w:rPr>
      </w:pPr>
      <w:r>
        <w:rPr>
          <w:rFonts w:ascii="Times New Roman" w:hAnsi="Times New Roman" w:cs="Times New Roman" w:hint="eastAsia"/>
          <w:bCs/>
          <w:sz w:val="24"/>
          <w:szCs w:val="24"/>
          <w:lang w:val="en-AU" w:eastAsia="zh-CN"/>
        </w:rPr>
        <w:t>What is Base64?</w:t>
      </w:r>
    </w:p>
    <w:p w14:paraId="2E445BA5" w14:textId="01DDE047" w:rsidR="00207C12" w:rsidRDefault="00207C12" w:rsidP="00207C12">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37F1BDA3" wp14:editId="10761EB7">
                <wp:extent cx="4324350" cy="1136650"/>
                <wp:effectExtent l="0" t="0" r="19050" b="25400"/>
                <wp:docPr id="1996408414"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22F09055" w14:textId="4EF00EFF" w:rsidR="00207C12" w:rsidRPr="00F11476" w:rsidRDefault="003B76A6" w:rsidP="00207C12">
                            <w:pPr>
                              <w:rPr>
                                <w:rFonts w:ascii="Comic Sans MS" w:hAnsi="Comic Sans MS"/>
                                <w:i/>
                                <w:color w:val="FF0000"/>
                              </w:rPr>
                            </w:pPr>
                            <w:r w:rsidRPr="003B76A6">
                              <w:rPr>
                                <w:rFonts w:ascii="Comic Sans MS" w:hAnsi="Comic Sans MS"/>
                                <w:i/>
                                <w:color w:val="FF0000"/>
                              </w:rPr>
                              <w:t>Base64 is a binary-to-text encoding scheme that represents binary data in an ASCII string format by translating it into a radix-64 representation.</w:t>
                            </w:r>
                          </w:p>
                        </w:txbxContent>
                      </wps:txbx>
                      <wps:bodyPr rot="0" vert="horz" wrap="square" lIns="91440" tIns="45720" rIns="91440" bIns="45720" anchor="t" anchorCtr="0" upright="1">
                        <a:noAutofit/>
                      </wps:bodyPr>
                    </wps:wsp>
                  </a:graphicData>
                </a:graphic>
              </wp:inline>
            </w:drawing>
          </mc:Choice>
          <mc:Fallback>
            <w:pict>
              <v:roundrect w14:anchorId="37F1BDA3" id="矩形: 圆角 38" o:spid="_x0000_s1027"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">
                <v:textbox>
                  <w:txbxContent>
                    <w:p w14:paraId="22F09055" w14:textId="4EF00EFF" w:rsidR="00207C12" w:rsidRPr="00F11476" w:rsidRDefault="003B76A6" w:rsidP="00207C12">
                      <w:pPr>
                        <w:rPr>
                          <w:rFonts w:ascii="Comic Sans MS" w:hAnsi="Comic Sans MS"/>
                          <w:i/>
                          <w:color w:val="FF0000"/>
                        </w:rPr>
                      </w:pPr>
                      <w:r w:rsidRPr="003B76A6">
                        <w:rPr>
                          <w:rFonts w:ascii="Comic Sans MS" w:hAnsi="Comic Sans MS"/>
                          <w:i/>
                          <w:color w:val="FF0000"/>
                        </w:rPr>
                        <w:t>Base64 is a binary-to-text encoding scheme that represents binary data in an ASCII string format by translating it into a radix-64 representation.</w:t>
                      </w:r>
                    </w:p>
                  </w:txbxContent>
                </v:textbox>
                <w10:anchorlock/>
              </v:roundrect>
            </w:pict>
          </mc:Fallback>
        </mc:AlternateContent>
      </w:r>
    </w:p>
    <w:p w14:paraId="6B5D974F" w14:textId="77777777" w:rsidR="00E8548B" w:rsidRDefault="00E8548B" w:rsidP="00207C12">
      <w:pPr>
        <w:pStyle w:val="ListParagraph"/>
        <w:ind w:left="644"/>
        <w:rPr>
          <w:rFonts w:ascii="Times New Roman" w:hAnsi="Times New Roman" w:cs="Times New Roman"/>
          <w:b/>
          <w:sz w:val="24"/>
          <w:szCs w:val="24"/>
          <w:lang w:val="en-AU"/>
        </w:rPr>
      </w:pPr>
    </w:p>
    <w:p w14:paraId="30A22015" w14:textId="77777777" w:rsidR="00E8548B" w:rsidRDefault="00E8548B" w:rsidP="00207C12">
      <w:pPr>
        <w:pStyle w:val="ListParagraph"/>
        <w:ind w:left="644"/>
        <w:rPr>
          <w:rFonts w:ascii="Times New Roman" w:hAnsi="Times New Roman" w:cs="Times New Roman"/>
          <w:b/>
          <w:sz w:val="24"/>
          <w:szCs w:val="24"/>
          <w:lang w:val="en-AU"/>
        </w:rPr>
      </w:pPr>
    </w:p>
    <w:p w14:paraId="100FC324" w14:textId="77777777" w:rsidR="00E8548B" w:rsidRPr="00207C12" w:rsidRDefault="00E8548B" w:rsidP="00207C12">
      <w:pPr>
        <w:pStyle w:val="ListParagraph"/>
        <w:ind w:left="644"/>
        <w:rPr>
          <w:rFonts w:ascii="Times New Roman" w:hAnsi="Times New Roman" w:cs="Times New Roman"/>
          <w:b/>
          <w:sz w:val="24"/>
          <w:szCs w:val="24"/>
          <w:lang w:val="en-AU"/>
        </w:rPr>
      </w:pPr>
    </w:p>
    <w:p w14:paraId="4EB5364F" w14:textId="22EDCEF0" w:rsidR="002C2741" w:rsidRPr="00622912" w:rsidRDefault="002C2741" w:rsidP="002C2741">
      <w:pPr>
        <w:pStyle w:val="ListParagraph"/>
        <w:numPr>
          <w:ilvl w:val="0"/>
          <w:numId w:val="4"/>
        </w:numPr>
        <w:rPr>
          <w:rFonts w:ascii="Times New Roman" w:hAnsi="Times New Roman" w:cs="Times New Roman"/>
          <w:b/>
          <w:sz w:val="24"/>
          <w:szCs w:val="24"/>
          <w:lang w:val="en-AU"/>
        </w:rPr>
      </w:pPr>
      <w:r>
        <w:rPr>
          <w:rFonts w:ascii="Times New Roman" w:hAnsi="Times New Roman" w:cs="Times New Roman" w:hint="eastAsia"/>
          <w:sz w:val="24"/>
          <w:szCs w:val="24"/>
          <w:lang w:val="en-AU" w:eastAsia="zh-CN"/>
        </w:rPr>
        <w:lastRenderedPageBreak/>
        <w:t xml:space="preserve">Choose </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To Base64</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xml:space="preserve"> as the operation method, and type </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This is a secret!</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What is the output?</w:t>
      </w:r>
      <w:r w:rsidRPr="002D1941">
        <w:rPr>
          <w:rFonts w:ascii="Times New Roman" w:hAnsi="Times New Roman" w:cs="Times New Roman"/>
          <w:sz w:val="24"/>
          <w:szCs w:val="24"/>
          <w:lang w:val="en-AU"/>
        </w:rPr>
        <w:t xml:space="preserve"> </w:t>
      </w:r>
      <w:r>
        <w:rPr>
          <w:rFonts w:ascii="Times New Roman" w:hAnsi="Times New Roman" w:cs="Times New Roman" w:hint="eastAsia"/>
          <w:sz w:val="24"/>
          <w:szCs w:val="24"/>
          <w:lang w:val="en-AU" w:eastAsia="zh-CN"/>
        </w:rPr>
        <w:t>（</w:t>
      </w:r>
      <w:r>
        <w:rPr>
          <w:rFonts w:ascii="Times New Roman" w:hAnsi="Times New Roman" w:cs="Times New Roman" w:hint="eastAsia"/>
          <w:sz w:val="24"/>
          <w:szCs w:val="24"/>
          <w:lang w:val="en-AU" w:eastAsia="zh-CN"/>
        </w:rPr>
        <w:t>No keep to change the default setting of To Bas64</w:t>
      </w:r>
      <w:r>
        <w:rPr>
          <w:rFonts w:ascii="Times New Roman" w:hAnsi="Times New Roman" w:cs="Times New Roman" w:hint="eastAsia"/>
          <w:sz w:val="24"/>
          <w:szCs w:val="24"/>
          <w:lang w:val="en-AU" w:eastAsia="zh-CN"/>
        </w:rPr>
        <w:t>）</w:t>
      </w:r>
    </w:p>
    <w:p w14:paraId="5390A047" w14:textId="59EDAEAB" w:rsidR="00622912" w:rsidRPr="00844C27" w:rsidRDefault="00622912" w:rsidP="00622912">
      <w:pPr>
        <w:pStyle w:val="ListParagraph"/>
        <w:ind w:left="644"/>
        <w:rPr>
          <w:rFonts w:ascii="Times New Roman" w:hAnsi="Times New Roman" w:cs="Times New Roman"/>
          <w:b/>
          <w:sz w:val="24"/>
          <w:szCs w:val="24"/>
          <w:lang w:val="en-AU"/>
        </w:rPr>
      </w:pPr>
      <w:r w:rsidRPr="00622912">
        <w:rPr>
          <w:rFonts w:ascii="Times New Roman" w:hAnsi="Times New Roman" w:cs="Times New Roman"/>
          <w:b/>
          <w:noProof/>
          <w:sz w:val="24"/>
          <w:szCs w:val="24"/>
          <w:lang w:val="en-AU"/>
        </w:rPr>
        <w:drawing>
          <wp:inline distT="0" distB="0" distL="0" distR="0" wp14:anchorId="0E52B9C7" wp14:editId="58CD4293">
            <wp:extent cx="4567275" cy="3091406"/>
            <wp:effectExtent l="0" t="0" r="5080" b="0"/>
            <wp:docPr id="195541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593" name="Picture 1" descr="A screenshot of a computer&#10;&#10;Description automatically generated"/>
                    <pic:cNvPicPr/>
                  </pic:nvPicPr>
                  <pic:blipFill>
                    <a:blip r:embed="rId9"/>
                    <a:stretch>
                      <a:fillRect/>
                    </a:stretch>
                  </pic:blipFill>
                  <pic:spPr>
                    <a:xfrm>
                      <a:off x="0" y="0"/>
                      <a:ext cx="4623556" cy="3129501"/>
                    </a:xfrm>
                    <a:prstGeom prst="rect">
                      <a:avLst/>
                    </a:prstGeom>
                  </pic:spPr>
                </pic:pic>
              </a:graphicData>
            </a:graphic>
          </wp:inline>
        </w:drawing>
      </w:r>
    </w:p>
    <w:p w14:paraId="18F15848" w14:textId="401A4C26" w:rsidR="002C2741" w:rsidRDefault="002C2741" w:rsidP="002C2741">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2F1A97BC" wp14:editId="3776886E">
                <wp:extent cx="3737610" cy="730885"/>
                <wp:effectExtent l="0" t="0" r="15240" b="12065"/>
                <wp:docPr id="845009334"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7610" cy="730885"/>
                        </a:xfrm>
                        <a:prstGeom prst="roundRect">
                          <a:avLst>
                            <a:gd name="adj" fmla="val 16667"/>
                          </a:avLst>
                        </a:prstGeom>
                        <a:solidFill>
                          <a:srgbClr val="FFFFFF"/>
                        </a:solidFill>
                        <a:ln w="9525">
                          <a:solidFill>
                            <a:srgbClr val="000000"/>
                          </a:solidFill>
                          <a:round/>
                          <a:headEnd/>
                          <a:tailEnd/>
                        </a:ln>
                      </wps:spPr>
                      <wps:txbx>
                        <w:txbxContent>
                          <w:p w14:paraId="64BF8AF0" w14:textId="77777777" w:rsidR="002C2741" w:rsidRPr="00F11476" w:rsidRDefault="002C2741" w:rsidP="002C2741">
                            <w:pPr>
                              <w:rPr>
                                <w:rFonts w:ascii="Comic Sans MS" w:hAnsi="Comic Sans MS"/>
                                <w:i/>
                                <w:color w:val="FF0000"/>
                              </w:rPr>
                            </w:pPr>
                            <w:proofErr w:type="spellStart"/>
                            <w:r w:rsidRPr="00F11476">
                              <w:rPr>
                                <w:rFonts w:ascii="Comic Sans MS" w:hAnsi="Comic Sans MS"/>
                                <w:i/>
                                <w:color w:val="FF0000"/>
                              </w:rPr>
                              <w:t>VGhpcyBpcyBzZWNyZXQh</w:t>
                            </w:r>
                            <w:proofErr w:type="spellEnd"/>
                          </w:p>
                        </w:txbxContent>
                      </wps:txbx>
                      <wps:bodyPr rot="0" vert="horz" wrap="square" lIns="91440" tIns="45720" rIns="91440" bIns="45720" anchor="t" anchorCtr="0" upright="1">
                        <a:noAutofit/>
                      </wps:bodyPr>
                    </wps:wsp>
                  </a:graphicData>
                </a:graphic>
              </wp:inline>
            </w:drawing>
          </mc:Choice>
          <mc:Fallback>
            <w:pict>
              <v:roundrect w14:anchorId="2F1A97BC" id="_x0000_s1028" style="width:294.3pt;height:57.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">
                <v:textbox>
                  <w:txbxContent>
                    <w:p w14:paraId="64BF8AF0" w14:textId="77777777" w:rsidR="002C2741" w:rsidRPr="00F11476" w:rsidRDefault="002C2741" w:rsidP="002C2741">
                      <w:pPr>
                        <w:rPr>
                          <w:rFonts w:ascii="Comic Sans MS" w:hAnsi="Comic Sans MS"/>
                          <w:i/>
                          <w:color w:val="FF0000"/>
                        </w:rPr>
                      </w:pPr>
                      <w:proofErr w:type="spellStart"/>
                      <w:r w:rsidRPr="00F11476">
                        <w:rPr>
                          <w:rFonts w:ascii="Comic Sans MS" w:hAnsi="Comic Sans MS"/>
                          <w:i/>
                          <w:color w:val="FF0000"/>
                        </w:rPr>
                        <w:t>VGhpcyBpcyBzZWNyZXQh</w:t>
                      </w:r>
                      <w:proofErr w:type="spellEnd"/>
                    </w:p>
                  </w:txbxContent>
                </v:textbox>
                <w10:anchorlock/>
              </v:roundrect>
            </w:pict>
          </mc:Fallback>
        </mc:AlternateContent>
      </w:r>
    </w:p>
    <w:p w14:paraId="7F3C5949" w14:textId="77777777" w:rsidR="00154607" w:rsidRPr="002B7181" w:rsidRDefault="00154607" w:rsidP="002C2741">
      <w:pPr>
        <w:pStyle w:val="ListParagraph"/>
        <w:ind w:left="644"/>
        <w:rPr>
          <w:rFonts w:ascii="Times New Roman" w:hAnsi="Times New Roman" w:cs="Times New Roman"/>
          <w:b/>
          <w:sz w:val="24"/>
          <w:szCs w:val="24"/>
          <w:lang w:val="en-AU"/>
        </w:rPr>
      </w:pPr>
    </w:p>
    <w:p w14:paraId="7DD484FD" w14:textId="77777777" w:rsidR="002C2741" w:rsidRPr="00EC7DFA" w:rsidRDefault="002C2741" w:rsidP="002C2741">
      <w:pPr>
        <w:pStyle w:val="ListParagraph"/>
        <w:numPr>
          <w:ilvl w:val="0"/>
          <w:numId w:val="4"/>
        </w:numPr>
        <w:rPr>
          <w:rFonts w:ascii="Times New Roman" w:hAnsi="Times New Roman" w:cs="Times New Roman"/>
          <w:b/>
          <w:sz w:val="24"/>
          <w:szCs w:val="24"/>
          <w:lang w:val="en-AU"/>
        </w:rPr>
      </w:pPr>
      <w:r>
        <w:rPr>
          <w:rFonts w:ascii="Times New Roman" w:hAnsi="Times New Roman" w:cs="Times New Roman" w:hint="eastAsia"/>
          <w:sz w:val="24"/>
          <w:szCs w:val="24"/>
          <w:lang w:val="en-AU" w:eastAsia="zh-CN"/>
        </w:rPr>
        <w:t xml:space="preserve">With the same input, change the Alphabet standard setting to </w:t>
      </w:r>
      <w:r>
        <w:rPr>
          <w:rFonts w:ascii="Times New Roman" w:hAnsi="Times New Roman" w:cs="Times New Roman"/>
          <w:sz w:val="24"/>
          <w:szCs w:val="24"/>
          <w:lang w:val="en-AU" w:eastAsia="zh-CN"/>
        </w:rPr>
        <w:t>“</w:t>
      </w:r>
      <w:proofErr w:type="spellStart"/>
      <w:r>
        <w:rPr>
          <w:rFonts w:ascii="Times New Roman" w:hAnsi="Times New Roman" w:cs="Times New Roman" w:hint="eastAsia"/>
          <w:sz w:val="24"/>
          <w:szCs w:val="24"/>
          <w:lang w:val="en-AU" w:eastAsia="zh-CN"/>
        </w:rPr>
        <w:t>BinHex</w:t>
      </w:r>
      <w:proofErr w:type="spellEnd"/>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What is the output?</w:t>
      </w:r>
    </w:p>
    <w:p w14:paraId="55E1211A" w14:textId="30C30BF1" w:rsidR="00EC7DFA" w:rsidRPr="00844C27" w:rsidRDefault="00EC7DFA" w:rsidP="00EC7DFA">
      <w:pPr>
        <w:pStyle w:val="ListParagraph"/>
        <w:ind w:left="644"/>
        <w:rPr>
          <w:rFonts w:ascii="Times New Roman" w:hAnsi="Times New Roman" w:cs="Times New Roman"/>
          <w:b/>
          <w:sz w:val="24"/>
          <w:szCs w:val="24"/>
          <w:lang w:val="en-AU"/>
        </w:rPr>
      </w:pPr>
      <w:r w:rsidRPr="00EC7DFA">
        <w:rPr>
          <w:rFonts w:ascii="Times New Roman" w:hAnsi="Times New Roman" w:cs="Times New Roman"/>
          <w:b/>
          <w:noProof/>
          <w:sz w:val="24"/>
          <w:szCs w:val="24"/>
          <w:lang w:val="en-AU"/>
        </w:rPr>
        <w:drawing>
          <wp:inline distT="0" distB="0" distL="0" distR="0" wp14:anchorId="45ADE12F" wp14:editId="6B3DE727">
            <wp:extent cx="4805012" cy="2799935"/>
            <wp:effectExtent l="0" t="0" r="0" b="0"/>
            <wp:docPr id="111796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64367" name="Picture 1" descr="A screenshot of a computer&#10;&#10;Description automatically generated"/>
                    <pic:cNvPicPr/>
                  </pic:nvPicPr>
                  <pic:blipFill>
                    <a:blip r:embed="rId10"/>
                    <a:stretch>
                      <a:fillRect/>
                    </a:stretch>
                  </pic:blipFill>
                  <pic:spPr>
                    <a:xfrm>
                      <a:off x="0" y="0"/>
                      <a:ext cx="4829891" cy="2814432"/>
                    </a:xfrm>
                    <a:prstGeom prst="rect">
                      <a:avLst/>
                    </a:prstGeom>
                  </pic:spPr>
                </pic:pic>
              </a:graphicData>
            </a:graphic>
          </wp:inline>
        </w:drawing>
      </w:r>
    </w:p>
    <w:p w14:paraId="1A7E4F92" w14:textId="421D8848" w:rsidR="00F86EC4" w:rsidRDefault="002C2741" w:rsidP="00154607">
      <w:pPr>
        <w:pStyle w:val="ListParagraph"/>
        <w:ind w:left="644"/>
        <w:rPr>
          <w:rFonts w:ascii="Times New Roman" w:hAnsi="Times New Roman" w:cs="Times New Roman"/>
          <w:b/>
          <w:sz w:val="24"/>
          <w:szCs w:val="24"/>
          <w:lang w:val="en-AU"/>
        </w:rPr>
      </w:pPr>
      <w:r>
        <w:rPr>
          <w:noProof/>
        </w:rPr>
        <w:lastRenderedPageBreak/>
        <mc:AlternateContent>
          <mc:Choice Requires="wps">
            <w:drawing>
              <wp:inline distT="0" distB="0" distL="0" distR="0" wp14:anchorId="2A3BCC88" wp14:editId="1B9163B7">
                <wp:extent cx="3731260" cy="671830"/>
                <wp:effectExtent l="0" t="0" r="21590" b="13970"/>
                <wp:docPr id="1107875127"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2341F4AD" w14:textId="77777777" w:rsidR="002C2741" w:rsidRPr="00F11476" w:rsidRDefault="002C2741" w:rsidP="002C2741">
                            <w:pPr>
                              <w:rPr>
                                <w:rFonts w:ascii="Comic Sans MS" w:hAnsi="Comic Sans MS"/>
                                <w:i/>
                                <w:color w:val="FF0000"/>
                              </w:rPr>
                            </w:pPr>
                            <w:r w:rsidRPr="00F11476">
                              <w:rPr>
                                <w:rFonts w:ascii="Comic Sans MS" w:hAnsi="Comic Sans MS"/>
                                <w:i/>
                                <w:color w:val="FF0000"/>
                              </w:rPr>
                              <w:t>9'KTFb"TFb"cC@0bCA3K</w:t>
                            </w:r>
                          </w:p>
                        </w:txbxContent>
                      </wps:txbx>
                      <wps:bodyPr rot="0" vert="horz" wrap="square" lIns="91440" tIns="45720" rIns="91440" bIns="45720" anchor="t" anchorCtr="0" upright="1">
                        <a:noAutofit/>
                      </wps:bodyPr>
                    </wps:wsp>
                  </a:graphicData>
                </a:graphic>
              </wp:inline>
            </w:drawing>
          </mc:Choice>
          <mc:Fallback>
            <w:pict>
              <v:roundrect w14:anchorId="2A3BCC88" id="矩形: 圆角 37" o:spid="_x0000_s1029"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">
                <v:textbox>
                  <w:txbxContent>
                    <w:p w14:paraId="2341F4AD" w14:textId="77777777" w:rsidR="002C2741" w:rsidRPr="00F11476" w:rsidRDefault="002C2741" w:rsidP="002C2741">
                      <w:pPr>
                        <w:rPr>
                          <w:rFonts w:ascii="Comic Sans MS" w:hAnsi="Comic Sans MS"/>
                          <w:i/>
                          <w:color w:val="FF0000"/>
                        </w:rPr>
                      </w:pPr>
                      <w:r w:rsidRPr="00F11476">
                        <w:rPr>
                          <w:rFonts w:ascii="Comic Sans MS" w:hAnsi="Comic Sans MS"/>
                          <w:i/>
                          <w:color w:val="FF0000"/>
                        </w:rPr>
                        <w:t>9'KTFb"TFb"cC@0bCA3K</w:t>
                      </w:r>
                    </w:p>
                  </w:txbxContent>
                </v:textbox>
                <w10:anchorlock/>
              </v:roundrect>
            </w:pict>
          </mc:Fallback>
        </mc:AlternateContent>
      </w:r>
    </w:p>
    <w:p w14:paraId="1219D2BC" w14:textId="77777777" w:rsidR="00154607" w:rsidRPr="00154607" w:rsidRDefault="00154607" w:rsidP="00154607">
      <w:pPr>
        <w:pStyle w:val="ListParagraph"/>
        <w:ind w:left="644"/>
        <w:rPr>
          <w:rFonts w:ascii="Times New Roman" w:hAnsi="Times New Roman" w:cs="Times New Roman"/>
          <w:b/>
          <w:sz w:val="24"/>
          <w:szCs w:val="24"/>
          <w:lang w:val="en-AU"/>
        </w:rPr>
      </w:pPr>
    </w:p>
    <w:p w14:paraId="509D39E3" w14:textId="03F17B39" w:rsidR="00F86EC4" w:rsidRDefault="00F86EC4" w:rsidP="002C2741">
      <w:pPr>
        <w:pStyle w:val="ListParagraph"/>
        <w:numPr>
          <w:ilvl w:val="0"/>
          <w:numId w:val="4"/>
        </w:numPr>
        <w:rPr>
          <w:rFonts w:ascii="Times New Roman" w:hAnsi="Times New Roman" w:cs="Times New Roman"/>
          <w:sz w:val="24"/>
          <w:szCs w:val="24"/>
          <w:lang w:val="en-AU" w:eastAsia="zh-CN"/>
        </w:rPr>
      </w:pPr>
      <w:r w:rsidRPr="00CE662A">
        <w:rPr>
          <w:rFonts w:ascii="Times New Roman" w:hAnsi="Times New Roman" w:cs="Times New Roman" w:hint="eastAsia"/>
          <w:sz w:val="24"/>
          <w:szCs w:val="24"/>
          <w:lang w:val="en-AU" w:eastAsia="zh-CN"/>
        </w:rPr>
        <w:t xml:space="preserve">Keep the </w:t>
      </w:r>
      <w:r w:rsidR="00185847" w:rsidRPr="00CE662A">
        <w:rPr>
          <w:rFonts w:ascii="Times New Roman" w:hAnsi="Times New Roman" w:cs="Times New Roman" w:hint="eastAsia"/>
          <w:sz w:val="24"/>
          <w:szCs w:val="24"/>
          <w:lang w:val="en-AU" w:eastAsia="zh-CN"/>
        </w:rPr>
        <w:t xml:space="preserve">operation and output above, what should we do to </w:t>
      </w:r>
      <w:r w:rsidR="00A37294" w:rsidRPr="00CE662A">
        <w:rPr>
          <w:rFonts w:ascii="Times New Roman" w:hAnsi="Times New Roman" w:cs="Times New Roman" w:hint="eastAsia"/>
          <w:sz w:val="24"/>
          <w:szCs w:val="24"/>
          <w:lang w:val="en-AU" w:eastAsia="zh-CN"/>
        </w:rPr>
        <w:t xml:space="preserve">recover and output the </w:t>
      </w:r>
      <w:r w:rsidR="00A37294" w:rsidRPr="00CE662A">
        <w:rPr>
          <w:rFonts w:ascii="Times New Roman" w:hAnsi="Times New Roman" w:cs="Times New Roman"/>
          <w:sz w:val="24"/>
          <w:szCs w:val="24"/>
          <w:lang w:val="en-AU" w:eastAsia="zh-CN"/>
        </w:rPr>
        <w:t>aforementioned</w:t>
      </w:r>
      <w:r w:rsidR="00A37294" w:rsidRPr="00CE662A">
        <w:rPr>
          <w:rFonts w:ascii="Times New Roman" w:hAnsi="Times New Roman" w:cs="Times New Roman" w:hint="eastAsia"/>
          <w:sz w:val="24"/>
          <w:szCs w:val="24"/>
          <w:lang w:val="en-AU" w:eastAsia="zh-CN"/>
        </w:rPr>
        <w:t xml:space="preserve"> input</w:t>
      </w:r>
      <w:r w:rsidR="00CE662A" w:rsidRPr="00CE662A">
        <w:rPr>
          <w:rFonts w:ascii="Times New Roman" w:hAnsi="Times New Roman" w:cs="Times New Roman" w:hint="eastAsia"/>
          <w:sz w:val="24"/>
          <w:szCs w:val="24"/>
          <w:lang w:val="en-AU" w:eastAsia="zh-CN"/>
        </w:rPr>
        <w:t xml:space="preserve"> </w:t>
      </w:r>
      <w:r w:rsidR="00CE662A">
        <w:rPr>
          <w:rFonts w:ascii="Times New Roman" w:hAnsi="Times New Roman" w:cs="Times New Roman"/>
          <w:sz w:val="24"/>
          <w:szCs w:val="24"/>
          <w:lang w:val="en-AU" w:eastAsia="zh-CN"/>
        </w:rPr>
        <w:t>“</w:t>
      </w:r>
      <w:r w:rsidR="00CE662A">
        <w:rPr>
          <w:rFonts w:ascii="Times New Roman" w:hAnsi="Times New Roman" w:cs="Times New Roman" w:hint="eastAsia"/>
          <w:sz w:val="24"/>
          <w:szCs w:val="24"/>
          <w:lang w:val="en-AU" w:eastAsia="zh-CN"/>
        </w:rPr>
        <w:t>This is a secret!</w:t>
      </w:r>
      <w:proofErr w:type="gramStart"/>
      <w:r w:rsidR="00CE662A">
        <w:rPr>
          <w:rFonts w:ascii="Times New Roman" w:hAnsi="Times New Roman" w:cs="Times New Roman"/>
          <w:sz w:val="24"/>
          <w:szCs w:val="24"/>
          <w:lang w:val="en-AU" w:eastAsia="zh-CN"/>
        </w:rPr>
        <w:t>”</w:t>
      </w:r>
      <w:r w:rsidR="00CE662A">
        <w:rPr>
          <w:rFonts w:ascii="Times New Roman" w:hAnsi="Times New Roman" w:cs="Times New Roman" w:hint="eastAsia"/>
          <w:sz w:val="24"/>
          <w:szCs w:val="24"/>
          <w:lang w:val="en-AU" w:eastAsia="zh-CN"/>
        </w:rPr>
        <w:t xml:space="preserve"> </w:t>
      </w:r>
      <w:r w:rsidR="00A37294" w:rsidRPr="00CE662A">
        <w:rPr>
          <w:rFonts w:ascii="Times New Roman" w:hAnsi="Times New Roman" w:cs="Times New Roman" w:hint="eastAsia"/>
          <w:sz w:val="24"/>
          <w:szCs w:val="24"/>
          <w:lang w:val="en-AU" w:eastAsia="zh-CN"/>
        </w:rPr>
        <w:t>?</w:t>
      </w:r>
      <w:proofErr w:type="gramEnd"/>
    </w:p>
    <w:p w14:paraId="39F279FF" w14:textId="57F90B10" w:rsidR="00CE662A" w:rsidRDefault="00CE662A" w:rsidP="00CE662A">
      <w:pPr>
        <w:pStyle w:val="ListParagraph"/>
        <w:ind w:left="644"/>
        <w:rPr>
          <w:rFonts w:ascii="Times New Roman" w:hAnsi="Times New Roman" w:cs="Times New Roman"/>
          <w:sz w:val="24"/>
          <w:szCs w:val="24"/>
          <w:lang w:val="en-AU" w:eastAsia="zh-CN"/>
        </w:rPr>
      </w:pPr>
      <w:r>
        <w:rPr>
          <w:noProof/>
        </w:rPr>
        <mc:AlternateContent>
          <mc:Choice Requires="wps">
            <w:drawing>
              <wp:inline distT="0" distB="0" distL="0" distR="0" wp14:anchorId="082A56C8" wp14:editId="5B4FF4B2">
                <wp:extent cx="3731260" cy="671830"/>
                <wp:effectExtent l="0" t="0" r="21590" b="13970"/>
                <wp:docPr id="846365296"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263EF2E5" w14:textId="7834920D" w:rsidR="00CE662A" w:rsidRPr="008E5B81" w:rsidRDefault="00CE662A" w:rsidP="00CE662A">
                            <w:pPr>
                              <w:rPr>
                                <w:rFonts w:ascii="Comic Sans MS" w:hAnsi="Comic Sans MS"/>
                                <w:i/>
                                <w:color w:val="FF0000"/>
                                <w:lang w:eastAsia="zh-CN"/>
                              </w:rPr>
                            </w:pPr>
                            <w:r>
                              <w:rPr>
                                <w:rFonts w:ascii="Comic Sans MS" w:hAnsi="Comic Sans MS" w:hint="eastAsia"/>
                                <w:i/>
                                <w:color w:val="FF0000"/>
                                <w:lang w:eastAsia="zh-CN"/>
                              </w:rPr>
                              <w:t xml:space="preserve">Add the operation </w:t>
                            </w:r>
                            <w:r>
                              <w:rPr>
                                <w:rFonts w:ascii="Comic Sans MS" w:hAnsi="Comic Sans MS"/>
                                <w:i/>
                                <w:color w:val="FF0000"/>
                                <w:lang w:eastAsia="zh-CN"/>
                              </w:rPr>
                              <w:t>“</w:t>
                            </w:r>
                            <w:r>
                              <w:rPr>
                                <w:rFonts w:ascii="Comic Sans MS" w:hAnsi="Comic Sans MS" w:hint="eastAsia"/>
                                <w:i/>
                                <w:color w:val="FF0000"/>
                                <w:lang w:eastAsia="zh-CN"/>
                              </w:rPr>
                              <w:t>From Base64</w:t>
                            </w:r>
                            <w:r>
                              <w:rPr>
                                <w:rFonts w:ascii="Comic Sans MS" w:hAnsi="Comic Sans MS"/>
                                <w:i/>
                                <w:color w:val="FF0000"/>
                                <w:lang w:eastAsia="zh-CN"/>
                              </w:rPr>
                              <w:t>”</w:t>
                            </w:r>
                            <w:r>
                              <w:rPr>
                                <w:rFonts w:ascii="Comic Sans MS" w:hAnsi="Comic Sans MS" w:hint="eastAsia"/>
                                <w:i/>
                                <w:color w:val="FF0000"/>
                                <w:lang w:eastAsia="zh-CN"/>
                              </w:rPr>
                              <w:t xml:space="preserve"> and choose</w:t>
                            </w:r>
                            <w:r w:rsidR="008E5B81">
                              <w:rPr>
                                <w:rFonts w:ascii="Comic Sans MS" w:hAnsi="Comic Sans MS" w:hint="eastAsia"/>
                                <w:i/>
                                <w:color w:val="FF0000"/>
                                <w:lang w:eastAsia="zh-CN"/>
                              </w:rPr>
                              <w:t xml:space="preserve"> </w:t>
                            </w:r>
                            <w:r w:rsidR="008E5B81">
                              <w:rPr>
                                <w:rFonts w:ascii="Comic Sans MS" w:hAnsi="Comic Sans MS"/>
                                <w:i/>
                                <w:color w:val="FF0000"/>
                                <w:lang w:eastAsia="zh-CN"/>
                              </w:rPr>
                              <w:t>“</w:t>
                            </w:r>
                            <w:proofErr w:type="spellStart"/>
                            <w:r w:rsidR="008E5B81">
                              <w:rPr>
                                <w:rFonts w:ascii="Comic Sans MS" w:hAnsi="Comic Sans MS" w:hint="eastAsia"/>
                                <w:i/>
                                <w:color w:val="FF0000"/>
                                <w:lang w:eastAsia="zh-CN"/>
                              </w:rPr>
                              <w:t>BinHex</w:t>
                            </w:r>
                            <w:proofErr w:type="spellEnd"/>
                            <w:r w:rsidR="008E5B81">
                              <w:rPr>
                                <w:rFonts w:ascii="Comic Sans MS" w:hAnsi="Comic Sans MS"/>
                                <w:i/>
                                <w:color w:val="FF0000"/>
                                <w:lang w:eastAsia="zh-CN"/>
                              </w:rPr>
                              <w:t>”</w:t>
                            </w:r>
                            <w:r w:rsidR="008E5B81">
                              <w:rPr>
                                <w:rFonts w:ascii="Comic Sans MS" w:hAnsi="Comic Sans MS" w:hint="eastAsia"/>
                                <w:i/>
                                <w:color w:val="FF0000"/>
                                <w:lang w:eastAsia="zh-CN"/>
                              </w:rPr>
                              <w:t xml:space="preserve"> as the alphabet parameter.</w:t>
                            </w:r>
                          </w:p>
                        </w:txbxContent>
                      </wps:txbx>
                      <wps:bodyPr rot="0" vert="horz" wrap="square" lIns="91440" tIns="45720" rIns="91440" bIns="45720" anchor="t" anchorCtr="0" upright="1">
                        <a:noAutofit/>
                      </wps:bodyPr>
                    </wps:wsp>
                  </a:graphicData>
                </a:graphic>
              </wp:inline>
            </w:drawing>
          </mc:Choice>
          <mc:Fallback>
            <w:pict>
              <v:roundrect w14:anchorId="082A56C8" id="_x0000_s1030"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">
                <v:textbox>
                  <w:txbxContent>
                    <w:p w14:paraId="263EF2E5" w14:textId="7834920D" w:rsidR="00CE662A" w:rsidRPr="008E5B81" w:rsidRDefault="00CE662A" w:rsidP="00CE662A">
                      <w:pPr>
                        <w:rPr>
                          <w:rFonts w:ascii="Comic Sans MS" w:hAnsi="Comic Sans MS"/>
                          <w:i/>
                          <w:color w:val="FF0000"/>
                          <w:lang w:eastAsia="zh-CN"/>
                        </w:rPr>
                      </w:pPr>
                      <w:r>
                        <w:rPr>
                          <w:rFonts w:ascii="Comic Sans MS" w:hAnsi="Comic Sans MS" w:hint="eastAsia"/>
                          <w:i/>
                          <w:color w:val="FF0000"/>
                          <w:lang w:eastAsia="zh-CN"/>
                        </w:rPr>
                        <w:t xml:space="preserve">Add the operation </w:t>
                      </w:r>
                      <w:r>
                        <w:rPr>
                          <w:rFonts w:ascii="Comic Sans MS" w:hAnsi="Comic Sans MS"/>
                          <w:i/>
                          <w:color w:val="FF0000"/>
                          <w:lang w:eastAsia="zh-CN"/>
                        </w:rPr>
                        <w:t>“</w:t>
                      </w:r>
                      <w:r>
                        <w:rPr>
                          <w:rFonts w:ascii="Comic Sans MS" w:hAnsi="Comic Sans MS" w:hint="eastAsia"/>
                          <w:i/>
                          <w:color w:val="FF0000"/>
                          <w:lang w:eastAsia="zh-CN"/>
                        </w:rPr>
                        <w:t>From Base64</w:t>
                      </w:r>
                      <w:r>
                        <w:rPr>
                          <w:rFonts w:ascii="Comic Sans MS" w:hAnsi="Comic Sans MS"/>
                          <w:i/>
                          <w:color w:val="FF0000"/>
                          <w:lang w:eastAsia="zh-CN"/>
                        </w:rPr>
                        <w:t>”</w:t>
                      </w:r>
                      <w:r>
                        <w:rPr>
                          <w:rFonts w:ascii="Comic Sans MS" w:hAnsi="Comic Sans MS" w:hint="eastAsia"/>
                          <w:i/>
                          <w:color w:val="FF0000"/>
                          <w:lang w:eastAsia="zh-CN"/>
                        </w:rPr>
                        <w:t xml:space="preserve"> and choose</w:t>
                      </w:r>
                      <w:r w:rsidR="008E5B81">
                        <w:rPr>
                          <w:rFonts w:ascii="Comic Sans MS" w:hAnsi="Comic Sans MS" w:hint="eastAsia"/>
                          <w:i/>
                          <w:color w:val="FF0000"/>
                          <w:lang w:eastAsia="zh-CN"/>
                        </w:rPr>
                        <w:t xml:space="preserve"> </w:t>
                      </w:r>
                      <w:r w:rsidR="008E5B81">
                        <w:rPr>
                          <w:rFonts w:ascii="Comic Sans MS" w:hAnsi="Comic Sans MS"/>
                          <w:i/>
                          <w:color w:val="FF0000"/>
                          <w:lang w:eastAsia="zh-CN"/>
                        </w:rPr>
                        <w:t>“</w:t>
                      </w:r>
                      <w:proofErr w:type="spellStart"/>
                      <w:r w:rsidR="008E5B81">
                        <w:rPr>
                          <w:rFonts w:ascii="Comic Sans MS" w:hAnsi="Comic Sans MS" w:hint="eastAsia"/>
                          <w:i/>
                          <w:color w:val="FF0000"/>
                          <w:lang w:eastAsia="zh-CN"/>
                        </w:rPr>
                        <w:t>BinHex</w:t>
                      </w:r>
                      <w:proofErr w:type="spellEnd"/>
                      <w:r w:rsidR="008E5B81">
                        <w:rPr>
                          <w:rFonts w:ascii="Comic Sans MS" w:hAnsi="Comic Sans MS"/>
                          <w:i/>
                          <w:color w:val="FF0000"/>
                          <w:lang w:eastAsia="zh-CN"/>
                        </w:rPr>
                        <w:t>”</w:t>
                      </w:r>
                      <w:r w:rsidR="008E5B81">
                        <w:rPr>
                          <w:rFonts w:ascii="Comic Sans MS" w:hAnsi="Comic Sans MS" w:hint="eastAsia"/>
                          <w:i/>
                          <w:color w:val="FF0000"/>
                          <w:lang w:eastAsia="zh-CN"/>
                        </w:rPr>
                        <w:t xml:space="preserve"> as the alphabet parameter.</w:t>
                      </w:r>
                    </w:p>
                  </w:txbxContent>
                </v:textbox>
                <w10:anchorlock/>
              </v:roundrect>
            </w:pict>
          </mc:Fallback>
        </mc:AlternateContent>
      </w:r>
    </w:p>
    <w:p w14:paraId="235C69C5" w14:textId="77777777" w:rsidR="00154607" w:rsidRPr="00CE662A" w:rsidRDefault="00154607" w:rsidP="00CE662A">
      <w:pPr>
        <w:pStyle w:val="ListParagraph"/>
        <w:ind w:left="644"/>
        <w:rPr>
          <w:rFonts w:ascii="Times New Roman" w:hAnsi="Times New Roman" w:cs="Times New Roman"/>
          <w:sz w:val="24"/>
          <w:szCs w:val="24"/>
          <w:lang w:val="en-AU" w:eastAsia="zh-CN"/>
        </w:rPr>
      </w:pPr>
    </w:p>
    <w:p w14:paraId="38BE4EBB" w14:textId="1DCBD371" w:rsidR="002C2741" w:rsidRPr="00B94A6D" w:rsidRDefault="002C2741" w:rsidP="002C2741">
      <w:pPr>
        <w:pStyle w:val="ListParagraph"/>
        <w:numPr>
          <w:ilvl w:val="0"/>
          <w:numId w:val="4"/>
        </w:numPr>
        <w:rPr>
          <w:rFonts w:ascii="Times New Roman" w:hAnsi="Times New Roman" w:cs="Times New Roman"/>
          <w:b/>
          <w:i/>
          <w:color w:val="385623"/>
          <w:sz w:val="24"/>
          <w:szCs w:val="24"/>
          <w:lang w:val="en-AU"/>
        </w:rPr>
      </w:pPr>
      <w:r>
        <w:rPr>
          <w:rFonts w:ascii="Times New Roman" w:hAnsi="Times New Roman" w:cs="Times New Roman" w:hint="eastAsia"/>
          <w:sz w:val="24"/>
          <w:szCs w:val="24"/>
          <w:lang w:val="en-AU" w:eastAsia="zh-CN"/>
        </w:rPr>
        <w:t xml:space="preserve">Remove </w:t>
      </w:r>
      <w:r w:rsidR="00E13482">
        <w:rPr>
          <w:rFonts w:ascii="Times New Roman" w:hAnsi="Times New Roman" w:cs="Times New Roman" w:hint="eastAsia"/>
          <w:sz w:val="24"/>
          <w:szCs w:val="24"/>
          <w:lang w:val="en-AU" w:eastAsia="zh-CN"/>
        </w:rPr>
        <w:t>all the</w:t>
      </w:r>
      <w:r>
        <w:rPr>
          <w:rFonts w:ascii="Times New Roman" w:hAnsi="Times New Roman" w:cs="Times New Roman" w:hint="eastAsia"/>
          <w:sz w:val="24"/>
          <w:szCs w:val="24"/>
          <w:lang w:val="en-AU" w:eastAsia="zh-CN"/>
        </w:rPr>
        <w:t xml:space="preserve"> operation</w:t>
      </w:r>
      <w:r w:rsidR="00E13482">
        <w:rPr>
          <w:rFonts w:ascii="Times New Roman" w:hAnsi="Times New Roman" w:cs="Times New Roman" w:hint="eastAsia"/>
          <w:sz w:val="24"/>
          <w:szCs w:val="24"/>
          <w:lang w:val="en-AU" w:eastAsia="zh-CN"/>
        </w:rPr>
        <w:t>s</w:t>
      </w:r>
      <w:r>
        <w:rPr>
          <w:rFonts w:ascii="Times New Roman" w:hAnsi="Times New Roman" w:cs="Times New Roman" w:hint="eastAsia"/>
          <w:sz w:val="24"/>
          <w:szCs w:val="24"/>
          <w:lang w:val="en-AU" w:eastAsia="zh-CN"/>
        </w:rPr>
        <w:t xml:space="preserve">, choose the </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From Base64</w:t>
      </w:r>
      <w:r>
        <w:rPr>
          <w:rFonts w:ascii="Times New Roman" w:hAnsi="Times New Roman" w:cs="Times New Roman"/>
          <w:sz w:val="24"/>
          <w:szCs w:val="24"/>
          <w:lang w:val="en-AU" w:eastAsia="zh-CN"/>
        </w:rPr>
        <w:t>”</w:t>
      </w:r>
      <w:r w:rsidR="003517F0">
        <w:rPr>
          <w:rFonts w:ascii="Times New Roman" w:hAnsi="Times New Roman" w:cs="Times New Roman" w:hint="eastAsia"/>
          <w:sz w:val="24"/>
          <w:szCs w:val="24"/>
          <w:lang w:val="en-AU" w:eastAsia="zh-CN"/>
        </w:rPr>
        <w:t xml:space="preserve"> </w:t>
      </w:r>
      <w:r>
        <w:rPr>
          <w:rFonts w:ascii="Times New Roman" w:hAnsi="Times New Roman" w:cs="Times New Roman" w:hint="eastAsia"/>
          <w:sz w:val="24"/>
          <w:szCs w:val="24"/>
          <w:lang w:val="en-AU" w:eastAsia="zh-CN"/>
        </w:rPr>
        <w:t xml:space="preserve">operation. Input </w:t>
      </w:r>
      <w:r>
        <w:rPr>
          <w:rFonts w:ascii="Times New Roman" w:hAnsi="Times New Roman" w:cs="Times New Roman"/>
          <w:sz w:val="24"/>
          <w:szCs w:val="24"/>
          <w:lang w:val="en-AU" w:eastAsia="zh-CN"/>
        </w:rPr>
        <w:t>“</w:t>
      </w:r>
      <w:r w:rsidRPr="00F11476">
        <w:rPr>
          <w:rFonts w:ascii="Times New Roman" w:hAnsi="Times New Roman" w:cs="Times New Roman"/>
          <w:sz w:val="24"/>
          <w:szCs w:val="24"/>
          <w:lang w:val="en-AU" w:eastAsia="zh-CN"/>
        </w:rPr>
        <w:t>aGVsbG8=</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what is the output?</w:t>
      </w:r>
    </w:p>
    <w:p w14:paraId="751424AC" w14:textId="75CD8BD4" w:rsidR="00B94A6D" w:rsidRPr="000327E8" w:rsidRDefault="00B94A6D" w:rsidP="00B94A6D">
      <w:pPr>
        <w:pStyle w:val="ListParagraph"/>
        <w:ind w:left="644"/>
        <w:rPr>
          <w:rFonts w:ascii="Times New Roman" w:hAnsi="Times New Roman" w:cs="Times New Roman"/>
          <w:b/>
          <w:i/>
          <w:color w:val="385623"/>
          <w:sz w:val="24"/>
          <w:szCs w:val="24"/>
          <w:lang w:val="en-AU"/>
        </w:rPr>
      </w:pPr>
      <w:r w:rsidRPr="00B94A6D">
        <w:rPr>
          <w:rFonts w:ascii="Times New Roman" w:hAnsi="Times New Roman" w:cs="Times New Roman"/>
          <w:b/>
          <w:i/>
          <w:noProof/>
          <w:color w:val="385623"/>
          <w:sz w:val="24"/>
          <w:szCs w:val="24"/>
          <w:lang w:val="en-AU"/>
        </w:rPr>
        <w:drawing>
          <wp:inline distT="0" distB="0" distL="0" distR="0" wp14:anchorId="697A2F9C" wp14:editId="786D9105">
            <wp:extent cx="5274310" cy="2994660"/>
            <wp:effectExtent l="0" t="0" r="0" b="2540"/>
            <wp:docPr id="45206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61034" name="Picture 1" descr="A screenshot of a computer&#10;&#10;Description automatically generated"/>
                    <pic:cNvPicPr/>
                  </pic:nvPicPr>
                  <pic:blipFill>
                    <a:blip r:embed="rId11"/>
                    <a:stretch>
                      <a:fillRect/>
                    </a:stretch>
                  </pic:blipFill>
                  <pic:spPr>
                    <a:xfrm>
                      <a:off x="0" y="0"/>
                      <a:ext cx="5274310" cy="2994660"/>
                    </a:xfrm>
                    <a:prstGeom prst="rect">
                      <a:avLst/>
                    </a:prstGeom>
                  </pic:spPr>
                </pic:pic>
              </a:graphicData>
            </a:graphic>
          </wp:inline>
        </w:drawing>
      </w:r>
    </w:p>
    <w:p w14:paraId="631AE295" w14:textId="6CB7D3D8" w:rsidR="000327E8" w:rsidRPr="000327E8" w:rsidRDefault="00000C1E" w:rsidP="00000C1E">
      <w:pPr>
        <w:ind w:left="644"/>
        <w:rPr>
          <w:b/>
          <w:i/>
          <w:color w:val="385623"/>
        </w:rPr>
      </w:pPr>
      <w:r>
        <w:rPr>
          <w:noProof/>
        </w:rPr>
        <mc:AlternateContent>
          <mc:Choice Requires="wps">
            <w:drawing>
              <wp:inline distT="0" distB="0" distL="0" distR="0" wp14:anchorId="6346EB98" wp14:editId="32C9163D">
                <wp:extent cx="3731260" cy="671830"/>
                <wp:effectExtent l="0" t="0" r="21590" b="13970"/>
                <wp:docPr id="1095080629"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500F0ECE" w14:textId="7B0B78E6" w:rsidR="00000C1E" w:rsidRPr="00F11476" w:rsidRDefault="00000C1E" w:rsidP="00000C1E">
                            <w:pPr>
                              <w:rPr>
                                <w:rFonts w:ascii="Comic Sans MS" w:hAnsi="Comic Sans MS"/>
                                <w:i/>
                                <w:color w:val="FF0000"/>
                                <w:lang w:eastAsia="zh-CN"/>
                              </w:rPr>
                            </w:pPr>
                            <w:r>
                              <w:rPr>
                                <w:rFonts w:ascii="Comic Sans MS" w:hAnsi="Comic Sans MS" w:hint="eastAsia"/>
                                <w:i/>
                                <w:color w:val="FF0000"/>
                                <w:lang w:eastAsia="zh-CN"/>
                              </w:rPr>
                              <w:t>hello</w:t>
                            </w:r>
                          </w:p>
                        </w:txbxContent>
                      </wps:txbx>
                      <wps:bodyPr rot="0" vert="horz" wrap="square" lIns="91440" tIns="45720" rIns="91440" bIns="45720" anchor="t" anchorCtr="0" upright="1">
                        <a:noAutofit/>
                      </wps:bodyPr>
                    </wps:wsp>
                  </a:graphicData>
                </a:graphic>
              </wp:inline>
            </w:drawing>
          </mc:Choice>
          <mc:Fallback>
            <w:pict>
              <v:roundrect w14:anchorId="6346EB98" id="_x0000_s1031"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">
                <v:textbox>
                  <w:txbxContent>
                    <w:p w14:paraId="500F0ECE" w14:textId="7B0B78E6" w:rsidR="00000C1E" w:rsidRPr="00F11476" w:rsidRDefault="00000C1E" w:rsidP="00000C1E">
                      <w:pPr>
                        <w:rPr>
                          <w:rFonts w:ascii="Comic Sans MS" w:hAnsi="Comic Sans MS"/>
                          <w:i/>
                          <w:color w:val="FF0000"/>
                          <w:lang w:eastAsia="zh-CN"/>
                        </w:rPr>
                      </w:pPr>
                      <w:r>
                        <w:rPr>
                          <w:rFonts w:ascii="Comic Sans MS" w:hAnsi="Comic Sans MS" w:hint="eastAsia"/>
                          <w:i/>
                          <w:color w:val="FF0000"/>
                          <w:lang w:eastAsia="zh-CN"/>
                        </w:rPr>
                        <w:t>hello</w:t>
                      </w:r>
                    </w:p>
                  </w:txbxContent>
                </v:textbox>
                <w10:anchorlock/>
              </v:roundrect>
            </w:pict>
          </mc:Fallback>
        </mc:AlternateContent>
      </w:r>
    </w:p>
    <w:p w14:paraId="4FA50E96" w14:textId="77777777" w:rsidR="00B94A6D" w:rsidRDefault="00B94A6D" w:rsidP="00000C1E">
      <w:pPr>
        <w:rPr>
          <w:lang w:eastAsia="zh-CN"/>
        </w:rPr>
      </w:pPr>
    </w:p>
    <w:p w14:paraId="36F9C2F6" w14:textId="77777777" w:rsidR="001574BD" w:rsidRDefault="001574BD" w:rsidP="00000C1E">
      <w:pPr>
        <w:rPr>
          <w:lang w:eastAsia="zh-CN"/>
        </w:rPr>
      </w:pPr>
    </w:p>
    <w:p w14:paraId="27BEA5A8" w14:textId="77777777" w:rsidR="001574BD" w:rsidRDefault="001574BD" w:rsidP="00000C1E">
      <w:pPr>
        <w:rPr>
          <w:lang w:eastAsia="zh-CN"/>
        </w:rPr>
      </w:pPr>
    </w:p>
    <w:p w14:paraId="26D6F793" w14:textId="77777777" w:rsidR="001574BD" w:rsidRDefault="001574BD" w:rsidP="00000C1E">
      <w:pPr>
        <w:rPr>
          <w:lang w:eastAsia="zh-CN"/>
        </w:rPr>
      </w:pPr>
    </w:p>
    <w:p w14:paraId="1ADB86CB" w14:textId="77777777" w:rsidR="001574BD" w:rsidRDefault="001574BD" w:rsidP="00000C1E">
      <w:pPr>
        <w:rPr>
          <w:lang w:eastAsia="zh-CN"/>
        </w:rPr>
      </w:pPr>
    </w:p>
    <w:p w14:paraId="028716AD" w14:textId="77777777" w:rsidR="001574BD" w:rsidRDefault="001574BD" w:rsidP="00000C1E">
      <w:pPr>
        <w:rPr>
          <w:lang w:eastAsia="zh-CN"/>
        </w:rPr>
      </w:pPr>
    </w:p>
    <w:p w14:paraId="558BA3B0" w14:textId="77777777" w:rsidR="001574BD" w:rsidRPr="00000C1E" w:rsidRDefault="001574BD" w:rsidP="00000C1E">
      <w:pPr>
        <w:rPr>
          <w:lang w:eastAsia="zh-CN"/>
        </w:rPr>
      </w:pPr>
    </w:p>
    <w:p w14:paraId="26ABDDFB" w14:textId="6DAB6BA6" w:rsidR="00000C1E" w:rsidRDefault="004915B4" w:rsidP="002C2741">
      <w:pPr>
        <w:pStyle w:val="ListParagraph"/>
        <w:numPr>
          <w:ilvl w:val="0"/>
          <w:numId w:val="4"/>
        </w:numPr>
        <w:rPr>
          <w:rFonts w:ascii="Times New Roman" w:hAnsi="Times New Roman" w:cs="Times New Roman"/>
          <w:sz w:val="24"/>
          <w:szCs w:val="24"/>
          <w:lang w:val="en-AU" w:eastAsia="zh-CN"/>
        </w:rPr>
      </w:pPr>
      <w:r>
        <w:rPr>
          <w:rFonts w:ascii="Times New Roman" w:hAnsi="Times New Roman" w:cs="Times New Roman" w:hint="eastAsia"/>
          <w:sz w:val="24"/>
          <w:szCs w:val="24"/>
          <w:lang w:val="en-AU" w:eastAsia="zh-CN"/>
        </w:rPr>
        <w:lastRenderedPageBreak/>
        <w:t xml:space="preserve">Change </w:t>
      </w:r>
      <w:r>
        <w:rPr>
          <w:rFonts w:ascii="Times New Roman" w:hAnsi="Times New Roman" w:cs="Times New Roman"/>
          <w:sz w:val="24"/>
          <w:szCs w:val="24"/>
          <w:lang w:val="en-AU" w:eastAsia="zh-CN"/>
        </w:rPr>
        <w:t>the</w:t>
      </w:r>
      <w:r>
        <w:rPr>
          <w:rFonts w:ascii="Times New Roman" w:hAnsi="Times New Roman" w:cs="Times New Roman" w:hint="eastAsia"/>
          <w:sz w:val="24"/>
          <w:szCs w:val="24"/>
          <w:lang w:val="en-AU" w:eastAsia="zh-CN"/>
        </w:rPr>
        <w:t xml:space="preserve"> Alphabet parameter from </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Standard</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xml:space="preserve"> to </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URL safe</w:t>
      </w:r>
      <w:r>
        <w:rPr>
          <w:rFonts w:ascii="Times New Roman" w:hAnsi="Times New Roman" w:cs="Times New Roman"/>
          <w:sz w:val="24"/>
          <w:szCs w:val="24"/>
          <w:lang w:val="en-AU" w:eastAsia="zh-CN"/>
        </w:rPr>
        <w:t>”</w:t>
      </w:r>
      <w:r w:rsidR="001607BB">
        <w:rPr>
          <w:rFonts w:ascii="Times New Roman" w:hAnsi="Times New Roman" w:cs="Times New Roman" w:hint="eastAsia"/>
          <w:sz w:val="24"/>
          <w:szCs w:val="24"/>
          <w:lang w:val="en-AU" w:eastAsia="zh-CN"/>
        </w:rPr>
        <w:t>. Does the output change? Why?</w:t>
      </w:r>
    </w:p>
    <w:p w14:paraId="5F732B89" w14:textId="77777777" w:rsidR="00E8548B" w:rsidRDefault="00E8548B" w:rsidP="00E8548B">
      <w:pPr>
        <w:pStyle w:val="ListParagraph"/>
        <w:ind w:left="644"/>
        <w:rPr>
          <w:rFonts w:ascii="Times New Roman" w:hAnsi="Times New Roman" w:cs="Times New Roman"/>
          <w:sz w:val="24"/>
          <w:szCs w:val="24"/>
          <w:lang w:val="en-AU" w:eastAsia="zh-CN"/>
        </w:rPr>
      </w:pPr>
    </w:p>
    <w:p w14:paraId="165C8888" w14:textId="18A2C83D" w:rsidR="001607BB" w:rsidRDefault="001607BB" w:rsidP="001607BB">
      <w:pPr>
        <w:pStyle w:val="ListParagraph"/>
        <w:ind w:left="644"/>
        <w:rPr>
          <w:rFonts w:ascii="Times New Roman" w:hAnsi="Times New Roman" w:cs="Times New Roman"/>
          <w:sz w:val="24"/>
          <w:szCs w:val="24"/>
          <w:lang w:val="en-AU" w:eastAsia="zh-CN"/>
        </w:rPr>
      </w:pPr>
      <w:r>
        <w:rPr>
          <w:noProof/>
        </w:rPr>
        <mc:AlternateContent>
          <mc:Choice Requires="wps">
            <w:drawing>
              <wp:inline distT="0" distB="0" distL="0" distR="0" wp14:anchorId="37E88974" wp14:editId="4FAA7CF6">
                <wp:extent cx="4292600" cy="1543050"/>
                <wp:effectExtent l="0" t="0" r="12700" b="19050"/>
                <wp:docPr id="619908829"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2600" cy="1543050"/>
                        </a:xfrm>
                        <a:prstGeom prst="roundRect">
                          <a:avLst>
                            <a:gd name="adj" fmla="val 16667"/>
                          </a:avLst>
                        </a:prstGeom>
                        <a:solidFill>
                          <a:srgbClr val="FFFFFF"/>
                        </a:solidFill>
                        <a:ln w="9525">
                          <a:solidFill>
                            <a:srgbClr val="000000"/>
                          </a:solidFill>
                          <a:round/>
                          <a:headEnd/>
                          <a:tailEnd/>
                        </a:ln>
                      </wps:spPr>
                      <wps:txbx>
                        <w:txbxContent>
                          <w:p w14:paraId="5C6137B3" w14:textId="0F9EF3B8" w:rsidR="001607BB" w:rsidRPr="00F11476" w:rsidRDefault="001607BB" w:rsidP="001607BB">
                            <w:pPr>
                              <w:rPr>
                                <w:rFonts w:ascii="Comic Sans MS" w:hAnsi="Comic Sans MS"/>
                                <w:i/>
                                <w:color w:val="FF0000"/>
                                <w:lang w:eastAsia="zh-CN"/>
                              </w:rPr>
                            </w:pPr>
                            <w:r>
                              <w:rPr>
                                <w:rFonts w:ascii="Comic Sans MS" w:hAnsi="Comic Sans MS" w:hint="eastAsia"/>
                                <w:i/>
                                <w:color w:val="FF0000"/>
                                <w:lang w:eastAsia="zh-CN"/>
                              </w:rPr>
                              <w:t xml:space="preserve">No. </w:t>
                            </w:r>
                            <w:r w:rsidR="00A9073A">
                              <w:rPr>
                                <w:rFonts w:ascii="Comic Sans MS" w:hAnsi="Comic Sans MS" w:hint="eastAsia"/>
                                <w:i/>
                                <w:color w:val="FF0000"/>
                                <w:lang w:eastAsia="zh-CN"/>
                              </w:rPr>
                              <w:t xml:space="preserve"> </w:t>
                            </w:r>
                            <w:r w:rsidR="00A9073A">
                              <w:rPr>
                                <w:rFonts w:ascii="Comic Sans MS" w:hAnsi="Comic Sans MS"/>
                                <w:i/>
                                <w:color w:val="FF0000"/>
                                <w:lang w:eastAsia="zh-CN"/>
                              </w:rPr>
                              <w:t>“</w:t>
                            </w:r>
                            <w:r w:rsidR="00A9073A">
                              <w:rPr>
                                <w:rFonts w:ascii="Comic Sans MS" w:hAnsi="Comic Sans MS" w:hint="eastAsia"/>
                                <w:i/>
                                <w:color w:val="FF0000"/>
                                <w:lang w:eastAsia="zh-CN"/>
                              </w:rPr>
                              <w:t>URL safe</w:t>
                            </w:r>
                            <w:r w:rsidR="00A9073A">
                              <w:rPr>
                                <w:rFonts w:ascii="Comic Sans MS" w:hAnsi="Comic Sans MS"/>
                                <w:i/>
                                <w:color w:val="FF0000"/>
                                <w:lang w:eastAsia="zh-CN"/>
                              </w:rPr>
                              <w:t>”</w:t>
                            </w:r>
                            <w:r w:rsidR="00A9073A">
                              <w:rPr>
                                <w:rFonts w:ascii="Comic Sans MS" w:hAnsi="Comic Sans MS" w:hint="eastAsia"/>
                                <w:i/>
                                <w:color w:val="FF0000"/>
                                <w:lang w:eastAsia="zh-CN"/>
                              </w:rPr>
                              <w:t xml:space="preserve"> is </w:t>
                            </w:r>
                            <w:proofErr w:type="spellStart"/>
                            <w:r w:rsidR="004D3326" w:rsidRPr="004D3326">
                              <w:rPr>
                                <w:rFonts w:ascii="Comic Sans MS" w:hAnsi="Comic Sans MS"/>
                                <w:i/>
                                <w:color w:val="FF0000"/>
                                <w:lang w:eastAsia="zh-CN"/>
                              </w:rPr>
                              <w:t>is</w:t>
                            </w:r>
                            <w:proofErr w:type="spellEnd"/>
                            <w:r w:rsidR="004D3326" w:rsidRPr="004D3326">
                              <w:rPr>
                                <w:rFonts w:ascii="Comic Sans MS" w:hAnsi="Comic Sans MS"/>
                                <w:i/>
                                <w:color w:val="FF0000"/>
                                <w:lang w:eastAsia="zh-CN"/>
                              </w:rPr>
                              <w:t xml:space="preserve"> designed to be safe for use in URLs and other URI (Uniform Resource Identifiers). Standard Base64 encoding includes characters that have special meanings in URLs, such as '+' and '/', which can lead to issues when encoded data is included in a URL.</w:t>
                            </w:r>
                            <w:r w:rsidR="004D3326">
                              <w:rPr>
                                <w:rFonts w:ascii="Comic Sans MS" w:hAnsi="Comic Sans MS" w:hint="eastAsia"/>
                                <w:i/>
                                <w:color w:val="FF0000"/>
                                <w:lang w:eastAsia="zh-CN"/>
                              </w:rPr>
                              <w:t xml:space="preserve"> There is no URL in the input.</w:t>
                            </w:r>
                          </w:p>
                        </w:txbxContent>
                      </wps:txbx>
                      <wps:bodyPr rot="0" vert="horz" wrap="square" lIns="91440" tIns="45720" rIns="91440" bIns="45720" anchor="t" anchorCtr="0" upright="1">
                        <a:noAutofit/>
                      </wps:bodyPr>
                    </wps:wsp>
                  </a:graphicData>
                </a:graphic>
              </wp:inline>
            </w:drawing>
          </mc:Choice>
          <mc:Fallback>
            <w:pict>
              <v:roundrect w14:anchorId="37E88974" id="_x0000_s1032" style="width:338pt;height:121.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">
                <v:textbox>
                  <w:txbxContent>
                    <w:p w14:paraId="5C6137B3" w14:textId="0F9EF3B8" w:rsidR="001607BB" w:rsidRPr="00F11476" w:rsidRDefault="001607BB" w:rsidP="001607BB">
                      <w:pPr>
                        <w:rPr>
                          <w:rFonts w:ascii="Comic Sans MS" w:hAnsi="Comic Sans MS"/>
                          <w:i/>
                          <w:color w:val="FF0000"/>
                          <w:lang w:eastAsia="zh-CN"/>
                        </w:rPr>
                      </w:pPr>
                      <w:r>
                        <w:rPr>
                          <w:rFonts w:ascii="Comic Sans MS" w:hAnsi="Comic Sans MS" w:hint="eastAsia"/>
                          <w:i/>
                          <w:color w:val="FF0000"/>
                          <w:lang w:eastAsia="zh-CN"/>
                        </w:rPr>
                        <w:t xml:space="preserve">No. </w:t>
                      </w:r>
                      <w:r w:rsidR="00A9073A">
                        <w:rPr>
                          <w:rFonts w:ascii="Comic Sans MS" w:hAnsi="Comic Sans MS" w:hint="eastAsia"/>
                          <w:i/>
                          <w:color w:val="FF0000"/>
                          <w:lang w:eastAsia="zh-CN"/>
                        </w:rPr>
                        <w:t xml:space="preserve"> </w:t>
                      </w:r>
                      <w:r w:rsidR="00A9073A">
                        <w:rPr>
                          <w:rFonts w:ascii="Comic Sans MS" w:hAnsi="Comic Sans MS"/>
                          <w:i/>
                          <w:color w:val="FF0000"/>
                          <w:lang w:eastAsia="zh-CN"/>
                        </w:rPr>
                        <w:t>“</w:t>
                      </w:r>
                      <w:r w:rsidR="00A9073A">
                        <w:rPr>
                          <w:rFonts w:ascii="Comic Sans MS" w:hAnsi="Comic Sans MS" w:hint="eastAsia"/>
                          <w:i/>
                          <w:color w:val="FF0000"/>
                          <w:lang w:eastAsia="zh-CN"/>
                        </w:rPr>
                        <w:t>URL safe</w:t>
                      </w:r>
                      <w:r w:rsidR="00A9073A">
                        <w:rPr>
                          <w:rFonts w:ascii="Comic Sans MS" w:hAnsi="Comic Sans MS"/>
                          <w:i/>
                          <w:color w:val="FF0000"/>
                          <w:lang w:eastAsia="zh-CN"/>
                        </w:rPr>
                        <w:t>”</w:t>
                      </w:r>
                      <w:r w:rsidR="00A9073A">
                        <w:rPr>
                          <w:rFonts w:ascii="Comic Sans MS" w:hAnsi="Comic Sans MS" w:hint="eastAsia"/>
                          <w:i/>
                          <w:color w:val="FF0000"/>
                          <w:lang w:eastAsia="zh-CN"/>
                        </w:rPr>
                        <w:t xml:space="preserve"> is </w:t>
                      </w:r>
                      <w:proofErr w:type="spellStart"/>
                      <w:r w:rsidR="004D3326" w:rsidRPr="004D3326">
                        <w:rPr>
                          <w:rFonts w:ascii="Comic Sans MS" w:hAnsi="Comic Sans MS"/>
                          <w:i/>
                          <w:color w:val="FF0000"/>
                          <w:lang w:eastAsia="zh-CN"/>
                        </w:rPr>
                        <w:t>is</w:t>
                      </w:r>
                      <w:proofErr w:type="spellEnd"/>
                      <w:r w:rsidR="004D3326" w:rsidRPr="004D3326">
                        <w:rPr>
                          <w:rFonts w:ascii="Comic Sans MS" w:hAnsi="Comic Sans MS"/>
                          <w:i/>
                          <w:color w:val="FF0000"/>
                          <w:lang w:eastAsia="zh-CN"/>
                        </w:rPr>
                        <w:t xml:space="preserve"> designed to be safe for use in URLs and other URI (Uniform Resource Identifiers). Standard Base64 encoding includes characters that have special meanings in URLs, such as '+' and '/', which can lead to issues when encoded data is included in a URL.</w:t>
                      </w:r>
                      <w:r w:rsidR="004D3326">
                        <w:rPr>
                          <w:rFonts w:ascii="Comic Sans MS" w:hAnsi="Comic Sans MS" w:hint="eastAsia"/>
                          <w:i/>
                          <w:color w:val="FF0000"/>
                          <w:lang w:eastAsia="zh-CN"/>
                        </w:rPr>
                        <w:t xml:space="preserve"> There is no URL in the input.</w:t>
                      </w:r>
                    </w:p>
                  </w:txbxContent>
                </v:textbox>
                <w10:anchorlock/>
              </v:roundrect>
            </w:pict>
          </mc:Fallback>
        </mc:AlternateContent>
      </w:r>
    </w:p>
    <w:p w14:paraId="6B30C329" w14:textId="77777777" w:rsidR="00154607" w:rsidRDefault="00154607" w:rsidP="001607BB">
      <w:pPr>
        <w:pStyle w:val="ListParagraph"/>
        <w:ind w:left="644"/>
        <w:rPr>
          <w:rFonts w:ascii="Times New Roman" w:hAnsi="Times New Roman" w:cs="Times New Roman"/>
          <w:sz w:val="24"/>
          <w:szCs w:val="24"/>
          <w:lang w:val="en-AU" w:eastAsia="zh-CN"/>
        </w:rPr>
      </w:pPr>
    </w:p>
    <w:p w14:paraId="7ED5E3D4" w14:textId="3B181A0B" w:rsidR="004C16C5" w:rsidRDefault="000327E8" w:rsidP="002C2741">
      <w:pPr>
        <w:pStyle w:val="ListParagraph"/>
        <w:numPr>
          <w:ilvl w:val="0"/>
          <w:numId w:val="4"/>
        </w:numPr>
        <w:rPr>
          <w:rFonts w:ascii="Times New Roman" w:hAnsi="Times New Roman" w:cs="Times New Roman"/>
          <w:sz w:val="24"/>
          <w:szCs w:val="24"/>
          <w:lang w:val="en-AU" w:eastAsia="zh-CN"/>
        </w:rPr>
      </w:pPr>
      <w:r w:rsidRPr="00FB1B2F">
        <w:rPr>
          <w:rFonts w:ascii="Times New Roman" w:hAnsi="Times New Roman" w:cs="Times New Roman" w:hint="eastAsia"/>
          <w:sz w:val="24"/>
          <w:szCs w:val="24"/>
          <w:lang w:val="en-AU" w:eastAsia="zh-CN"/>
        </w:rPr>
        <w:t xml:space="preserve">Now you have tried some </w:t>
      </w:r>
      <w:r w:rsidR="006866DE" w:rsidRPr="00FB1B2F">
        <w:rPr>
          <w:rFonts w:ascii="Times New Roman" w:hAnsi="Times New Roman" w:cs="Times New Roman" w:hint="eastAsia"/>
          <w:sz w:val="24"/>
          <w:szCs w:val="24"/>
          <w:lang w:val="en-AU" w:eastAsia="zh-CN"/>
        </w:rPr>
        <w:t xml:space="preserve">operations on </w:t>
      </w:r>
      <w:proofErr w:type="spellStart"/>
      <w:r w:rsidR="006866DE" w:rsidRPr="00FB1B2F">
        <w:rPr>
          <w:rFonts w:ascii="Times New Roman" w:hAnsi="Times New Roman" w:cs="Times New Roman" w:hint="eastAsia"/>
          <w:sz w:val="24"/>
          <w:szCs w:val="24"/>
          <w:lang w:val="en-AU" w:eastAsia="zh-CN"/>
        </w:rPr>
        <w:t>CyberChef</w:t>
      </w:r>
      <w:proofErr w:type="spellEnd"/>
      <w:r w:rsidR="006866DE" w:rsidRPr="00FB1B2F">
        <w:rPr>
          <w:rFonts w:ascii="Times New Roman" w:hAnsi="Times New Roman" w:cs="Times New Roman" w:hint="eastAsia"/>
          <w:sz w:val="24"/>
          <w:szCs w:val="24"/>
          <w:lang w:val="en-AU" w:eastAsia="zh-CN"/>
        </w:rPr>
        <w:t xml:space="preserve">. Can you describe </w:t>
      </w:r>
      <w:r w:rsidR="00FB1B2F" w:rsidRPr="00FB1B2F">
        <w:rPr>
          <w:rFonts w:ascii="Times New Roman" w:hAnsi="Times New Roman" w:cs="Times New Roman"/>
          <w:sz w:val="24"/>
          <w:szCs w:val="24"/>
          <w:lang w:val="en-AU" w:eastAsia="zh-CN"/>
        </w:rPr>
        <w:t xml:space="preserve">how to use </w:t>
      </w:r>
      <w:proofErr w:type="spellStart"/>
      <w:r w:rsidR="00FB1B2F" w:rsidRPr="00FB1B2F">
        <w:rPr>
          <w:rFonts w:ascii="Times New Roman" w:hAnsi="Times New Roman" w:cs="Times New Roman"/>
          <w:sz w:val="24"/>
          <w:szCs w:val="24"/>
          <w:lang w:val="en-AU" w:eastAsia="zh-CN"/>
        </w:rPr>
        <w:t>cyberchef</w:t>
      </w:r>
      <w:proofErr w:type="spellEnd"/>
      <w:r w:rsidR="00FB1B2F" w:rsidRPr="00FB1B2F">
        <w:rPr>
          <w:rFonts w:ascii="Times New Roman" w:hAnsi="Times New Roman" w:cs="Times New Roman"/>
          <w:sz w:val="24"/>
          <w:szCs w:val="24"/>
          <w:lang w:val="en-AU" w:eastAsia="zh-CN"/>
        </w:rPr>
        <w:t>?</w:t>
      </w:r>
    </w:p>
    <w:p w14:paraId="4A96F64C" w14:textId="1AAF2CFD" w:rsidR="00E7409E" w:rsidRPr="00FB1B2F" w:rsidRDefault="00E7409E" w:rsidP="00E7409E">
      <w:pPr>
        <w:pStyle w:val="ListParagraph"/>
        <w:ind w:left="644"/>
        <w:rPr>
          <w:rFonts w:ascii="Times New Roman" w:hAnsi="Times New Roman" w:cs="Times New Roman"/>
          <w:sz w:val="24"/>
          <w:szCs w:val="24"/>
          <w:lang w:val="en-AU" w:eastAsia="zh-CN"/>
        </w:rPr>
      </w:pPr>
      <w:r>
        <w:rPr>
          <w:noProof/>
        </w:rPr>
        <mc:AlternateContent>
          <mc:Choice Requires="wps">
            <w:drawing>
              <wp:inline distT="0" distB="0" distL="0" distR="0" wp14:anchorId="4D5DA7FF" wp14:editId="6815C52B">
                <wp:extent cx="4603750" cy="2667000"/>
                <wp:effectExtent l="0" t="0" r="25400" b="19050"/>
                <wp:docPr id="942580196"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3750" cy="2667000"/>
                        </a:xfrm>
                        <a:prstGeom prst="roundRect">
                          <a:avLst>
                            <a:gd name="adj" fmla="val 16667"/>
                          </a:avLst>
                        </a:prstGeom>
                        <a:solidFill>
                          <a:srgbClr val="FFFFFF"/>
                        </a:solidFill>
                        <a:ln w="9525">
                          <a:solidFill>
                            <a:srgbClr val="000000"/>
                          </a:solidFill>
                          <a:round/>
                          <a:headEnd/>
                          <a:tailEnd/>
                        </a:ln>
                      </wps:spPr>
                      <wps:txbx>
                        <w:txbxContent>
                          <w:p w14:paraId="4CC503A9" w14:textId="77777777" w:rsidR="00E7409E" w:rsidRPr="00860AA9" w:rsidRDefault="00E7409E" w:rsidP="00E7409E">
                            <w:pPr>
                              <w:rPr>
                                <w:b/>
                                <w:i/>
                                <w:color w:val="0F9ED5" w:themeColor="accent4"/>
                              </w:rPr>
                            </w:pPr>
                            <w:r w:rsidRPr="00860AA9">
                              <w:rPr>
                                <w:b/>
                                <w:i/>
                                <w:color w:val="0F9ED5" w:themeColor="accent4"/>
                              </w:rPr>
                              <w:t xml:space="preserve">1. Input data by entering it into the "Input" pane on the left </w:t>
                            </w:r>
                            <w:proofErr w:type="gramStart"/>
                            <w:r w:rsidRPr="00860AA9">
                              <w:rPr>
                                <w:b/>
                                <w:i/>
                                <w:color w:val="0F9ED5" w:themeColor="accent4"/>
                              </w:rPr>
                              <w:t>side, and</w:t>
                            </w:r>
                            <w:proofErr w:type="gramEnd"/>
                            <w:r w:rsidRPr="00860AA9">
                              <w:rPr>
                                <w:b/>
                                <w:i/>
                                <w:color w:val="0F9ED5" w:themeColor="accent4"/>
                              </w:rPr>
                              <w:t xml:space="preserve"> use the search bar in the "Operations" pane to find and select the necessary tools by name or category.</w:t>
                            </w:r>
                          </w:p>
                          <w:p w14:paraId="3D2A4BBA" w14:textId="77777777" w:rsidR="00E7409E" w:rsidRPr="00860AA9" w:rsidRDefault="00E7409E" w:rsidP="00E7409E">
                            <w:pPr>
                              <w:rPr>
                                <w:b/>
                                <w:i/>
                                <w:color w:val="0F9ED5" w:themeColor="accent4"/>
                              </w:rPr>
                            </w:pPr>
                            <w:r w:rsidRPr="00860AA9">
                              <w:rPr>
                                <w:b/>
                                <w:i/>
                                <w:color w:val="0F9ED5" w:themeColor="accent4"/>
                              </w:rPr>
                              <w:t xml:space="preserve">2. Drag and drop the chosen operations into the "Recipe" pane to create your sequence of data processing </w:t>
                            </w:r>
                            <w:proofErr w:type="gramStart"/>
                            <w:r w:rsidRPr="00860AA9">
                              <w:rPr>
                                <w:b/>
                                <w:i/>
                                <w:color w:val="0F9ED5" w:themeColor="accent4"/>
                              </w:rPr>
                              <w:t>steps, and</w:t>
                            </w:r>
                            <w:proofErr w:type="gramEnd"/>
                            <w:r w:rsidRPr="00860AA9">
                              <w:rPr>
                                <w:b/>
                                <w:i/>
                                <w:color w:val="0F9ED5" w:themeColor="accent4"/>
                              </w:rPr>
                              <w:t xml:space="preserve"> configure these operations to meet specific requirements such as setting encryption keys.</w:t>
                            </w:r>
                          </w:p>
                          <w:p w14:paraId="1AA7F68A" w14:textId="77777777" w:rsidR="00E7409E" w:rsidRPr="00860AA9" w:rsidRDefault="00E7409E" w:rsidP="00E7409E">
                            <w:pPr>
                              <w:rPr>
                                <w:b/>
                                <w:i/>
                                <w:color w:val="0F9ED5" w:themeColor="accent4"/>
                              </w:rPr>
                            </w:pPr>
                            <w:r w:rsidRPr="00860AA9">
                              <w:rPr>
                                <w:b/>
                                <w:i/>
                                <w:color w:val="0F9ED5" w:themeColor="accent4"/>
                              </w:rPr>
                              <w:t>3. Execute the recipe to automatically process the data and display the output in the right-hand pane, with the option to adjust, add, or remove steps as needed for real-time processing adjustments.</w:t>
                            </w:r>
                          </w:p>
                          <w:p w14:paraId="1C739F33" w14:textId="3960EFCD" w:rsidR="00E7409E" w:rsidRPr="00F11476" w:rsidRDefault="00E7409E" w:rsidP="00E7409E">
                            <w:pPr>
                              <w:rPr>
                                <w:rFonts w:ascii="Comic Sans MS" w:hAnsi="Comic Sans MS"/>
                                <w:i/>
                                <w:color w:val="FF0000"/>
                                <w:lang w:eastAsia="zh-CN"/>
                              </w:rPr>
                            </w:pPr>
                          </w:p>
                        </w:txbxContent>
                      </wps:txbx>
                      <wps:bodyPr rot="0" vert="horz" wrap="square" lIns="91440" tIns="45720" rIns="91440" bIns="45720" anchor="t" anchorCtr="0" upright="1">
                        <a:noAutofit/>
                      </wps:bodyPr>
                    </wps:wsp>
                  </a:graphicData>
                </a:graphic>
              </wp:inline>
            </w:drawing>
          </mc:Choice>
          <mc:Fallback>
            <w:pict>
              <v:roundrect w14:anchorId="4D5DA7FF" id="_x0000_s1033" style="width:362.5pt;height:210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">
                <v:textbox>
                  <w:txbxContent>
                    <w:p w14:paraId="4CC503A9" w14:textId="77777777" w:rsidR="00E7409E" w:rsidRPr="00860AA9" w:rsidRDefault="00E7409E" w:rsidP="00E7409E">
                      <w:pPr>
                        <w:rPr>
                          <w:b/>
                          <w:i/>
                          <w:color w:val="0F9ED5" w:themeColor="accent4"/>
                        </w:rPr>
                      </w:pPr>
                      <w:r w:rsidRPr="00860AA9">
                        <w:rPr>
                          <w:b/>
                          <w:i/>
                          <w:color w:val="0F9ED5" w:themeColor="accent4"/>
                        </w:rPr>
                        <w:t xml:space="preserve">1. Input data by entering it into the "Input" pane on the left </w:t>
                      </w:r>
                      <w:proofErr w:type="gramStart"/>
                      <w:r w:rsidRPr="00860AA9">
                        <w:rPr>
                          <w:b/>
                          <w:i/>
                          <w:color w:val="0F9ED5" w:themeColor="accent4"/>
                        </w:rPr>
                        <w:t>side, and</w:t>
                      </w:r>
                      <w:proofErr w:type="gramEnd"/>
                      <w:r w:rsidRPr="00860AA9">
                        <w:rPr>
                          <w:b/>
                          <w:i/>
                          <w:color w:val="0F9ED5" w:themeColor="accent4"/>
                        </w:rPr>
                        <w:t xml:space="preserve"> use the search bar in the "Operations" pane to find and select the necessary tools by name or category.</w:t>
                      </w:r>
                    </w:p>
                    <w:p w14:paraId="3D2A4BBA" w14:textId="77777777" w:rsidR="00E7409E" w:rsidRPr="00860AA9" w:rsidRDefault="00E7409E" w:rsidP="00E7409E">
                      <w:pPr>
                        <w:rPr>
                          <w:b/>
                          <w:i/>
                          <w:color w:val="0F9ED5" w:themeColor="accent4"/>
                        </w:rPr>
                      </w:pPr>
                      <w:r w:rsidRPr="00860AA9">
                        <w:rPr>
                          <w:b/>
                          <w:i/>
                          <w:color w:val="0F9ED5" w:themeColor="accent4"/>
                        </w:rPr>
                        <w:t xml:space="preserve">2. Drag and drop the chosen operations into the "Recipe" pane to create your sequence of data processing </w:t>
                      </w:r>
                      <w:proofErr w:type="gramStart"/>
                      <w:r w:rsidRPr="00860AA9">
                        <w:rPr>
                          <w:b/>
                          <w:i/>
                          <w:color w:val="0F9ED5" w:themeColor="accent4"/>
                        </w:rPr>
                        <w:t>steps, and</w:t>
                      </w:r>
                      <w:proofErr w:type="gramEnd"/>
                      <w:r w:rsidRPr="00860AA9">
                        <w:rPr>
                          <w:b/>
                          <w:i/>
                          <w:color w:val="0F9ED5" w:themeColor="accent4"/>
                        </w:rPr>
                        <w:t xml:space="preserve"> configure these operations to meet specific requirements such as setting encryption keys.</w:t>
                      </w:r>
                    </w:p>
                    <w:p w14:paraId="1AA7F68A" w14:textId="77777777" w:rsidR="00E7409E" w:rsidRPr="00860AA9" w:rsidRDefault="00E7409E" w:rsidP="00E7409E">
                      <w:pPr>
                        <w:rPr>
                          <w:b/>
                          <w:i/>
                          <w:color w:val="0F9ED5" w:themeColor="accent4"/>
                        </w:rPr>
                      </w:pPr>
                      <w:r w:rsidRPr="00860AA9">
                        <w:rPr>
                          <w:b/>
                          <w:i/>
                          <w:color w:val="0F9ED5" w:themeColor="accent4"/>
                        </w:rPr>
                        <w:t>3. Execute the recipe to automatically process the data and display the output in the right-hand pane, with the option to adjust, add, or remove steps as needed for real-time processing adjustments.</w:t>
                      </w:r>
                    </w:p>
                    <w:p w14:paraId="1C739F33" w14:textId="3960EFCD" w:rsidR="00E7409E" w:rsidRPr="00F11476" w:rsidRDefault="00E7409E" w:rsidP="00E7409E">
                      <w:pPr>
                        <w:rPr>
                          <w:rFonts w:ascii="Comic Sans MS" w:hAnsi="Comic Sans MS"/>
                          <w:i/>
                          <w:color w:val="FF0000"/>
                          <w:lang w:eastAsia="zh-CN"/>
                        </w:rPr>
                      </w:pPr>
                    </w:p>
                  </w:txbxContent>
                </v:textbox>
                <w10:anchorlock/>
              </v:roundrect>
            </w:pict>
          </mc:Fallback>
        </mc:AlternateContent>
      </w:r>
    </w:p>
    <w:p w14:paraId="486F667D" w14:textId="77777777" w:rsidR="002C2741" w:rsidRPr="00154607" w:rsidRDefault="002C2741" w:rsidP="00154607">
      <w:pPr>
        <w:rPr>
          <w:b/>
          <w:i/>
          <w:color w:val="385623"/>
        </w:rPr>
      </w:pPr>
    </w:p>
    <w:p w14:paraId="51E4F7BA" w14:textId="77777777" w:rsidR="002C2741" w:rsidRDefault="002C2741" w:rsidP="004D3326"/>
    <w:p w14:paraId="7C7F1CAC" w14:textId="77777777" w:rsidR="00E8548B" w:rsidRDefault="00E8548B" w:rsidP="004D3326"/>
    <w:p w14:paraId="31B322CC" w14:textId="77777777" w:rsidR="00E8548B" w:rsidRDefault="00E8548B" w:rsidP="004D3326"/>
    <w:p w14:paraId="0CEF8B9A" w14:textId="77777777" w:rsidR="00E8548B" w:rsidRDefault="00E8548B" w:rsidP="004D3326"/>
    <w:p w14:paraId="7FEBB149" w14:textId="77777777" w:rsidR="00E8548B" w:rsidRDefault="00E8548B" w:rsidP="004D3326"/>
    <w:p w14:paraId="0371BA4C" w14:textId="77777777" w:rsidR="00E8548B" w:rsidRDefault="00E8548B" w:rsidP="004D3326"/>
    <w:p w14:paraId="76B22458" w14:textId="77777777" w:rsidR="00E8548B" w:rsidRDefault="00E8548B" w:rsidP="004D3326"/>
    <w:p w14:paraId="659FA664" w14:textId="77777777" w:rsidR="00E8548B" w:rsidRDefault="00E8548B" w:rsidP="004D3326"/>
    <w:p w14:paraId="1C9B4097" w14:textId="77777777" w:rsidR="00E8548B" w:rsidRDefault="00E8548B" w:rsidP="004D3326"/>
    <w:p w14:paraId="0CB40E37" w14:textId="77777777" w:rsidR="00E8548B" w:rsidRDefault="00E8548B" w:rsidP="004D3326"/>
    <w:p w14:paraId="6612923C" w14:textId="77777777" w:rsidR="00E8548B" w:rsidRDefault="00E8548B" w:rsidP="004D3326"/>
    <w:p w14:paraId="7D310446" w14:textId="77777777" w:rsidR="00E8548B" w:rsidRDefault="00E8548B" w:rsidP="004D3326"/>
    <w:p w14:paraId="26DD3688" w14:textId="48BBEB03" w:rsidR="002C2741" w:rsidRPr="00785006" w:rsidRDefault="002C2741" w:rsidP="004D3326">
      <w:pPr>
        <w:pStyle w:val="Heading3"/>
        <w:numPr>
          <w:ilvl w:val="0"/>
          <w:numId w:val="0"/>
        </w:numPr>
      </w:pPr>
      <w:r w:rsidRPr="00785006">
        <w:lastRenderedPageBreak/>
        <w:t xml:space="preserve">Part 2: </w:t>
      </w:r>
      <w:r w:rsidR="00EF3B8C">
        <w:rPr>
          <w:rFonts w:hint="eastAsia"/>
          <w:lang w:eastAsia="zh-CN"/>
        </w:rPr>
        <w:t>Hashing</w:t>
      </w:r>
      <w:r>
        <w:t>.</w:t>
      </w:r>
    </w:p>
    <w:p w14:paraId="7F92A46E" w14:textId="46A33F96" w:rsidR="002C2741" w:rsidRPr="00154607" w:rsidRDefault="002C2741" w:rsidP="00154607">
      <w:pPr>
        <w:pStyle w:val="Quote"/>
        <w:pBdr>
          <w:top w:val="single" w:sz="4" w:space="1" w:color="000000"/>
          <w:left w:val="single" w:sz="4" w:space="4" w:color="000000"/>
          <w:bottom w:val="single" w:sz="4" w:space="1" w:color="000000"/>
          <w:right w:val="single" w:sz="4" w:space="4" w:color="000000"/>
        </w:pBdr>
        <w:shd w:val="clear" w:color="auto" w:fill="E5E5E5"/>
        <w:spacing w:before="0" w:after="0"/>
        <w:rPr>
          <w:lang w:val="en-AU" w:eastAsia="zh-CN"/>
        </w:rPr>
      </w:pPr>
      <w:r w:rsidRPr="00785006">
        <w:rPr>
          <w:lang w:val="en-AU"/>
        </w:rPr>
        <w:t xml:space="preserve">Now that we can </w:t>
      </w:r>
      <w:r w:rsidR="00EF3B8C">
        <w:rPr>
          <w:rFonts w:hint="eastAsia"/>
          <w:lang w:val="en-AU" w:eastAsia="zh-CN"/>
        </w:rPr>
        <w:t xml:space="preserve">review the concept of </w:t>
      </w:r>
      <w:proofErr w:type="gramStart"/>
      <w:r w:rsidR="00EF3B8C">
        <w:rPr>
          <w:rFonts w:hint="eastAsia"/>
          <w:lang w:val="en-AU" w:eastAsia="zh-CN"/>
        </w:rPr>
        <w:t>Hashing, and</w:t>
      </w:r>
      <w:proofErr w:type="gramEnd"/>
      <w:r w:rsidR="00EF3B8C">
        <w:rPr>
          <w:rFonts w:hint="eastAsia"/>
          <w:lang w:val="en-AU" w:eastAsia="zh-CN"/>
        </w:rPr>
        <w:t xml:space="preserve"> try some data format operation about </w:t>
      </w:r>
      <w:r w:rsidR="00F83FB1">
        <w:rPr>
          <w:rFonts w:hint="eastAsia"/>
          <w:lang w:val="en-AU" w:eastAsia="zh-CN"/>
        </w:rPr>
        <w:t xml:space="preserve">hashing on platform </w:t>
      </w:r>
      <w:proofErr w:type="spellStart"/>
      <w:r w:rsidR="00F83FB1">
        <w:rPr>
          <w:rFonts w:hint="eastAsia"/>
          <w:lang w:val="en-AU" w:eastAsia="zh-CN"/>
        </w:rPr>
        <w:t>CyberChef</w:t>
      </w:r>
      <w:proofErr w:type="spellEnd"/>
      <w:r w:rsidR="00F83FB1">
        <w:rPr>
          <w:rFonts w:hint="eastAsia"/>
          <w:lang w:val="en-AU" w:eastAsia="zh-CN"/>
        </w:rPr>
        <w:t>.</w:t>
      </w:r>
    </w:p>
    <w:p w14:paraId="37BB1A48" w14:textId="23C4656C" w:rsidR="002C2741" w:rsidRDefault="002C2741" w:rsidP="002C2741">
      <w:pPr>
        <w:pStyle w:val="ListParagraph"/>
        <w:ind w:left="284"/>
        <w:rPr>
          <w:rFonts w:ascii="Times New Roman" w:hAnsi="Times New Roman" w:cs="Times New Roman"/>
          <w:b/>
          <w:sz w:val="24"/>
          <w:szCs w:val="24"/>
          <w:lang w:val="en-AU"/>
        </w:rPr>
      </w:pPr>
      <w:r>
        <w:rPr>
          <w:rFonts w:ascii="Times New Roman" w:hAnsi="Times New Roman" w:cs="Times New Roman"/>
          <w:b/>
          <w:sz w:val="24"/>
          <w:szCs w:val="24"/>
          <w:lang w:val="en-AU"/>
        </w:rPr>
        <w:t xml:space="preserve">The goal is to </w:t>
      </w:r>
      <w:r w:rsidR="00F83FB1">
        <w:rPr>
          <w:rFonts w:ascii="Times New Roman" w:hAnsi="Times New Roman" w:cs="Times New Roman" w:hint="eastAsia"/>
          <w:b/>
          <w:sz w:val="24"/>
          <w:szCs w:val="24"/>
          <w:lang w:val="en-AU" w:eastAsia="zh-CN"/>
        </w:rPr>
        <w:t>have a</w:t>
      </w:r>
      <w:r w:rsidR="00547121">
        <w:rPr>
          <w:rFonts w:ascii="Times New Roman" w:hAnsi="Times New Roman" w:cs="Times New Roman" w:hint="eastAsia"/>
          <w:b/>
          <w:sz w:val="24"/>
          <w:szCs w:val="24"/>
          <w:lang w:val="en-AU" w:eastAsia="zh-CN"/>
        </w:rPr>
        <w:t>n understanding and some exercises about Hashing</w:t>
      </w:r>
      <w:r>
        <w:rPr>
          <w:rFonts w:ascii="Times New Roman" w:hAnsi="Times New Roman" w:cs="Times New Roman"/>
          <w:b/>
          <w:sz w:val="24"/>
          <w:szCs w:val="24"/>
          <w:lang w:val="en-AU"/>
        </w:rPr>
        <w:t xml:space="preserve"> using </w:t>
      </w:r>
      <w:proofErr w:type="spellStart"/>
      <w:r w:rsidR="00547121">
        <w:rPr>
          <w:rFonts w:ascii="Times New Roman" w:hAnsi="Times New Roman" w:cs="Times New Roman" w:hint="eastAsia"/>
          <w:b/>
          <w:sz w:val="24"/>
          <w:szCs w:val="24"/>
          <w:lang w:val="en-AU" w:eastAsia="zh-CN"/>
        </w:rPr>
        <w:t>CyberChef</w:t>
      </w:r>
      <w:proofErr w:type="spellEnd"/>
      <w:r>
        <w:rPr>
          <w:rFonts w:ascii="Times New Roman" w:hAnsi="Times New Roman" w:cs="Times New Roman"/>
          <w:b/>
          <w:sz w:val="24"/>
          <w:szCs w:val="24"/>
          <w:lang w:val="en-AU"/>
        </w:rPr>
        <w:t xml:space="preserve">. </w:t>
      </w:r>
    </w:p>
    <w:p w14:paraId="2F12E67A" w14:textId="5C57A3DF" w:rsidR="00547121" w:rsidRDefault="00A70D02" w:rsidP="00B97273">
      <w:pPr>
        <w:pStyle w:val="ListParagraph"/>
        <w:ind w:left="284"/>
        <w:jc w:val="center"/>
        <w:rPr>
          <w:rFonts w:ascii="Times New Roman" w:hAnsi="Times New Roman" w:cs="Times New Roman"/>
          <w:b/>
          <w:sz w:val="24"/>
          <w:szCs w:val="24"/>
          <w:lang w:val="en-AU"/>
        </w:rPr>
      </w:pPr>
      <w:r w:rsidRPr="00A70D02">
        <w:rPr>
          <w:rFonts w:ascii="Times New Roman" w:hAnsi="Times New Roman" w:cs="Times New Roman"/>
          <w:b/>
          <w:noProof/>
          <w:sz w:val="24"/>
          <w:szCs w:val="24"/>
          <w:lang w:val="en-AU"/>
        </w:rPr>
        <w:drawing>
          <wp:inline distT="0" distB="0" distL="0" distR="0" wp14:anchorId="293681C6" wp14:editId="677B5B6F">
            <wp:extent cx="5274310" cy="3350260"/>
            <wp:effectExtent l="0" t="0" r="0" b="2540"/>
            <wp:docPr id="683913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13386" name="Picture 1" descr="A screenshot of a computer&#10;&#10;Description automatically generated"/>
                    <pic:cNvPicPr/>
                  </pic:nvPicPr>
                  <pic:blipFill>
                    <a:blip r:embed="rId12"/>
                    <a:stretch>
                      <a:fillRect/>
                    </a:stretch>
                  </pic:blipFill>
                  <pic:spPr>
                    <a:xfrm>
                      <a:off x="0" y="0"/>
                      <a:ext cx="5274310" cy="3350260"/>
                    </a:xfrm>
                    <a:prstGeom prst="rect">
                      <a:avLst/>
                    </a:prstGeom>
                  </pic:spPr>
                </pic:pic>
              </a:graphicData>
            </a:graphic>
          </wp:inline>
        </w:drawing>
      </w:r>
    </w:p>
    <w:p w14:paraId="474146AB" w14:textId="77777777" w:rsidR="00B97273" w:rsidRDefault="00B97273" w:rsidP="002C2741">
      <w:pPr>
        <w:pStyle w:val="ListParagraph"/>
        <w:ind w:left="284"/>
        <w:rPr>
          <w:rFonts w:ascii="Times New Roman" w:hAnsi="Times New Roman" w:cs="Times New Roman"/>
          <w:b/>
          <w:sz w:val="24"/>
          <w:szCs w:val="24"/>
          <w:lang w:val="en-AU"/>
        </w:rPr>
      </w:pPr>
    </w:p>
    <w:p w14:paraId="54749122" w14:textId="602D22CD" w:rsidR="005E0287" w:rsidRPr="00207C12" w:rsidRDefault="005E0287" w:rsidP="005E0287">
      <w:pPr>
        <w:pStyle w:val="ListParagraph"/>
        <w:numPr>
          <w:ilvl w:val="0"/>
          <w:numId w:val="4"/>
        </w:numPr>
        <w:rPr>
          <w:rFonts w:ascii="Times New Roman" w:hAnsi="Times New Roman" w:cs="Times New Roman"/>
          <w:b/>
          <w:sz w:val="24"/>
          <w:szCs w:val="24"/>
          <w:lang w:val="en-AU"/>
        </w:rPr>
      </w:pPr>
      <w:r>
        <w:rPr>
          <w:rFonts w:ascii="Times New Roman" w:hAnsi="Times New Roman" w:cs="Times New Roman" w:hint="eastAsia"/>
          <w:bCs/>
          <w:sz w:val="24"/>
          <w:szCs w:val="24"/>
          <w:lang w:val="en-AU" w:eastAsia="zh-CN"/>
        </w:rPr>
        <w:t>What is Hashing?</w:t>
      </w:r>
    </w:p>
    <w:p w14:paraId="16F09BE6" w14:textId="77777777" w:rsidR="005E0287" w:rsidRDefault="005E0287" w:rsidP="005E0287">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3583D6A3" wp14:editId="1DCDF878">
                <wp:extent cx="4324350" cy="1136650"/>
                <wp:effectExtent l="0" t="0" r="19050" b="25400"/>
                <wp:docPr id="655272917"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2D6D3176" w14:textId="7EF3B903" w:rsidR="005E0287" w:rsidRPr="00F11476" w:rsidRDefault="00940C3D" w:rsidP="005E0287">
                            <w:pPr>
                              <w:rPr>
                                <w:rFonts w:ascii="Comic Sans MS" w:hAnsi="Comic Sans MS"/>
                                <w:i/>
                                <w:color w:val="FF0000"/>
                              </w:rPr>
                            </w:pPr>
                            <w:r>
                              <w:rPr>
                                <w:rFonts w:ascii="Comic Sans MS" w:hAnsi="Comic Sans MS" w:hint="eastAsia"/>
                                <w:i/>
                                <w:color w:val="FF0000"/>
                                <w:lang w:eastAsia="zh-CN"/>
                              </w:rPr>
                              <w:t>Hashing is a</w:t>
                            </w:r>
                            <w:r w:rsidRPr="00940C3D">
                              <w:rPr>
                                <w:rFonts w:ascii="Comic Sans MS" w:hAnsi="Comic Sans MS"/>
                                <w:i/>
                                <w:color w:val="FF0000"/>
                              </w:rPr>
                              <w:t xml:space="preserve"> process of transforming arbitrary input data (often referred to as a "message") into a fixed-size string of bytes, typically a digest that is unique to each unique input.</w:t>
                            </w:r>
                          </w:p>
                        </w:txbxContent>
                      </wps:txbx>
                      <wps:bodyPr rot="0" vert="horz" wrap="square" lIns="91440" tIns="45720" rIns="91440" bIns="45720" anchor="t" anchorCtr="0" upright="1">
                        <a:noAutofit/>
                      </wps:bodyPr>
                    </wps:wsp>
                  </a:graphicData>
                </a:graphic>
              </wp:inline>
            </w:drawing>
          </mc:Choice>
          <mc:Fallback>
            <w:pict>
              <v:roundrect w14:anchorId="3583D6A3" id="_x0000_s1034"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">
                <v:textbox>
                  <w:txbxContent>
                    <w:p w14:paraId="2D6D3176" w14:textId="7EF3B903" w:rsidR="005E0287" w:rsidRPr="00F11476" w:rsidRDefault="00940C3D" w:rsidP="005E0287">
                      <w:pPr>
                        <w:rPr>
                          <w:rFonts w:ascii="Comic Sans MS" w:hAnsi="Comic Sans MS"/>
                          <w:i/>
                          <w:color w:val="FF0000"/>
                        </w:rPr>
                      </w:pPr>
                      <w:r>
                        <w:rPr>
                          <w:rFonts w:ascii="Comic Sans MS" w:hAnsi="Comic Sans MS" w:hint="eastAsia"/>
                          <w:i/>
                          <w:color w:val="FF0000"/>
                          <w:lang w:eastAsia="zh-CN"/>
                        </w:rPr>
                        <w:t>Hashing is a</w:t>
                      </w:r>
                      <w:r w:rsidRPr="00940C3D">
                        <w:rPr>
                          <w:rFonts w:ascii="Comic Sans MS" w:hAnsi="Comic Sans MS"/>
                          <w:i/>
                          <w:color w:val="FF0000"/>
                        </w:rPr>
                        <w:t xml:space="preserve"> process of transforming arbitrary input data (often referred to as a "message") into a fixed-size string of bytes, typically a digest that is unique to each unique input.</w:t>
                      </w:r>
                    </w:p>
                  </w:txbxContent>
                </v:textbox>
                <w10:anchorlock/>
              </v:roundrect>
            </w:pict>
          </mc:Fallback>
        </mc:AlternateContent>
      </w:r>
    </w:p>
    <w:p w14:paraId="63E5F4B7" w14:textId="77777777" w:rsidR="00E8548B" w:rsidRPr="00207C12" w:rsidRDefault="00E8548B" w:rsidP="005E0287">
      <w:pPr>
        <w:pStyle w:val="ListParagraph"/>
        <w:ind w:left="644"/>
        <w:rPr>
          <w:rFonts w:ascii="Times New Roman" w:hAnsi="Times New Roman" w:cs="Times New Roman"/>
          <w:b/>
          <w:sz w:val="24"/>
          <w:szCs w:val="24"/>
          <w:lang w:val="en-AU"/>
        </w:rPr>
      </w:pPr>
    </w:p>
    <w:p w14:paraId="2799722A" w14:textId="0D502B7F" w:rsidR="005E0287" w:rsidRPr="00844C27" w:rsidRDefault="005E0287" w:rsidP="005E0287">
      <w:pPr>
        <w:pStyle w:val="ListParagraph"/>
        <w:numPr>
          <w:ilvl w:val="0"/>
          <w:numId w:val="4"/>
        </w:numPr>
        <w:rPr>
          <w:rFonts w:ascii="Times New Roman" w:hAnsi="Times New Roman" w:cs="Times New Roman"/>
          <w:b/>
          <w:sz w:val="24"/>
          <w:szCs w:val="24"/>
          <w:lang w:val="en-AU"/>
        </w:rPr>
      </w:pPr>
      <w:r>
        <w:rPr>
          <w:rFonts w:ascii="Times New Roman" w:hAnsi="Times New Roman" w:cs="Times New Roman" w:hint="eastAsia"/>
          <w:sz w:val="24"/>
          <w:szCs w:val="24"/>
          <w:lang w:val="en-AU" w:eastAsia="zh-CN"/>
        </w:rPr>
        <w:t xml:space="preserve">Choose </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MD5</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xml:space="preserve"> as the </w:t>
      </w:r>
      <w:proofErr w:type="gramStart"/>
      <w:r>
        <w:rPr>
          <w:rFonts w:ascii="Times New Roman" w:hAnsi="Times New Roman" w:cs="Times New Roman" w:hint="eastAsia"/>
          <w:sz w:val="24"/>
          <w:szCs w:val="24"/>
          <w:lang w:val="en-AU" w:eastAsia="zh-CN"/>
        </w:rPr>
        <w:t>Hashing</w:t>
      </w:r>
      <w:proofErr w:type="gramEnd"/>
      <w:r>
        <w:rPr>
          <w:rFonts w:ascii="Times New Roman" w:hAnsi="Times New Roman" w:cs="Times New Roman" w:hint="eastAsia"/>
          <w:sz w:val="24"/>
          <w:szCs w:val="24"/>
          <w:lang w:val="en-AU" w:eastAsia="zh-CN"/>
        </w:rPr>
        <w:t xml:space="preserve"> operation, and type </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hello world</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What is the output?</w:t>
      </w:r>
      <w:r w:rsidRPr="002D1941">
        <w:rPr>
          <w:rFonts w:ascii="Times New Roman" w:hAnsi="Times New Roman" w:cs="Times New Roman"/>
          <w:sz w:val="24"/>
          <w:szCs w:val="24"/>
          <w:lang w:val="en-AU"/>
        </w:rPr>
        <w:t xml:space="preserve"> </w:t>
      </w:r>
    </w:p>
    <w:p w14:paraId="44BD8428" w14:textId="77777777" w:rsidR="005E0287" w:rsidRDefault="005E0287" w:rsidP="005E0287">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01C1D17D" wp14:editId="038E5D3D">
                <wp:extent cx="3737610" cy="730885"/>
                <wp:effectExtent l="0" t="0" r="15240" b="12065"/>
                <wp:docPr id="1049509036"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7610" cy="730885"/>
                        </a:xfrm>
                        <a:prstGeom prst="roundRect">
                          <a:avLst>
                            <a:gd name="adj" fmla="val 16667"/>
                          </a:avLst>
                        </a:prstGeom>
                        <a:solidFill>
                          <a:srgbClr val="FFFFFF"/>
                        </a:solidFill>
                        <a:ln w="9525">
                          <a:solidFill>
                            <a:srgbClr val="000000"/>
                          </a:solidFill>
                          <a:round/>
                          <a:headEnd/>
                          <a:tailEnd/>
                        </a:ln>
                      </wps:spPr>
                      <wps:txbx>
                        <w:txbxContent>
                          <w:p w14:paraId="510F5674" w14:textId="677C63E8" w:rsidR="005E0287" w:rsidRPr="00F11476" w:rsidRDefault="005E0287" w:rsidP="005E0287">
                            <w:pPr>
                              <w:rPr>
                                <w:rFonts w:ascii="Comic Sans MS" w:hAnsi="Comic Sans MS"/>
                                <w:i/>
                                <w:color w:val="FF0000"/>
                              </w:rPr>
                            </w:pPr>
                            <w:r w:rsidRPr="005E0287">
                              <w:rPr>
                                <w:rFonts w:ascii="Comic Sans MS" w:hAnsi="Comic Sans MS"/>
                                <w:i/>
                                <w:color w:val="FF0000"/>
                              </w:rPr>
                              <w:t>5eb63bbbe01eeed093cb22bb8f5acdc3</w:t>
                            </w:r>
                          </w:p>
                        </w:txbxContent>
                      </wps:txbx>
                      <wps:bodyPr rot="0" vert="horz" wrap="square" lIns="91440" tIns="45720" rIns="91440" bIns="45720" anchor="t" anchorCtr="0" upright="1">
                        <a:noAutofit/>
                      </wps:bodyPr>
                    </wps:wsp>
                  </a:graphicData>
                </a:graphic>
              </wp:inline>
            </w:drawing>
          </mc:Choice>
          <mc:Fallback>
            <w:pict>
              <v:roundrect w14:anchorId="01C1D17D" id="_x0000_s1035" style="width:294.3pt;height:57.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">
                <v:textbox>
                  <w:txbxContent>
                    <w:p w14:paraId="510F5674" w14:textId="677C63E8" w:rsidR="005E0287" w:rsidRPr="00F11476" w:rsidRDefault="005E0287" w:rsidP="005E0287">
                      <w:pPr>
                        <w:rPr>
                          <w:rFonts w:ascii="Comic Sans MS" w:hAnsi="Comic Sans MS"/>
                          <w:i/>
                          <w:color w:val="FF0000"/>
                        </w:rPr>
                      </w:pPr>
                      <w:r w:rsidRPr="005E0287">
                        <w:rPr>
                          <w:rFonts w:ascii="Comic Sans MS" w:hAnsi="Comic Sans MS"/>
                          <w:i/>
                          <w:color w:val="FF0000"/>
                        </w:rPr>
                        <w:t>5eb63bbbe01eeed093cb22bb8f5acdc3</w:t>
                      </w:r>
                    </w:p>
                  </w:txbxContent>
                </v:textbox>
                <w10:anchorlock/>
              </v:roundrect>
            </w:pict>
          </mc:Fallback>
        </mc:AlternateContent>
      </w:r>
    </w:p>
    <w:p w14:paraId="302D08C9" w14:textId="77777777" w:rsidR="00E8548B" w:rsidRPr="002B7181" w:rsidRDefault="00E8548B" w:rsidP="005E0287">
      <w:pPr>
        <w:pStyle w:val="ListParagraph"/>
        <w:ind w:left="644"/>
        <w:rPr>
          <w:rFonts w:ascii="Times New Roman" w:hAnsi="Times New Roman" w:cs="Times New Roman"/>
          <w:b/>
          <w:sz w:val="24"/>
          <w:szCs w:val="24"/>
          <w:lang w:val="en-AU"/>
        </w:rPr>
      </w:pPr>
    </w:p>
    <w:p w14:paraId="1E62E48C" w14:textId="77777777" w:rsidR="007E044F" w:rsidRPr="007E044F" w:rsidRDefault="007E044F" w:rsidP="007E044F">
      <w:pPr>
        <w:pStyle w:val="ListParagraph"/>
        <w:numPr>
          <w:ilvl w:val="0"/>
          <w:numId w:val="4"/>
        </w:numPr>
        <w:rPr>
          <w:rFonts w:ascii="Times New Roman" w:hAnsi="Times New Roman" w:cs="Times New Roman"/>
          <w:bCs/>
          <w:sz w:val="24"/>
          <w:szCs w:val="24"/>
          <w:lang w:val="en-AU" w:eastAsia="zh-CN"/>
        </w:rPr>
      </w:pPr>
      <w:r w:rsidRPr="007E044F">
        <w:rPr>
          <w:rFonts w:ascii="Times New Roman" w:hAnsi="Times New Roman" w:cs="Times New Roman" w:hint="eastAsia"/>
          <w:bCs/>
          <w:sz w:val="24"/>
          <w:szCs w:val="24"/>
          <w:lang w:val="en-AU" w:eastAsia="zh-CN"/>
        </w:rPr>
        <w:lastRenderedPageBreak/>
        <w:t>Can we recover the output of MD5 hashing?</w:t>
      </w:r>
    </w:p>
    <w:p w14:paraId="02886CEC" w14:textId="77777777" w:rsidR="007E044F" w:rsidRDefault="007E044F" w:rsidP="007E044F">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46C7548E" wp14:editId="47EE45F4">
                <wp:extent cx="3737610" cy="1422400"/>
                <wp:effectExtent l="0" t="0" r="15240" b="25400"/>
                <wp:docPr id="1923027279"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7610" cy="1422400"/>
                        </a:xfrm>
                        <a:prstGeom prst="roundRect">
                          <a:avLst>
                            <a:gd name="adj" fmla="val 16667"/>
                          </a:avLst>
                        </a:prstGeom>
                        <a:solidFill>
                          <a:srgbClr val="FFFFFF"/>
                        </a:solidFill>
                        <a:ln w="9525">
                          <a:solidFill>
                            <a:srgbClr val="000000"/>
                          </a:solidFill>
                          <a:round/>
                          <a:headEnd/>
                          <a:tailEnd/>
                        </a:ln>
                      </wps:spPr>
                      <wps:txbx>
                        <w:txbxContent>
                          <w:p w14:paraId="5C0FD70C" w14:textId="1617932E" w:rsidR="007E044F" w:rsidRPr="00F11476" w:rsidRDefault="005C353A" w:rsidP="007E044F">
                            <w:pPr>
                              <w:rPr>
                                <w:rFonts w:ascii="Comic Sans MS" w:hAnsi="Comic Sans MS"/>
                                <w:i/>
                                <w:color w:val="FF0000"/>
                                <w:lang w:eastAsia="zh-CN"/>
                              </w:rPr>
                            </w:pPr>
                            <w:r>
                              <w:rPr>
                                <w:rFonts w:ascii="Comic Sans MS" w:hAnsi="Comic Sans MS" w:hint="eastAsia"/>
                                <w:i/>
                                <w:color w:val="FF0000"/>
                                <w:lang w:eastAsia="zh-CN"/>
                              </w:rPr>
                              <w:t xml:space="preserve">No. </w:t>
                            </w:r>
                            <w:r w:rsidRPr="005C353A">
                              <w:rPr>
                                <w:rFonts w:ascii="Comic Sans MS" w:hAnsi="Comic Sans MS"/>
                                <w:i/>
                                <w:color w:val="FF0000"/>
                                <w:lang w:eastAsia="zh-CN"/>
                              </w:rPr>
                              <w:t>Hash functions are designed to be one-way functions, ensuring that the output does not reveal any information about the input, making it computationally infeasible to reverse-engineer the original data from the hash.</w:t>
                            </w:r>
                          </w:p>
                        </w:txbxContent>
                      </wps:txbx>
                      <wps:bodyPr rot="0" vert="horz" wrap="square" lIns="91440" tIns="45720" rIns="91440" bIns="45720" anchor="t" anchorCtr="0" upright="1">
                        <a:noAutofit/>
                      </wps:bodyPr>
                    </wps:wsp>
                  </a:graphicData>
                </a:graphic>
              </wp:inline>
            </w:drawing>
          </mc:Choice>
          <mc:Fallback>
            <w:pict>
              <v:roundrect w14:anchorId="46C7548E" id="_x0000_s1036" style="width:294.3pt;height:11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">
                <v:textbox>
                  <w:txbxContent>
                    <w:p w14:paraId="5C0FD70C" w14:textId="1617932E" w:rsidR="007E044F" w:rsidRPr="00F11476" w:rsidRDefault="005C353A" w:rsidP="007E044F">
                      <w:pPr>
                        <w:rPr>
                          <w:rFonts w:ascii="Comic Sans MS" w:hAnsi="Comic Sans MS"/>
                          <w:i/>
                          <w:color w:val="FF0000"/>
                          <w:lang w:eastAsia="zh-CN"/>
                        </w:rPr>
                      </w:pPr>
                      <w:r>
                        <w:rPr>
                          <w:rFonts w:ascii="Comic Sans MS" w:hAnsi="Comic Sans MS" w:hint="eastAsia"/>
                          <w:i/>
                          <w:color w:val="FF0000"/>
                          <w:lang w:eastAsia="zh-CN"/>
                        </w:rPr>
                        <w:t xml:space="preserve">No. </w:t>
                      </w:r>
                      <w:r w:rsidRPr="005C353A">
                        <w:rPr>
                          <w:rFonts w:ascii="Comic Sans MS" w:hAnsi="Comic Sans MS"/>
                          <w:i/>
                          <w:color w:val="FF0000"/>
                          <w:lang w:eastAsia="zh-CN"/>
                        </w:rPr>
                        <w:t>Hash functions are designed to be one-way functions, ensuring that the output does not reveal any information about the input, making it computationally infeasible to reverse-engineer the original data from the hash.</w:t>
                      </w:r>
                    </w:p>
                  </w:txbxContent>
                </v:textbox>
                <w10:anchorlock/>
              </v:roundrect>
            </w:pict>
          </mc:Fallback>
        </mc:AlternateContent>
      </w:r>
    </w:p>
    <w:p w14:paraId="5639F1B9" w14:textId="77777777" w:rsidR="00FC176D" w:rsidRPr="002B7181" w:rsidRDefault="00FC176D" w:rsidP="007E044F">
      <w:pPr>
        <w:pStyle w:val="ListParagraph"/>
        <w:ind w:left="644"/>
        <w:rPr>
          <w:rFonts w:ascii="Times New Roman" w:hAnsi="Times New Roman" w:cs="Times New Roman"/>
          <w:b/>
          <w:sz w:val="24"/>
          <w:szCs w:val="24"/>
          <w:lang w:val="en-AU"/>
        </w:rPr>
      </w:pPr>
    </w:p>
    <w:p w14:paraId="56150503" w14:textId="0464CC57" w:rsidR="006C6690" w:rsidRPr="00A126D0" w:rsidRDefault="006C6690" w:rsidP="006C6690">
      <w:pPr>
        <w:pStyle w:val="ListParagraph"/>
        <w:numPr>
          <w:ilvl w:val="0"/>
          <w:numId w:val="4"/>
        </w:numPr>
        <w:rPr>
          <w:rFonts w:ascii="Times New Roman" w:hAnsi="Times New Roman" w:cs="Times New Roman"/>
          <w:b/>
          <w:sz w:val="24"/>
          <w:szCs w:val="24"/>
          <w:lang w:val="en-AU"/>
        </w:rPr>
      </w:pPr>
      <w:r>
        <w:rPr>
          <w:rFonts w:ascii="Times New Roman" w:hAnsi="Times New Roman" w:cs="Times New Roman" w:hint="eastAsia"/>
          <w:sz w:val="24"/>
          <w:szCs w:val="24"/>
          <w:lang w:val="en-AU" w:eastAsia="zh-CN"/>
        </w:rPr>
        <w:t xml:space="preserve">Choose </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SHA0</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xml:space="preserve"> as the </w:t>
      </w:r>
      <w:proofErr w:type="gramStart"/>
      <w:r>
        <w:rPr>
          <w:rFonts w:ascii="Times New Roman" w:hAnsi="Times New Roman" w:cs="Times New Roman" w:hint="eastAsia"/>
          <w:sz w:val="24"/>
          <w:szCs w:val="24"/>
          <w:lang w:val="en-AU" w:eastAsia="zh-CN"/>
        </w:rPr>
        <w:t>Hashing</w:t>
      </w:r>
      <w:proofErr w:type="gramEnd"/>
      <w:r>
        <w:rPr>
          <w:rFonts w:ascii="Times New Roman" w:hAnsi="Times New Roman" w:cs="Times New Roman" w:hint="eastAsia"/>
          <w:sz w:val="24"/>
          <w:szCs w:val="24"/>
          <w:lang w:val="en-AU" w:eastAsia="zh-CN"/>
        </w:rPr>
        <w:t xml:space="preserve"> operation, and type </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hello world</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What is the output?</w:t>
      </w:r>
      <w:r w:rsidRPr="002D1941">
        <w:rPr>
          <w:rFonts w:ascii="Times New Roman" w:hAnsi="Times New Roman" w:cs="Times New Roman"/>
          <w:sz w:val="24"/>
          <w:szCs w:val="24"/>
          <w:lang w:val="en-AU"/>
        </w:rPr>
        <w:t xml:space="preserve"> </w:t>
      </w:r>
    </w:p>
    <w:p w14:paraId="4D89FF0C" w14:textId="435353E8" w:rsidR="00A126D0" w:rsidRDefault="00A126D0" w:rsidP="00A126D0">
      <w:pPr>
        <w:pStyle w:val="ListParagraph"/>
        <w:ind w:left="644"/>
        <w:rPr>
          <w:rFonts w:ascii="Times New Roman" w:hAnsi="Times New Roman" w:cs="Times New Roman"/>
          <w:b/>
          <w:sz w:val="24"/>
          <w:szCs w:val="24"/>
          <w:lang w:val="en-AU"/>
        </w:rPr>
      </w:pPr>
      <w:r w:rsidRPr="00A126D0">
        <w:rPr>
          <w:rFonts w:ascii="Times New Roman" w:hAnsi="Times New Roman" w:cs="Times New Roman"/>
          <w:b/>
          <w:noProof/>
          <w:sz w:val="24"/>
          <w:szCs w:val="24"/>
          <w:lang w:val="en-AU"/>
        </w:rPr>
        <w:drawing>
          <wp:inline distT="0" distB="0" distL="0" distR="0" wp14:anchorId="6EC6B396" wp14:editId="29470BC7">
            <wp:extent cx="4972189" cy="3161943"/>
            <wp:effectExtent l="0" t="0" r="0" b="635"/>
            <wp:docPr id="122633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3686" name="Picture 1" descr="A screenshot of a computer&#10;&#10;Description automatically generated"/>
                    <pic:cNvPicPr/>
                  </pic:nvPicPr>
                  <pic:blipFill>
                    <a:blip r:embed="rId13"/>
                    <a:stretch>
                      <a:fillRect/>
                    </a:stretch>
                  </pic:blipFill>
                  <pic:spPr>
                    <a:xfrm>
                      <a:off x="0" y="0"/>
                      <a:ext cx="5004213" cy="3182308"/>
                    </a:xfrm>
                    <a:prstGeom prst="rect">
                      <a:avLst/>
                    </a:prstGeom>
                  </pic:spPr>
                </pic:pic>
              </a:graphicData>
            </a:graphic>
          </wp:inline>
        </w:drawing>
      </w:r>
    </w:p>
    <w:p w14:paraId="5CB1262D" w14:textId="77777777" w:rsidR="00A126D0" w:rsidRPr="006C6690" w:rsidRDefault="00A126D0" w:rsidP="00A126D0">
      <w:pPr>
        <w:pStyle w:val="ListParagraph"/>
        <w:ind w:left="644"/>
        <w:rPr>
          <w:rFonts w:ascii="Times New Roman" w:hAnsi="Times New Roman" w:cs="Times New Roman"/>
          <w:b/>
          <w:sz w:val="24"/>
          <w:szCs w:val="24"/>
          <w:lang w:val="en-AU"/>
        </w:rPr>
      </w:pPr>
    </w:p>
    <w:p w14:paraId="3794450F" w14:textId="3F41119D" w:rsidR="006C6690" w:rsidRDefault="006C6690" w:rsidP="006C6690">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3E4D77FF" wp14:editId="3D0141CF">
                <wp:extent cx="4324350" cy="1136650"/>
                <wp:effectExtent l="0" t="0" r="19050" b="25400"/>
                <wp:docPr id="999879935"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4E2A13A9" w14:textId="280DC07E" w:rsidR="006C6690" w:rsidRPr="00F11476" w:rsidRDefault="006C6690" w:rsidP="006C6690">
                            <w:pPr>
                              <w:rPr>
                                <w:rFonts w:ascii="Comic Sans MS" w:hAnsi="Comic Sans MS"/>
                                <w:i/>
                                <w:color w:val="FF0000"/>
                              </w:rPr>
                            </w:pPr>
                            <w:r w:rsidRPr="006C6690">
                              <w:rPr>
                                <w:rFonts w:ascii="Comic Sans MS" w:hAnsi="Comic Sans MS"/>
                                <w:i/>
                                <w:color w:val="FF0000"/>
                              </w:rPr>
                              <w:t>9fce82c34887c1953b40b3a2883e18850c4fa8a6</w:t>
                            </w:r>
                          </w:p>
                        </w:txbxContent>
                      </wps:txbx>
                      <wps:bodyPr rot="0" vert="horz" wrap="square" lIns="91440" tIns="45720" rIns="91440" bIns="45720" anchor="t" anchorCtr="0" upright="1">
                        <a:noAutofit/>
                      </wps:bodyPr>
                    </wps:wsp>
                  </a:graphicData>
                </a:graphic>
              </wp:inline>
            </w:drawing>
          </mc:Choice>
          <mc:Fallback>
            <w:pict>
              <v:roundrect w14:anchorId="3E4D77FF" id="_x0000_s1037"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">
                <v:textbox>
                  <w:txbxContent>
                    <w:p w14:paraId="4E2A13A9" w14:textId="280DC07E" w:rsidR="006C6690" w:rsidRPr="00F11476" w:rsidRDefault="006C6690" w:rsidP="006C6690">
                      <w:pPr>
                        <w:rPr>
                          <w:rFonts w:ascii="Comic Sans MS" w:hAnsi="Comic Sans MS"/>
                          <w:i/>
                          <w:color w:val="FF0000"/>
                        </w:rPr>
                      </w:pPr>
                      <w:r w:rsidRPr="006C6690">
                        <w:rPr>
                          <w:rFonts w:ascii="Comic Sans MS" w:hAnsi="Comic Sans MS"/>
                          <w:i/>
                          <w:color w:val="FF0000"/>
                        </w:rPr>
                        <w:t>9fce82c34887c1953b40b3a2883e18850c4fa8a6</w:t>
                      </w:r>
                    </w:p>
                  </w:txbxContent>
                </v:textbox>
                <w10:anchorlock/>
              </v:roundrect>
            </w:pict>
          </mc:Fallback>
        </mc:AlternateContent>
      </w:r>
    </w:p>
    <w:p w14:paraId="4870B960" w14:textId="77777777" w:rsidR="00FC176D" w:rsidRDefault="00FC176D" w:rsidP="006C6690">
      <w:pPr>
        <w:pStyle w:val="ListParagraph"/>
        <w:ind w:left="644"/>
        <w:rPr>
          <w:rFonts w:ascii="Times New Roman" w:hAnsi="Times New Roman" w:cs="Times New Roman"/>
          <w:b/>
          <w:sz w:val="24"/>
          <w:szCs w:val="24"/>
          <w:lang w:val="en-AU"/>
        </w:rPr>
      </w:pPr>
    </w:p>
    <w:p w14:paraId="4670B3E2" w14:textId="77777777" w:rsidR="00A126D0" w:rsidRDefault="00A126D0" w:rsidP="006C6690">
      <w:pPr>
        <w:pStyle w:val="ListParagraph"/>
        <w:ind w:left="644"/>
        <w:rPr>
          <w:rFonts w:ascii="Times New Roman" w:hAnsi="Times New Roman" w:cs="Times New Roman"/>
          <w:b/>
          <w:sz w:val="24"/>
          <w:szCs w:val="24"/>
          <w:lang w:val="en-AU"/>
        </w:rPr>
      </w:pPr>
    </w:p>
    <w:p w14:paraId="784D885C" w14:textId="77777777" w:rsidR="00A126D0" w:rsidRPr="00844C27" w:rsidRDefault="00A126D0" w:rsidP="006C6690">
      <w:pPr>
        <w:pStyle w:val="ListParagraph"/>
        <w:ind w:left="644"/>
        <w:rPr>
          <w:rFonts w:ascii="Times New Roman" w:hAnsi="Times New Roman" w:cs="Times New Roman"/>
          <w:b/>
          <w:sz w:val="24"/>
          <w:szCs w:val="24"/>
          <w:lang w:val="en-AU"/>
        </w:rPr>
      </w:pPr>
    </w:p>
    <w:p w14:paraId="28623ECC" w14:textId="143F154B" w:rsidR="007E044F" w:rsidRPr="008C1FF4" w:rsidRDefault="00100DD0" w:rsidP="002B405E">
      <w:pPr>
        <w:pStyle w:val="ListParagraph"/>
        <w:numPr>
          <w:ilvl w:val="0"/>
          <w:numId w:val="4"/>
        </w:numPr>
        <w:rPr>
          <w:rFonts w:ascii="Times New Roman" w:hAnsi="Times New Roman" w:cs="Times New Roman"/>
          <w:b/>
          <w:sz w:val="24"/>
          <w:szCs w:val="24"/>
          <w:lang w:val="en-AU" w:eastAsia="zh-CN"/>
        </w:rPr>
      </w:pPr>
      <w:r>
        <w:rPr>
          <w:rFonts w:ascii="Times New Roman" w:hAnsi="Times New Roman" w:cs="Times New Roman" w:hint="eastAsia"/>
          <w:bCs/>
          <w:sz w:val="24"/>
          <w:szCs w:val="24"/>
          <w:lang w:val="en-AU" w:eastAsia="zh-CN"/>
        </w:rPr>
        <w:lastRenderedPageBreak/>
        <w:t xml:space="preserve">If we change the </w:t>
      </w:r>
      <w:r>
        <w:rPr>
          <w:rFonts w:ascii="Times New Roman" w:hAnsi="Times New Roman" w:cs="Times New Roman"/>
          <w:bCs/>
          <w:sz w:val="24"/>
          <w:szCs w:val="24"/>
          <w:lang w:val="en-AU" w:eastAsia="zh-CN"/>
        </w:rPr>
        <w:t>“</w:t>
      </w:r>
      <w:r>
        <w:rPr>
          <w:rFonts w:ascii="Times New Roman" w:hAnsi="Times New Roman" w:cs="Times New Roman" w:hint="eastAsia"/>
          <w:bCs/>
          <w:sz w:val="24"/>
          <w:szCs w:val="24"/>
          <w:lang w:val="en-AU" w:eastAsia="zh-CN"/>
        </w:rPr>
        <w:t>Rounds</w:t>
      </w:r>
      <w:r>
        <w:rPr>
          <w:rFonts w:ascii="Times New Roman" w:hAnsi="Times New Roman" w:cs="Times New Roman"/>
          <w:bCs/>
          <w:sz w:val="24"/>
          <w:szCs w:val="24"/>
          <w:lang w:val="en-AU" w:eastAsia="zh-CN"/>
        </w:rPr>
        <w:t>”</w:t>
      </w:r>
      <w:r>
        <w:rPr>
          <w:rFonts w:ascii="Times New Roman" w:hAnsi="Times New Roman" w:cs="Times New Roman" w:hint="eastAsia"/>
          <w:bCs/>
          <w:sz w:val="24"/>
          <w:szCs w:val="24"/>
          <w:lang w:val="en-AU" w:eastAsia="zh-CN"/>
        </w:rPr>
        <w:t xml:space="preserve"> parameter from </w:t>
      </w:r>
      <w:r>
        <w:rPr>
          <w:rFonts w:ascii="Times New Roman" w:hAnsi="Times New Roman" w:cs="Times New Roman"/>
          <w:bCs/>
          <w:sz w:val="24"/>
          <w:szCs w:val="24"/>
          <w:lang w:val="en-AU" w:eastAsia="zh-CN"/>
        </w:rPr>
        <w:t>“</w:t>
      </w:r>
      <w:r>
        <w:rPr>
          <w:rFonts w:ascii="Times New Roman" w:hAnsi="Times New Roman" w:cs="Times New Roman" w:hint="eastAsia"/>
          <w:bCs/>
          <w:sz w:val="24"/>
          <w:szCs w:val="24"/>
          <w:lang w:val="en-AU" w:eastAsia="zh-CN"/>
        </w:rPr>
        <w:t>80</w:t>
      </w:r>
      <w:r>
        <w:rPr>
          <w:rFonts w:ascii="Times New Roman" w:hAnsi="Times New Roman" w:cs="Times New Roman"/>
          <w:bCs/>
          <w:sz w:val="24"/>
          <w:szCs w:val="24"/>
          <w:lang w:val="en-AU" w:eastAsia="zh-CN"/>
        </w:rPr>
        <w:t>”</w:t>
      </w:r>
      <w:r>
        <w:rPr>
          <w:rFonts w:ascii="Times New Roman" w:hAnsi="Times New Roman" w:cs="Times New Roman" w:hint="eastAsia"/>
          <w:bCs/>
          <w:sz w:val="24"/>
          <w:szCs w:val="24"/>
          <w:lang w:val="en-AU" w:eastAsia="zh-CN"/>
        </w:rPr>
        <w:t xml:space="preserve"> to </w:t>
      </w:r>
      <w:r>
        <w:rPr>
          <w:rFonts w:ascii="Times New Roman" w:hAnsi="Times New Roman" w:cs="Times New Roman"/>
          <w:bCs/>
          <w:sz w:val="24"/>
          <w:szCs w:val="24"/>
          <w:lang w:val="en-AU" w:eastAsia="zh-CN"/>
        </w:rPr>
        <w:t>“</w:t>
      </w:r>
      <w:r>
        <w:rPr>
          <w:rFonts w:ascii="Times New Roman" w:hAnsi="Times New Roman" w:cs="Times New Roman" w:hint="eastAsia"/>
          <w:bCs/>
          <w:sz w:val="24"/>
          <w:szCs w:val="24"/>
          <w:lang w:val="en-AU" w:eastAsia="zh-CN"/>
        </w:rPr>
        <w:t>8</w:t>
      </w:r>
      <w:r>
        <w:rPr>
          <w:rFonts w:ascii="Times New Roman" w:hAnsi="Times New Roman" w:cs="Times New Roman"/>
          <w:bCs/>
          <w:sz w:val="24"/>
          <w:szCs w:val="24"/>
          <w:lang w:val="en-AU" w:eastAsia="zh-CN"/>
        </w:rPr>
        <w:t>”</w:t>
      </w:r>
      <w:r>
        <w:rPr>
          <w:rFonts w:ascii="Times New Roman" w:hAnsi="Times New Roman" w:cs="Times New Roman" w:hint="eastAsia"/>
          <w:bCs/>
          <w:sz w:val="24"/>
          <w:szCs w:val="24"/>
          <w:lang w:val="en-AU" w:eastAsia="zh-CN"/>
        </w:rPr>
        <w:t xml:space="preserve">. Does the output change? </w:t>
      </w:r>
      <w:r>
        <w:rPr>
          <w:rFonts w:ascii="Times New Roman" w:hAnsi="Times New Roman" w:cs="Times New Roman"/>
          <w:bCs/>
          <w:sz w:val="24"/>
          <w:szCs w:val="24"/>
          <w:lang w:val="en-AU" w:eastAsia="zh-CN"/>
        </w:rPr>
        <w:t>W</w:t>
      </w:r>
      <w:r>
        <w:rPr>
          <w:rFonts w:ascii="Times New Roman" w:hAnsi="Times New Roman" w:cs="Times New Roman" w:hint="eastAsia"/>
          <w:bCs/>
          <w:sz w:val="24"/>
          <w:szCs w:val="24"/>
          <w:lang w:val="en-AU" w:eastAsia="zh-CN"/>
        </w:rPr>
        <w:t>hat does it output?</w:t>
      </w:r>
    </w:p>
    <w:p w14:paraId="3A39BEE4" w14:textId="22585CE9" w:rsidR="008C1FF4" w:rsidRPr="00100DD0" w:rsidRDefault="008C1FF4" w:rsidP="008C1FF4">
      <w:pPr>
        <w:pStyle w:val="ListParagraph"/>
        <w:ind w:left="644"/>
        <w:rPr>
          <w:rFonts w:ascii="Times New Roman" w:hAnsi="Times New Roman" w:cs="Times New Roman"/>
          <w:b/>
          <w:sz w:val="24"/>
          <w:szCs w:val="24"/>
          <w:lang w:val="en-AU" w:eastAsia="zh-CN"/>
        </w:rPr>
      </w:pPr>
      <w:r w:rsidRPr="008C1FF4">
        <w:rPr>
          <w:rFonts w:ascii="Times New Roman" w:hAnsi="Times New Roman" w:cs="Times New Roman"/>
          <w:b/>
          <w:noProof/>
          <w:sz w:val="24"/>
          <w:szCs w:val="24"/>
          <w:lang w:val="en-AU" w:eastAsia="zh-CN"/>
        </w:rPr>
        <w:drawing>
          <wp:inline distT="0" distB="0" distL="0" distR="0" wp14:anchorId="32F1149D" wp14:editId="448C10B8">
            <wp:extent cx="4865564" cy="3255230"/>
            <wp:effectExtent l="0" t="0" r="0" b="0"/>
            <wp:docPr id="192993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37272" name="Picture 1" descr="A screenshot of a computer&#10;&#10;Description automatically generated"/>
                    <pic:cNvPicPr/>
                  </pic:nvPicPr>
                  <pic:blipFill>
                    <a:blip r:embed="rId14"/>
                    <a:stretch>
                      <a:fillRect/>
                    </a:stretch>
                  </pic:blipFill>
                  <pic:spPr>
                    <a:xfrm>
                      <a:off x="0" y="0"/>
                      <a:ext cx="4883331" cy="3267117"/>
                    </a:xfrm>
                    <a:prstGeom prst="rect">
                      <a:avLst/>
                    </a:prstGeom>
                  </pic:spPr>
                </pic:pic>
              </a:graphicData>
            </a:graphic>
          </wp:inline>
        </w:drawing>
      </w:r>
    </w:p>
    <w:p w14:paraId="270F8F04" w14:textId="3B33D35B" w:rsidR="00100DD0" w:rsidRDefault="00100DD0" w:rsidP="00100DD0">
      <w:pPr>
        <w:pStyle w:val="ListParagraph"/>
        <w:ind w:left="644"/>
        <w:rPr>
          <w:rFonts w:ascii="Times New Roman" w:hAnsi="Times New Roman" w:cs="Times New Roman"/>
          <w:b/>
          <w:sz w:val="24"/>
          <w:szCs w:val="24"/>
          <w:lang w:val="en-AU" w:eastAsia="zh-CN"/>
        </w:rPr>
      </w:pPr>
      <w:r>
        <w:rPr>
          <w:noProof/>
        </w:rPr>
        <mc:AlternateContent>
          <mc:Choice Requires="wps">
            <w:drawing>
              <wp:inline distT="0" distB="0" distL="0" distR="0" wp14:anchorId="4E4027CB" wp14:editId="0E437981">
                <wp:extent cx="4324350" cy="1136650"/>
                <wp:effectExtent l="0" t="0" r="19050" b="25400"/>
                <wp:docPr id="503325631"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7DEE54B0" w14:textId="66EB6691" w:rsidR="00100DD0" w:rsidRPr="00251062" w:rsidRDefault="00251062" w:rsidP="00100DD0">
                            <w:pPr>
                              <w:rPr>
                                <w:rFonts w:ascii="Comic Sans MS" w:hAnsi="Comic Sans MS"/>
                                <w:i/>
                                <w:color w:val="FF0000"/>
                                <w:lang w:eastAsia="zh-CN"/>
                              </w:rPr>
                            </w:pPr>
                            <w:r>
                              <w:rPr>
                                <w:rFonts w:ascii="Comic Sans MS" w:hAnsi="Comic Sans MS" w:hint="eastAsia"/>
                                <w:i/>
                                <w:color w:val="FF0000"/>
                                <w:lang w:eastAsia="zh-CN"/>
                              </w:rPr>
                              <w:t xml:space="preserve">Yes.  The output is </w:t>
                            </w:r>
                            <w:r>
                              <w:rPr>
                                <w:rFonts w:ascii="Comic Sans MS" w:hAnsi="Comic Sans MS"/>
                                <w:i/>
                                <w:color w:val="FF0000"/>
                                <w:lang w:eastAsia="zh-CN"/>
                              </w:rPr>
                              <w:t>“</w:t>
                            </w:r>
                            <w:r w:rsidRPr="00251062">
                              <w:rPr>
                                <w:rFonts w:ascii="Comic Sans MS" w:hAnsi="Comic Sans MS"/>
                                <w:i/>
                                <w:color w:val="FF0000"/>
                                <w:lang w:eastAsia="zh-CN"/>
                              </w:rPr>
                              <w:t>e4f674479caaf7ed2a694b51bfbdcd22c86208d0</w:t>
                            </w:r>
                            <w:r>
                              <w:rPr>
                                <w:rFonts w:ascii="Comic Sans MS" w:hAnsi="Comic Sans MS"/>
                                <w:i/>
                                <w:color w:val="FF0000"/>
                                <w:lang w:eastAsia="zh-CN"/>
                              </w:rPr>
                              <w:t>”</w:t>
                            </w:r>
                            <w:r>
                              <w:rPr>
                                <w:rFonts w:ascii="Comic Sans MS" w:hAnsi="Comic Sans MS" w:hint="eastAsia"/>
                                <w:i/>
                                <w:color w:val="FF0000"/>
                                <w:lang w:eastAsia="zh-CN"/>
                              </w:rPr>
                              <w:t>.</w:t>
                            </w:r>
                          </w:p>
                        </w:txbxContent>
                      </wps:txbx>
                      <wps:bodyPr rot="0" vert="horz" wrap="square" lIns="91440" tIns="45720" rIns="91440" bIns="45720" anchor="t" anchorCtr="0" upright="1">
                        <a:noAutofit/>
                      </wps:bodyPr>
                    </wps:wsp>
                  </a:graphicData>
                </a:graphic>
              </wp:inline>
            </w:drawing>
          </mc:Choice>
          <mc:Fallback>
            <w:pict>
              <v:roundrect w14:anchorId="4E4027CB" id="_x0000_s1038"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">
                <v:textbox>
                  <w:txbxContent>
                    <w:p w14:paraId="7DEE54B0" w14:textId="66EB6691" w:rsidR="00100DD0" w:rsidRPr="00251062" w:rsidRDefault="00251062" w:rsidP="00100DD0">
                      <w:pPr>
                        <w:rPr>
                          <w:rFonts w:ascii="Comic Sans MS" w:hAnsi="Comic Sans MS"/>
                          <w:i/>
                          <w:color w:val="FF0000"/>
                          <w:lang w:eastAsia="zh-CN"/>
                        </w:rPr>
                      </w:pPr>
                      <w:r>
                        <w:rPr>
                          <w:rFonts w:ascii="Comic Sans MS" w:hAnsi="Comic Sans MS" w:hint="eastAsia"/>
                          <w:i/>
                          <w:color w:val="FF0000"/>
                          <w:lang w:eastAsia="zh-CN"/>
                        </w:rPr>
                        <w:t xml:space="preserve">Yes.  The output is </w:t>
                      </w:r>
                      <w:r>
                        <w:rPr>
                          <w:rFonts w:ascii="Comic Sans MS" w:hAnsi="Comic Sans MS"/>
                          <w:i/>
                          <w:color w:val="FF0000"/>
                          <w:lang w:eastAsia="zh-CN"/>
                        </w:rPr>
                        <w:t>“</w:t>
                      </w:r>
                      <w:r w:rsidRPr="00251062">
                        <w:rPr>
                          <w:rFonts w:ascii="Comic Sans MS" w:hAnsi="Comic Sans MS"/>
                          <w:i/>
                          <w:color w:val="FF0000"/>
                          <w:lang w:eastAsia="zh-CN"/>
                        </w:rPr>
                        <w:t>e4f674479caaf7ed2a694b51bfbdcd22c86208d0</w:t>
                      </w:r>
                      <w:r>
                        <w:rPr>
                          <w:rFonts w:ascii="Comic Sans MS" w:hAnsi="Comic Sans MS"/>
                          <w:i/>
                          <w:color w:val="FF0000"/>
                          <w:lang w:eastAsia="zh-CN"/>
                        </w:rPr>
                        <w:t>”</w:t>
                      </w:r>
                      <w:r>
                        <w:rPr>
                          <w:rFonts w:ascii="Comic Sans MS" w:hAnsi="Comic Sans MS" w:hint="eastAsia"/>
                          <w:i/>
                          <w:color w:val="FF0000"/>
                          <w:lang w:eastAsia="zh-CN"/>
                        </w:rPr>
                        <w:t>.</w:t>
                      </w:r>
                    </w:p>
                  </w:txbxContent>
                </v:textbox>
                <w10:anchorlock/>
              </v:roundrect>
            </w:pict>
          </mc:Fallback>
        </mc:AlternateContent>
      </w:r>
    </w:p>
    <w:p w14:paraId="1BF0003F" w14:textId="4ACC43C6" w:rsidR="002C2741" w:rsidRDefault="002C2741" w:rsidP="002C2741">
      <w:pPr>
        <w:pStyle w:val="ListParagraph"/>
        <w:ind w:left="0"/>
        <w:rPr>
          <w:rFonts w:ascii="Times New Roman" w:hAnsi="Times New Roman" w:cs="Times New Roman"/>
          <w:b/>
          <w:sz w:val="24"/>
          <w:szCs w:val="24"/>
          <w:lang w:val="en-AU"/>
        </w:rPr>
      </w:pPr>
    </w:p>
    <w:p w14:paraId="386D34D4" w14:textId="77777777" w:rsidR="00AC112E" w:rsidRDefault="00AC112E" w:rsidP="002C2741">
      <w:pPr>
        <w:pStyle w:val="ListParagraph"/>
        <w:ind w:left="0"/>
        <w:rPr>
          <w:rFonts w:ascii="Times New Roman" w:hAnsi="Times New Roman" w:cs="Times New Roman"/>
          <w:b/>
          <w:sz w:val="24"/>
          <w:szCs w:val="24"/>
          <w:lang w:val="en-AU"/>
        </w:rPr>
      </w:pPr>
    </w:p>
    <w:p w14:paraId="318896C0" w14:textId="77777777" w:rsidR="00AC112E" w:rsidRDefault="00AC112E" w:rsidP="002C2741">
      <w:pPr>
        <w:pStyle w:val="ListParagraph"/>
        <w:ind w:left="0"/>
        <w:rPr>
          <w:rFonts w:ascii="Times New Roman" w:hAnsi="Times New Roman" w:cs="Times New Roman"/>
          <w:b/>
          <w:sz w:val="24"/>
          <w:szCs w:val="24"/>
          <w:lang w:val="en-AU"/>
        </w:rPr>
      </w:pPr>
    </w:p>
    <w:p w14:paraId="7FA10F53" w14:textId="77777777" w:rsidR="00AC112E" w:rsidRDefault="00AC112E" w:rsidP="002C2741">
      <w:pPr>
        <w:pStyle w:val="ListParagraph"/>
        <w:ind w:left="0"/>
        <w:rPr>
          <w:rFonts w:ascii="Times New Roman" w:hAnsi="Times New Roman" w:cs="Times New Roman"/>
          <w:b/>
          <w:sz w:val="24"/>
          <w:szCs w:val="24"/>
          <w:lang w:val="en-AU"/>
        </w:rPr>
      </w:pPr>
    </w:p>
    <w:p w14:paraId="0771B7F7" w14:textId="77777777" w:rsidR="00AC112E" w:rsidRDefault="00AC112E" w:rsidP="002C2741">
      <w:pPr>
        <w:pStyle w:val="ListParagraph"/>
        <w:ind w:left="0"/>
        <w:rPr>
          <w:rFonts w:ascii="Times New Roman" w:hAnsi="Times New Roman" w:cs="Times New Roman"/>
          <w:b/>
          <w:sz w:val="24"/>
          <w:szCs w:val="24"/>
          <w:lang w:val="en-AU"/>
        </w:rPr>
      </w:pPr>
    </w:p>
    <w:p w14:paraId="343BBB36" w14:textId="77777777" w:rsidR="00AC112E" w:rsidRDefault="00AC112E" w:rsidP="002C2741">
      <w:pPr>
        <w:pStyle w:val="ListParagraph"/>
        <w:ind w:left="0"/>
        <w:rPr>
          <w:rFonts w:ascii="Times New Roman" w:hAnsi="Times New Roman" w:cs="Times New Roman"/>
          <w:b/>
          <w:sz w:val="24"/>
          <w:szCs w:val="24"/>
          <w:lang w:val="en-AU"/>
        </w:rPr>
      </w:pPr>
    </w:p>
    <w:p w14:paraId="001EBBD0" w14:textId="77777777" w:rsidR="009E18E1" w:rsidRDefault="009E18E1">
      <w:pPr>
        <w:suppressAutoHyphens w:val="0"/>
        <w:rPr>
          <w:rFonts w:ascii="Arial" w:hAnsi="Arial" w:cs="Arial"/>
          <w:b/>
          <w:bCs/>
          <w:sz w:val="26"/>
          <w:szCs w:val="26"/>
        </w:rPr>
      </w:pPr>
      <w:r>
        <w:br w:type="page"/>
      </w:r>
    </w:p>
    <w:p w14:paraId="6BD9C14C" w14:textId="6DCA2C9F" w:rsidR="00AC112E" w:rsidRPr="00785006" w:rsidRDefault="00AC112E" w:rsidP="00AC112E">
      <w:pPr>
        <w:pStyle w:val="Heading3"/>
        <w:numPr>
          <w:ilvl w:val="0"/>
          <w:numId w:val="0"/>
        </w:numPr>
      </w:pPr>
      <w:r w:rsidRPr="00785006">
        <w:lastRenderedPageBreak/>
        <w:t xml:space="preserve">Part </w:t>
      </w:r>
      <w:r>
        <w:rPr>
          <w:rFonts w:hint="eastAsia"/>
          <w:lang w:eastAsia="zh-CN"/>
        </w:rPr>
        <w:t>3</w:t>
      </w:r>
      <w:r w:rsidRPr="00785006">
        <w:t xml:space="preserve">: </w:t>
      </w:r>
      <w:r>
        <w:rPr>
          <w:rFonts w:hint="eastAsia"/>
          <w:lang w:eastAsia="zh-CN"/>
        </w:rPr>
        <w:t>Encryption</w:t>
      </w:r>
      <w:r w:rsidR="009E18E1">
        <w:rPr>
          <w:rFonts w:hint="eastAsia"/>
          <w:lang w:eastAsia="zh-CN"/>
        </w:rPr>
        <w:t xml:space="preserve"> and Decryption</w:t>
      </w:r>
      <w:r>
        <w:t>.</w:t>
      </w:r>
    </w:p>
    <w:p w14:paraId="1BD96AA3" w14:textId="3DC36B60" w:rsidR="00AC112E" w:rsidRPr="00785006" w:rsidRDefault="00AC112E" w:rsidP="00AC112E">
      <w:pPr>
        <w:pStyle w:val="Quote"/>
        <w:pBdr>
          <w:top w:val="single" w:sz="4" w:space="1" w:color="000000"/>
          <w:left w:val="single" w:sz="4" w:space="4" w:color="000000"/>
          <w:bottom w:val="single" w:sz="4" w:space="1" w:color="000000"/>
          <w:right w:val="single" w:sz="4" w:space="4" w:color="000000"/>
        </w:pBdr>
        <w:shd w:val="clear" w:color="auto" w:fill="E5E5E5"/>
        <w:spacing w:before="0" w:after="0"/>
        <w:rPr>
          <w:lang w:val="en-AU" w:eastAsia="zh-CN"/>
        </w:rPr>
      </w:pPr>
      <w:r w:rsidRPr="00785006">
        <w:rPr>
          <w:lang w:val="en-AU"/>
        </w:rPr>
        <w:t xml:space="preserve">Now that we can </w:t>
      </w:r>
      <w:r>
        <w:rPr>
          <w:rFonts w:hint="eastAsia"/>
          <w:lang w:val="en-AU" w:eastAsia="zh-CN"/>
        </w:rPr>
        <w:t xml:space="preserve">review the concept of </w:t>
      </w:r>
      <w:proofErr w:type="spellStart"/>
      <w:r>
        <w:rPr>
          <w:rFonts w:hint="eastAsia"/>
          <w:lang w:val="en-AU" w:eastAsia="zh-CN"/>
        </w:rPr>
        <w:t>Encrption</w:t>
      </w:r>
      <w:proofErr w:type="spellEnd"/>
      <w:r w:rsidR="009E18E1">
        <w:rPr>
          <w:rFonts w:hint="eastAsia"/>
          <w:lang w:val="en-AU" w:eastAsia="zh-CN"/>
        </w:rPr>
        <w:t xml:space="preserve"> and </w:t>
      </w:r>
      <w:proofErr w:type="gramStart"/>
      <w:r w:rsidR="009E18E1">
        <w:rPr>
          <w:rFonts w:hint="eastAsia"/>
          <w:lang w:val="en-AU" w:eastAsia="zh-CN"/>
        </w:rPr>
        <w:t>Decryption</w:t>
      </w:r>
      <w:r>
        <w:rPr>
          <w:rFonts w:hint="eastAsia"/>
          <w:lang w:val="en-AU" w:eastAsia="zh-CN"/>
        </w:rPr>
        <w:t>, and</w:t>
      </w:r>
      <w:proofErr w:type="gramEnd"/>
      <w:r>
        <w:rPr>
          <w:rFonts w:hint="eastAsia"/>
          <w:lang w:val="en-AU" w:eastAsia="zh-CN"/>
        </w:rPr>
        <w:t xml:space="preserve"> try some data format operation about hashing on platform </w:t>
      </w:r>
      <w:proofErr w:type="spellStart"/>
      <w:r>
        <w:rPr>
          <w:rFonts w:hint="eastAsia"/>
          <w:lang w:val="en-AU" w:eastAsia="zh-CN"/>
        </w:rPr>
        <w:t>CyberChef</w:t>
      </w:r>
      <w:proofErr w:type="spellEnd"/>
      <w:r>
        <w:rPr>
          <w:rFonts w:hint="eastAsia"/>
          <w:lang w:val="en-AU" w:eastAsia="zh-CN"/>
        </w:rPr>
        <w:t>.</w:t>
      </w:r>
    </w:p>
    <w:p w14:paraId="7EDCA396" w14:textId="4B092DE7" w:rsidR="00AC112E" w:rsidRPr="00785006" w:rsidRDefault="004C35E0" w:rsidP="00AC112E">
      <w:pPr>
        <w:pStyle w:val="ListParagraph"/>
        <w:ind w:left="284"/>
        <w:rPr>
          <w:rFonts w:ascii="Times New Roman" w:hAnsi="Times New Roman" w:cs="Times New Roman"/>
          <w:b/>
          <w:sz w:val="24"/>
          <w:szCs w:val="24"/>
          <w:lang w:val="en-AU"/>
        </w:rPr>
      </w:pPr>
      <w:r>
        <w:rPr>
          <w:noProof/>
        </w:rPr>
        <w:drawing>
          <wp:inline distT="0" distB="0" distL="0" distR="0" wp14:anchorId="3A32DF5E" wp14:editId="52AA34FC">
            <wp:extent cx="4921354" cy="2263965"/>
            <wp:effectExtent l="0" t="0" r="0" b="0"/>
            <wp:docPr id="1298003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3390" name=""/>
                    <pic:cNvPicPr/>
                  </pic:nvPicPr>
                  <pic:blipFill>
                    <a:blip r:embed="rId15"/>
                    <a:stretch>
                      <a:fillRect/>
                    </a:stretch>
                  </pic:blipFill>
                  <pic:spPr>
                    <a:xfrm>
                      <a:off x="0" y="0"/>
                      <a:ext cx="4935976" cy="2270692"/>
                    </a:xfrm>
                    <a:prstGeom prst="rect">
                      <a:avLst/>
                    </a:prstGeom>
                  </pic:spPr>
                </pic:pic>
              </a:graphicData>
            </a:graphic>
          </wp:inline>
        </w:drawing>
      </w:r>
    </w:p>
    <w:p w14:paraId="717CB06B" w14:textId="131A2A01" w:rsidR="00AC112E" w:rsidRDefault="00AC112E" w:rsidP="00AC112E">
      <w:pPr>
        <w:pStyle w:val="ListParagraph"/>
        <w:ind w:left="284"/>
        <w:rPr>
          <w:rFonts w:ascii="Times New Roman" w:hAnsi="Times New Roman" w:cs="Times New Roman"/>
          <w:b/>
          <w:sz w:val="24"/>
          <w:szCs w:val="24"/>
          <w:lang w:val="en-AU"/>
        </w:rPr>
      </w:pPr>
      <w:r>
        <w:rPr>
          <w:rFonts w:ascii="Times New Roman" w:hAnsi="Times New Roman" w:cs="Times New Roman"/>
          <w:b/>
          <w:sz w:val="24"/>
          <w:szCs w:val="24"/>
          <w:lang w:val="en-AU"/>
        </w:rPr>
        <w:t xml:space="preserve">The goal is to </w:t>
      </w:r>
      <w:r>
        <w:rPr>
          <w:rFonts w:ascii="Times New Roman" w:hAnsi="Times New Roman" w:cs="Times New Roman" w:hint="eastAsia"/>
          <w:b/>
          <w:sz w:val="24"/>
          <w:szCs w:val="24"/>
          <w:lang w:val="en-AU" w:eastAsia="zh-CN"/>
        </w:rPr>
        <w:t xml:space="preserve">have an understanding and some exercises about </w:t>
      </w:r>
      <w:r w:rsidR="009E18E1">
        <w:rPr>
          <w:rFonts w:ascii="Times New Roman" w:hAnsi="Times New Roman" w:cs="Times New Roman" w:hint="eastAsia"/>
          <w:b/>
          <w:sz w:val="24"/>
          <w:szCs w:val="24"/>
          <w:lang w:val="en-AU" w:eastAsia="zh-CN"/>
        </w:rPr>
        <w:t>Encryption and Decryption</w:t>
      </w:r>
      <w:r>
        <w:rPr>
          <w:rFonts w:ascii="Times New Roman" w:hAnsi="Times New Roman" w:cs="Times New Roman"/>
          <w:b/>
          <w:sz w:val="24"/>
          <w:szCs w:val="24"/>
          <w:lang w:val="en-AU"/>
        </w:rPr>
        <w:t xml:space="preserve"> using </w:t>
      </w:r>
      <w:proofErr w:type="spellStart"/>
      <w:r>
        <w:rPr>
          <w:rFonts w:ascii="Times New Roman" w:hAnsi="Times New Roman" w:cs="Times New Roman" w:hint="eastAsia"/>
          <w:b/>
          <w:sz w:val="24"/>
          <w:szCs w:val="24"/>
          <w:lang w:val="en-AU" w:eastAsia="zh-CN"/>
        </w:rPr>
        <w:t>CyberChef</w:t>
      </w:r>
      <w:proofErr w:type="spellEnd"/>
      <w:r>
        <w:rPr>
          <w:rFonts w:ascii="Times New Roman" w:hAnsi="Times New Roman" w:cs="Times New Roman"/>
          <w:b/>
          <w:sz w:val="24"/>
          <w:szCs w:val="24"/>
          <w:lang w:val="en-AU"/>
        </w:rPr>
        <w:t xml:space="preserve">. </w:t>
      </w:r>
    </w:p>
    <w:p w14:paraId="42C3DF55" w14:textId="77777777" w:rsidR="008B2882" w:rsidRPr="00720291" w:rsidRDefault="008B2882" w:rsidP="00AC112E">
      <w:pPr>
        <w:pStyle w:val="ListParagraph"/>
        <w:ind w:left="284"/>
        <w:rPr>
          <w:rFonts w:ascii="Times New Roman" w:hAnsi="Times New Roman" w:cs="Times New Roman"/>
          <w:b/>
          <w:sz w:val="24"/>
          <w:szCs w:val="24"/>
          <w:lang w:eastAsia="zh-CN"/>
        </w:rPr>
      </w:pPr>
    </w:p>
    <w:p w14:paraId="4D1F099C" w14:textId="767F7996" w:rsidR="005C527B" w:rsidRPr="00736A2C" w:rsidRDefault="005C527B" w:rsidP="005C527B">
      <w:pPr>
        <w:pStyle w:val="ListParagraph"/>
        <w:numPr>
          <w:ilvl w:val="0"/>
          <w:numId w:val="4"/>
        </w:numPr>
        <w:rPr>
          <w:rFonts w:ascii="Times New Roman" w:hAnsi="Times New Roman" w:cs="Times New Roman"/>
          <w:b/>
          <w:sz w:val="24"/>
          <w:szCs w:val="24"/>
          <w:lang w:val="en-AU"/>
        </w:rPr>
      </w:pPr>
      <w:r>
        <w:rPr>
          <w:rFonts w:ascii="Times New Roman" w:hAnsi="Times New Roman" w:cs="Times New Roman" w:hint="eastAsia"/>
          <w:sz w:val="24"/>
          <w:szCs w:val="24"/>
          <w:lang w:val="en-AU" w:eastAsia="zh-CN"/>
        </w:rPr>
        <w:t xml:space="preserve">Choose </w:t>
      </w:r>
      <w:r>
        <w:rPr>
          <w:rFonts w:ascii="Times New Roman" w:hAnsi="Times New Roman" w:cs="Times New Roman"/>
          <w:sz w:val="24"/>
          <w:szCs w:val="24"/>
          <w:lang w:val="en-AU" w:eastAsia="zh-CN"/>
        </w:rPr>
        <w:t>“</w:t>
      </w:r>
      <w:r w:rsidR="007853E6">
        <w:rPr>
          <w:rFonts w:ascii="Times New Roman" w:hAnsi="Times New Roman" w:cs="Times New Roman" w:hint="eastAsia"/>
          <w:sz w:val="24"/>
          <w:szCs w:val="24"/>
          <w:lang w:val="en-AU" w:eastAsia="zh-CN"/>
        </w:rPr>
        <w:t>AES Encrypt</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xml:space="preserve"> as the </w:t>
      </w:r>
      <w:r w:rsidR="007853E6">
        <w:rPr>
          <w:rFonts w:ascii="Times New Roman" w:hAnsi="Times New Roman" w:cs="Times New Roman" w:hint="eastAsia"/>
          <w:sz w:val="24"/>
          <w:szCs w:val="24"/>
          <w:lang w:val="en-AU" w:eastAsia="zh-CN"/>
        </w:rPr>
        <w:t>encryption</w:t>
      </w:r>
      <w:r>
        <w:rPr>
          <w:rFonts w:ascii="Times New Roman" w:hAnsi="Times New Roman" w:cs="Times New Roman" w:hint="eastAsia"/>
          <w:sz w:val="24"/>
          <w:szCs w:val="24"/>
          <w:lang w:val="en-AU" w:eastAsia="zh-CN"/>
        </w:rPr>
        <w:t xml:space="preserve"> operation, and type </w:t>
      </w:r>
      <w:r>
        <w:rPr>
          <w:rFonts w:ascii="Times New Roman" w:hAnsi="Times New Roman" w:cs="Times New Roman"/>
          <w:sz w:val="24"/>
          <w:szCs w:val="24"/>
          <w:lang w:val="en-AU" w:eastAsia="zh-CN"/>
        </w:rPr>
        <w:t>“</w:t>
      </w:r>
      <w:r w:rsidR="00EF2E64" w:rsidRPr="00EF2E64">
        <w:rPr>
          <w:rFonts w:ascii="Times New Roman" w:hAnsi="Times New Roman" w:cs="Times New Roman"/>
          <w:sz w:val="24"/>
          <w:szCs w:val="24"/>
          <w:lang w:val="en-AU" w:eastAsia="zh-CN"/>
        </w:rPr>
        <w:t>Hello, welcome to AES encryption!</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What is the output?</w:t>
      </w:r>
      <w:r w:rsidRPr="002D1941">
        <w:rPr>
          <w:rFonts w:ascii="Times New Roman" w:hAnsi="Times New Roman" w:cs="Times New Roman"/>
          <w:sz w:val="24"/>
          <w:szCs w:val="24"/>
          <w:lang w:val="en-AU"/>
        </w:rPr>
        <w:t xml:space="preserve"> </w:t>
      </w:r>
      <w:r w:rsidR="00EF2E64">
        <w:rPr>
          <w:rFonts w:ascii="Times New Roman" w:hAnsi="Times New Roman" w:cs="Times New Roman" w:hint="eastAsia"/>
          <w:sz w:val="24"/>
          <w:szCs w:val="24"/>
          <w:lang w:val="en-AU" w:eastAsia="zh-CN"/>
        </w:rPr>
        <w:t xml:space="preserve"> </w:t>
      </w:r>
      <w:r w:rsidR="00EF2E64" w:rsidRPr="00EF2E64">
        <w:rPr>
          <w:rFonts w:ascii="Times New Roman" w:hAnsi="Times New Roman" w:cs="Times New Roman" w:hint="eastAsia"/>
          <w:color w:val="0B769F" w:themeColor="accent4" w:themeShade="BF"/>
          <w:sz w:val="24"/>
          <w:szCs w:val="24"/>
          <w:lang w:val="en-AU" w:eastAsia="zh-CN"/>
        </w:rPr>
        <w:t xml:space="preserve">(Hint: the value of Key length and IV length can be set as </w:t>
      </w:r>
      <w:r w:rsidR="00EF2E64" w:rsidRPr="00EF2E64">
        <w:rPr>
          <w:rFonts w:ascii="Times New Roman" w:hAnsi="Times New Roman" w:cs="Times New Roman"/>
          <w:color w:val="0B769F" w:themeColor="accent4" w:themeShade="BF"/>
          <w:sz w:val="24"/>
          <w:szCs w:val="24"/>
          <w:lang w:val="en-AU" w:eastAsia="zh-CN"/>
        </w:rPr>
        <w:t>“9f74e669349afd7e076f94eaf7618d598e3d30c6ee561423dcc5909e44b6ee56”</w:t>
      </w:r>
      <w:r w:rsidR="00EF2E64" w:rsidRPr="00EF2E64">
        <w:rPr>
          <w:rFonts w:ascii="Times New Roman" w:hAnsi="Times New Roman" w:cs="Times New Roman" w:hint="eastAsia"/>
          <w:color w:val="0B769F" w:themeColor="accent4" w:themeShade="BF"/>
          <w:sz w:val="24"/>
          <w:szCs w:val="24"/>
          <w:lang w:val="en-AU" w:eastAsia="zh-CN"/>
        </w:rPr>
        <w:t xml:space="preserve"> and </w:t>
      </w:r>
      <w:r w:rsidR="00EF2E64" w:rsidRPr="00EF2E64">
        <w:rPr>
          <w:rFonts w:ascii="Times New Roman" w:hAnsi="Times New Roman" w:cs="Times New Roman"/>
          <w:color w:val="0B769F" w:themeColor="accent4" w:themeShade="BF"/>
          <w:sz w:val="24"/>
          <w:szCs w:val="24"/>
          <w:lang w:val="en-AU" w:eastAsia="zh-CN"/>
        </w:rPr>
        <w:t>“a7b8c6d5e4f3021234567890abcdef1”</w:t>
      </w:r>
      <w:r w:rsidR="00EF2E64" w:rsidRPr="00EF2E64">
        <w:rPr>
          <w:rFonts w:ascii="Times New Roman" w:hAnsi="Times New Roman" w:cs="Times New Roman" w:hint="eastAsia"/>
          <w:color w:val="0B769F" w:themeColor="accent4" w:themeShade="BF"/>
          <w:sz w:val="24"/>
          <w:szCs w:val="24"/>
          <w:lang w:val="en-AU" w:eastAsia="zh-CN"/>
        </w:rPr>
        <w:t>)</w:t>
      </w:r>
    </w:p>
    <w:p w14:paraId="3291309F" w14:textId="378DA380" w:rsidR="00736A2C" w:rsidRPr="005C527B" w:rsidRDefault="00736A2C" w:rsidP="00736A2C">
      <w:pPr>
        <w:pStyle w:val="ListParagraph"/>
        <w:ind w:left="644"/>
        <w:rPr>
          <w:rFonts w:ascii="Times New Roman" w:hAnsi="Times New Roman" w:cs="Times New Roman"/>
          <w:b/>
          <w:sz w:val="24"/>
          <w:szCs w:val="24"/>
          <w:lang w:val="en-AU"/>
        </w:rPr>
      </w:pPr>
      <w:r w:rsidRPr="00736A2C">
        <w:rPr>
          <w:rFonts w:ascii="Times New Roman" w:hAnsi="Times New Roman" w:cs="Times New Roman"/>
          <w:b/>
          <w:noProof/>
          <w:sz w:val="24"/>
          <w:szCs w:val="24"/>
          <w:lang w:val="en-AU"/>
        </w:rPr>
        <w:drawing>
          <wp:inline distT="0" distB="0" distL="0" distR="0" wp14:anchorId="4FC6463B" wp14:editId="5EB58E0E">
            <wp:extent cx="4546362" cy="2955739"/>
            <wp:effectExtent l="0" t="0" r="635" b="3810"/>
            <wp:docPr id="352869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9155" name="Picture 1" descr="A screenshot of a computer&#10;&#10;Description automatically generated"/>
                    <pic:cNvPicPr/>
                  </pic:nvPicPr>
                  <pic:blipFill>
                    <a:blip r:embed="rId16"/>
                    <a:stretch>
                      <a:fillRect/>
                    </a:stretch>
                  </pic:blipFill>
                  <pic:spPr>
                    <a:xfrm>
                      <a:off x="0" y="0"/>
                      <a:ext cx="4546362" cy="2955739"/>
                    </a:xfrm>
                    <a:prstGeom prst="rect">
                      <a:avLst/>
                    </a:prstGeom>
                  </pic:spPr>
                </pic:pic>
              </a:graphicData>
            </a:graphic>
          </wp:inline>
        </w:drawing>
      </w:r>
    </w:p>
    <w:p w14:paraId="6C91D8C2" w14:textId="2BCB923F" w:rsidR="005C527B" w:rsidRDefault="005C527B" w:rsidP="005C527B">
      <w:pPr>
        <w:pStyle w:val="ListParagraph"/>
        <w:ind w:left="644"/>
        <w:rPr>
          <w:rFonts w:ascii="Times New Roman" w:hAnsi="Times New Roman" w:cs="Times New Roman"/>
          <w:b/>
          <w:sz w:val="24"/>
          <w:szCs w:val="24"/>
          <w:lang w:val="en-AU"/>
        </w:rPr>
      </w:pPr>
      <w:r>
        <w:rPr>
          <w:noProof/>
        </w:rPr>
        <w:lastRenderedPageBreak/>
        <mc:AlternateContent>
          <mc:Choice Requires="wps">
            <w:drawing>
              <wp:inline distT="0" distB="0" distL="0" distR="0" wp14:anchorId="3BB6582C" wp14:editId="5D616F4B">
                <wp:extent cx="4324350" cy="1136650"/>
                <wp:effectExtent l="0" t="0" r="19050" b="25400"/>
                <wp:docPr id="668062258"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4185243A" w14:textId="1C865E5C" w:rsidR="005C527B" w:rsidRPr="00F11476" w:rsidRDefault="00720291" w:rsidP="005C527B">
                            <w:pPr>
                              <w:rPr>
                                <w:rFonts w:ascii="Comic Sans MS" w:hAnsi="Comic Sans MS"/>
                                <w:i/>
                                <w:color w:val="FF0000"/>
                              </w:rPr>
                            </w:pPr>
                            <w:r w:rsidRPr="00720291">
                              <w:rPr>
                                <w:rFonts w:ascii="Comic Sans MS" w:hAnsi="Comic Sans MS"/>
                                <w:i/>
                                <w:color w:val="FF0000"/>
                              </w:rPr>
                              <w:t>8e6ac59e5fe677a7cd2f2b48a20ed1718c6061b44a8f81183212e9cf2a26c09bdab528e26e4ba6c27cbbbfcd6533ce92</w:t>
                            </w:r>
                          </w:p>
                        </w:txbxContent>
                      </wps:txbx>
                      <wps:bodyPr rot="0" vert="horz" wrap="square" lIns="91440" tIns="45720" rIns="91440" bIns="45720" anchor="t" anchorCtr="0" upright="1">
                        <a:noAutofit/>
                      </wps:bodyPr>
                    </wps:wsp>
                  </a:graphicData>
                </a:graphic>
              </wp:inline>
            </w:drawing>
          </mc:Choice>
          <mc:Fallback>
            <w:pict>
              <v:roundrect w14:anchorId="3BB6582C" id="_x0000_s1039"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">
                <v:textbox>
                  <w:txbxContent>
                    <w:p w14:paraId="4185243A" w14:textId="1C865E5C" w:rsidR="005C527B" w:rsidRPr="00F11476" w:rsidRDefault="00720291" w:rsidP="005C527B">
                      <w:pPr>
                        <w:rPr>
                          <w:rFonts w:ascii="Comic Sans MS" w:hAnsi="Comic Sans MS"/>
                          <w:i/>
                          <w:color w:val="FF0000"/>
                        </w:rPr>
                      </w:pPr>
                      <w:r w:rsidRPr="00720291">
                        <w:rPr>
                          <w:rFonts w:ascii="Comic Sans MS" w:hAnsi="Comic Sans MS"/>
                          <w:i/>
                          <w:color w:val="FF0000"/>
                        </w:rPr>
                        <w:t>8e6ac59e5fe677a7cd2f2b48a20ed1718c6061b44a8f81183212e9cf2a26c09bdab528e26e4ba6c27cbbbfcd6533ce92</w:t>
                      </w:r>
                    </w:p>
                  </w:txbxContent>
                </v:textbox>
                <w10:anchorlock/>
              </v:roundrect>
            </w:pict>
          </mc:Fallback>
        </mc:AlternateContent>
      </w:r>
    </w:p>
    <w:p w14:paraId="28BA72CB" w14:textId="77777777" w:rsidR="008B2882" w:rsidRPr="00844C27" w:rsidRDefault="008B2882" w:rsidP="005C527B">
      <w:pPr>
        <w:pStyle w:val="ListParagraph"/>
        <w:ind w:left="644"/>
        <w:rPr>
          <w:rFonts w:ascii="Times New Roman" w:hAnsi="Times New Roman" w:cs="Times New Roman"/>
          <w:b/>
          <w:sz w:val="24"/>
          <w:szCs w:val="24"/>
          <w:lang w:val="en-AU"/>
        </w:rPr>
      </w:pPr>
    </w:p>
    <w:p w14:paraId="787B0A1F" w14:textId="4F6399BD" w:rsidR="00AC112E" w:rsidRPr="00C34649" w:rsidRDefault="00FB3B11" w:rsidP="005C527B">
      <w:pPr>
        <w:pStyle w:val="ListParagraph"/>
        <w:numPr>
          <w:ilvl w:val="0"/>
          <w:numId w:val="4"/>
        </w:numPr>
        <w:rPr>
          <w:rFonts w:ascii="Times New Roman" w:hAnsi="Times New Roman" w:cs="Times New Roman"/>
          <w:b/>
          <w:sz w:val="24"/>
          <w:szCs w:val="24"/>
          <w:lang w:val="en-AU" w:eastAsia="zh-CN"/>
        </w:rPr>
      </w:pPr>
      <w:r>
        <w:rPr>
          <w:rFonts w:ascii="Times New Roman" w:hAnsi="Times New Roman" w:cs="Times New Roman" w:hint="eastAsia"/>
          <w:b/>
          <w:sz w:val="24"/>
          <w:szCs w:val="24"/>
          <w:lang w:val="en-AU" w:eastAsia="zh-CN"/>
        </w:rPr>
        <w:t xml:space="preserve"> </w:t>
      </w:r>
      <w:r>
        <w:rPr>
          <w:rFonts w:ascii="Times New Roman" w:hAnsi="Times New Roman" w:cs="Times New Roman" w:hint="eastAsia"/>
          <w:bCs/>
          <w:sz w:val="24"/>
          <w:szCs w:val="24"/>
          <w:lang w:val="en-AU" w:eastAsia="zh-CN"/>
        </w:rPr>
        <w:t xml:space="preserve">Does the output change if we select the type of IV length as </w:t>
      </w:r>
      <w:r w:rsidR="00C34649">
        <w:rPr>
          <w:rFonts w:ascii="Times New Roman" w:hAnsi="Times New Roman" w:cs="Times New Roman"/>
          <w:bCs/>
          <w:sz w:val="24"/>
          <w:szCs w:val="24"/>
          <w:lang w:val="en-AU" w:eastAsia="zh-CN"/>
        </w:rPr>
        <w:t>“</w:t>
      </w:r>
      <w:r>
        <w:rPr>
          <w:rFonts w:ascii="Times New Roman" w:hAnsi="Times New Roman" w:cs="Times New Roman" w:hint="eastAsia"/>
          <w:bCs/>
          <w:sz w:val="24"/>
          <w:szCs w:val="24"/>
          <w:lang w:val="en-AU" w:eastAsia="zh-CN"/>
        </w:rPr>
        <w:t>U</w:t>
      </w:r>
      <w:r w:rsidR="00C34649">
        <w:rPr>
          <w:rFonts w:ascii="Times New Roman" w:hAnsi="Times New Roman" w:cs="Times New Roman" w:hint="eastAsia"/>
          <w:bCs/>
          <w:sz w:val="24"/>
          <w:szCs w:val="24"/>
          <w:lang w:val="en-AU" w:eastAsia="zh-CN"/>
        </w:rPr>
        <w:t>TF8</w:t>
      </w:r>
      <w:r w:rsidR="00C34649">
        <w:rPr>
          <w:rFonts w:ascii="Times New Roman" w:hAnsi="Times New Roman" w:cs="Times New Roman"/>
          <w:bCs/>
          <w:sz w:val="24"/>
          <w:szCs w:val="24"/>
          <w:lang w:val="en-AU" w:eastAsia="zh-CN"/>
        </w:rPr>
        <w:t>”</w:t>
      </w:r>
      <w:r w:rsidR="00C34649">
        <w:rPr>
          <w:rFonts w:ascii="Times New Roman" w:hAnsi="Times New Roman" w:cs="Times New Roman" w:hint="eastAsia"/>
          <w:bCs/>
          <w:sz w:val="24"/>
          <w:szCs w:val="24"/>
          <w:lang w:val="en-AU" w:eastAsia="zh-CN"/>
        </w:rPr>
        <w:t>?</w:t>
      </w:r>
    </w:p>
    <w:p w14:paraId="043A56AD" w14:textId="41F33EE7" w:rsidR="00C34649" w:rsidRDefault="00C34649" w:rsidP="00C34649">
      <w:pPr>
        <w:pStyle w:val="ListParagraph"/>
        <w:ind w:left="644"/>
        <w:rPr>
          <w:rFonts w:ascii="Times New Roman" w:hAnsi="Times New Roman" w:cs="Times New Roman"/>
          <w:b/>
          <w:sz w:val="24"/>
          <w:szCs w:val="24"/>
          <w:lang w:val="en-AU" w:eastAsia="zh-CN"/>
        </w:rPr>
      </w:pPr>
      <w:r>
        <w:rPr>
          <w:noProof/>
        </w:rPr>
        <mc:AlternateContent>
          <mc:Choice Requires="wps">
            <w:drawing>
              <wp:inline distT="0" distB="0" distL="0" distR="0" wp14:anchorId="2BC0ED80" wp14:editId="23640937">
                <wp:extent cx="4324350" cy="1136650"/>
                <wp:effectExtent l="0" t="0" r="19050" b="25400"/>
                <wp:docPr id="16894917"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4D1BE37E" w14:textId="226E47C6" w:rsidR="00C34649" w:rsidRPr="00F11476" w:rsidRDefault="00C34649" w:rsidP="00C34649">
                            <w:pPr>
                              <w:rPr>
                                <w:rFonts w:ascii="Comic Sans MS" w:hAnsi="Comic Sans MS"/>
                                <w:i/>
                                <w:color w:val="FF0000"/>
                                <w:lang w:eastAsia="zh-CN"/>
                              </w:rPr>
                            </w:pPr>
                            <w:r>
                              <w:rPr>
                                <w:rFonts w:ascii="Comic Sans MS" w:hAnsi="Comic Sans MS" w:hint="eastAsia"/>
                                <w:i/>
                                <w:color w:val="FF0000"/>
                                <w:lang w:eastAsia="zh-CN"/>
                              </w:rPr>
                              <w:t xml:space="preserve">Yes. The output is </w:t>
                            </w:r>
                            <w:r>
                              <w:rPr>
                                <w:rFonts w:ascii="Comic Sans MS" w:hAnsi="Comic Sans MS"/>
                                <w:i/>
                                <w:color w:val="FF0000"/>
                                <w:lang w:eastAsia="zh-CN"/>
                              </w:rPr>
                              <w:t>“</w:t>
                            </w:r>
                            <w:r w:rsidR="00125FCA" w:rsidRPr="00125FCA">
                              <w:rPr>
                                <w:rFonts w:ascii="Comic Sans MS" w:hAnsi="Comic Sans MS"/>
                                <w:i/>
                                <w:color w:val="FF0000"/>
                                <w:lang w:eastAsia="zh-CN"/>
                              </w:rPr>
                              <w:t>c865e9d5095c1032c6f4a7b29071d082a13c6c8a0f6cc9392a06261bcb83abfe8bd40915866b841ba42f41d13fb924b1</w:t>
                            </w:r>
                            <w:r>
                              <w:rPr>
                                <w:rFonts w:ascii="Comic Sans MS" w:hAnsi="Comic Sans MS"/>
                                <w:i/>
                                <w:color w:val="FF0000"/>
                                <w:lang w:eastAsia="zh-CN"/>
                              </w:rPr>
                              <w:t>”</w:t>
                            </w:r>
                          </w:p>
                        </w:txbxContent>
                      </wps:txbx>
                      <wps:bodyPr rot="0" vert="horz" wrap="square" lIns="91440" tIns="45720" rIns="91440" bIns="45720" anchor="t" anchorCtr="0" upright="1">
                        <a:noAutofit/>
                      </wps:bodyPr>
                    </wps:wsp>
                  </a:graphicData>
                </a:graphic>
              </wp:inline>
            </w:drawing>
          </mc:Choice>
          <mc:Fallback>
            <w:pict>
              <v:roundrect w14:anchorId="2BC0ED80" id="_x0000_s1040"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">
                <v:textbox>
                  <w:txbxContent>
                    <w:p w14:paraId="4D1BE37E" w14:textId="226E47C6" w:rsidR="00C34649" w:rsidRPr="00F11476" w:rsidRDefault="00C34649" w:rsidP="00C34649">
                      <w:pPr>
                        <w:rPr>
                          <w:rFonts w:ascii="Comic Sans MS" w:hAnsi="Comic Sans MS"/>
                          <w:i/>
                          <w:color w:val="FF0000"/>
                          <w:lang w:eastAsia="zh-CN"/>
                        </w:rPr>
                      </w:pPr>
                      <w:r>
                        <w:rPr>
                          <w:rFonts w:ascii="Comic Sans MS" w:hAnsi="Comic Sans MS" w:hint="eastAsia"/>
                          <w:i/>
                          <w:color w:val="FF0000"/>
                          <w:lang w:eastAsia="zh-CN"/>
                        </w:rPr>
                        <w:t xml:space="preserve">Yes. The output is </w:t>
                      </w:r>
                      <w:r>
                        <w:rPr>
                          <w:rFonts w:ascii="Comic Sans MS" w:hAnsi="Comic Sans MS"/>
                          <w:i/>
                          <w:color w:val="FF0000"/>
                          <w:lang w:eastAsia="zh-CN"/>
                        </w:rPr>
                        <w:t>“</w:t>
                      </w:r>
                      <w:r w:rsidR="00125FCA" w:rsidRPr="00125FCA">
                        <w:rPr>
                          <w:rFonts w:ascii="Comic Sans MS" w:hAnsi="Comic Sans MS"/>
                          <w:i/>
                          <w:color w:val="FF0000"/>
                          <w:lang w:eastAsia="zh-CN"/>
                        </w:rPr>
                        <w:t>c865e9d5095c1032c6f4a7b29071d082a13c6c8a0f6cc9392a06261bcb83abfe8bd40915866b841ba42f41d13fb924b1</w:t>
                      </w:r>
                      <w:r>
                        <w:rPr>
                          <w:rFonts w:ascii="Comic Sans MS" w:hAnsi="Comic Sans MS"/>
                          <w:i/>
                          <w:color w:val="FF0000"/>
                          <w:lang w:eastAsia="zh-CN"/>
                        </w:rPr>
                        <w:t>”</w:t>
                      </w:r>
                    </w:p>
                  </w:txbxContent>
                </v:textbox>
                <w10:anchorlock/>
              </v:roundrect>
            </w:pict>
          </mc:Fallback>
        </mc:AlternateContent>
      </w:r>
    </w:p>
    <w:p w14:paraId="32609CFA" w14:textId="72B37C56" w:rsidR="008B2882" w:rsidRPr="00C34649" w:rsidRDefault="008B2882" w:rsidP="008B2882">
      <w:pPr>
        <w:pStyle w:val="ListParagraph"/>
        <w:numPr>
          <w:ilvl w:val="0"/>
          <w:numId w:val="4"/>
        </w:numPr>
        <w:rPr>
          <w:rFonts w:ascii="Times New Roman" w:hAnsi="Times New Roman" w:cs="Times New Roman"/>
          <w:b/>
          <w:sz w:val="24"/>
          <w:szCs w:val="24"/>
          <w:lang w:val="en-AU" w:eastAsia="zh-CN"/>
        </w:rPr>
      </w:pPr>
      <w:r>
        <w:rPr>
          <w:rFonts w:ascii="Times New Roman" w:hAnsi="Times New Roman" w:cs="Times New Roman" w:hint="eastAsia"/>
          <w:bCs/>
          <w:sz w:val="24"/>
          <w:szCs w:val="24"/>
          <w:lang w:val="en-AU" w:eastAsia="zh-CN"/>
        </w:rPr>
        <w:t xml:space="preserve">How can we recover </w:t>
      </w:r>
      <w:r w:rsidR="00BA3086">
        <w:rPr>
          <w:rFonts w:ascii="Times New Roman" w:hAnsi="Times New Roman" w:cs="Times New Roman" w:hint="eastAsia"/>
          <w:bCs/>
          <w:sz w:val="24"/>
          <w:szCs w:val="24"/>
          <w:lang w:val="en-AU" w:eastAsia="zh-CN"/>
        </w:rPr>
        <w:t>from the out</w:t>
      </w:r>
      <w:r>
        <w:rPr>
          <w:rFonts w:ascii="Times New Roman" w:hAnsi="Times New Roman" w:cs="Times New Roman" w:hint="eastAsia"/>
          <w:bCs/>
          <w:sz w:val="24"/>
          <w:szCs w:val="24"/>
          <w:lang w:val="en-AU" w:eastAsia="zh-CN"/>
        </w:rPr>
        <w:t>put?</w:t>
      </w:r>
    </w:p>
    <w:p w14:paraId="3F72E642" w14:textId="77777777" w:rsidR="008B2882" w:rsidRDefault="008B2882" w:rsidP="008B2882">
      <w:pPr>
        <w:pStyle w:val="ListParagraph"/>
        <w:ind w:left="644"/>
        <w:rPr>
          <w:rFonts w:ascii="Times New Roman" w:hAnsi="Times New Roman" w:cs="Times New Roman"/>
          <w:b/>
          <w:sz w:val="24"/>
          <w:szCs w:val="24"/>
          <w:lang w:val="en-AU" w:eastAsia="zh-CN"/>
        </w:rPr>
      </w:pPr>
      <w:r>
        <w:rPr>
          <w:noProof/>
        </w:rPr>
        <mc:AlternateContent>
          <mc:Choice Requires="wps">
            <w:drawing>
              <wp:inline distT="0" distB="0" distL="0" distR="0" wp14:anchorId="0E7F0543" wp14:editId="39F98646">
                <wp:extent cx="4324350" cy="1136650"/>
                <wp:effectExtent l="0" t="0" r="19050" b="25400"/>
                <wp:docPr id="37849877"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64412621" w14:textId="01B995B3" w:rsidR="008B2882" w:rsidRDefault="00861188" w:rsidP="008B2882">
                            <w:pPr>
                              <w:rPr>
                                <w:rFonts w:ascii="Comic Sans MS" w:hAnsi="Comic Sans MS"/>
                                <w:i/>
                                <w:color w:val="FF0000"/>
                                <w:lang w:eastAsia="zh-CN"/>
                              </w:rPr>
                            </w:pPr>
                            <w:r>
                              <w:rPr>
                                <w:rFonts w:ascii="Comic Sans MS" w:hAnsi="Comic Sans MS" w:hint="eastAsia"/>
                                <w:i/>
                                <w:color w:val="FF0000"/>
                                <w:lang w:eastAsia="zh-CN"/>
                              </w:rPr>
                              <w:t>1.</w:t>
                            </w:r>
                            <w:r w:rsidR="00BA3086">
                              <w:rPr>
                                <w:rFonts w:ascii="Comic Sans MS" w:hAnsi="Comic Sans MS" w:hint="eastAsia"/>
                                <w:i/>
                                <w:color w:val="FF0000"/>
                                <w:lang w:eastAsia="zh-CN"/>
                              </w:rPr>
                              <w:t xml:space="preserve">Add the </w:t>
                            </w:r>
                            <w:r w:rsidR="00BA3086">
                              <w:rPr>
                                <w:rFonts w:ascii="Comic Sans MS" w:hAnsi="Comic Sans MS"/>
                                <w:i/>
                                <w:color w:val="FF0000"/>
                                <w:lang w:eastAsia="zh-CN"/>
                              </w:rPr>
                              <w:t>“</w:t>
                            </w:r>
                            <w:r w:rsidR="00BA3086">
                              <w:rPr>
                                <w:rFonts w:ascii="Comic Sans MS" w:hAnsi="Comic Sans MS" w:hint="eastAsia"/>
                                <w:i/>
                                <w:color w:val="FF0000"/>
                                <w:lang w:eastAsia="zh-CN"/>
                              </w:rPr>
                              <w:t>AES Decrypt</w:t>
                            </w:r>
                            <w:r w:rsidR="00BA3086">
                              <w:rPr>
                                <w:rFonts w:ascii="Comic Sans MS" w:hAnsi="Comic Sans MS"/>
                                <w:i/>
                                <w:color w:val="FF0000"/>
                                <w:lang w:eastAsia="zh-CN"/>
                              </w:rPr>
                              <w:t>”</w:t>
                            </w:r>
                            <w:r w:rsidR="00BA3086">
                              <w:rPr>
                                <w:rFonts w:ascii="Comic Sans MS" w:hAnsi="Comic Sans MS" w:hint="eastAsia"/>
                                <w:i/>
                                <w:color w:val="FF0000"/>
                                <w:lang w:eastAsia="zh-CN"/>
                              </w:rPr>
                              <w:t xml:space="preserve"> operation</w:t>
                            </w:r>
                            <w:r w:rsidR="009B2A2E">
                              <w:rPr>
                                <w:rFonts w:ascii="Comic Sans MS" w:hAnsi="Comic Sans MS" w:hint="eastAsia"/>
                                <w:i/>
                                <w:color w:val="FF0000"/>
                                <w:lang w:eastAsia="zh-CN"/>
                              </w:rPr>
                              <w:t>.</w:t>
                            </w:r>
                          </w:p>
                          <w:p w14:paraId="370ABB79" w14:textId="02437B59" w:rsidR="00861188" w:rsidRDefault="00861188" w:rsidP="008B2882">
                            <w:pPr>
                              <w:rPr>
                                <w:rFonts w:ascii="Comic Sans MS" w:hAnsi="Comic Sans MS"/>
                                <w:i/>
                                <w:color w:val="FF0000"/>
                                <w:lang w:eastAsia="zh-CN"/>
                              </w:rPr>
                            </w:pPr>
                            <w:r>
                              <w:rPr>
                                <w:rFonts w:ascii="Comic Sans MS" w:hAnsi="Comic Sans MS" w:hint="eastAsia"/>
                                <w:i/>
                                <w:color w:val="FF0000"/>
                                <w:lang w:eastAsia="zh-CN"/>
                              </w:rPr>
                              <w:t xml:space="preserve">2.Enter </w:t>
                            </w:r>
                            <w:r>
                              <w:rPr>
                                <w:rFonts w:ascii="Comic Sans MS" w:hAnsi="Comic Sans MS"/>
                                <w:i/>
                                <w:color w:val="FF0000"/>
                                <w:lang w:eastAsia="zh-CN"/>
                              </w:rPr>
                              <w:t>th</w:t>
                            </w:r>
                            <w:r>
                              <w:rPr>
                                <w:rFonts w:ascii="Comic Sans MS" w:hAnsi="Comic Sans MS" w:hint="eastAsia"/>
                                <w:i/>
                                <w:color w:val="FF0000"/>
                                <w:lang w:eastAsia="zh-CN"/>
                              </w:rPr>
                              <w:t>e Key length and the IV length as aforementioned.</w:t>
                            </w:r>
                          </w:p>
                          <w:p w14:paraId="3137328D" w14:textId="49E56DFE" w:rsidR="00861188" w:rsidRPr="009B2A2E" w:rsidRDefault="00861188" w:rsidP="008B2882">
                            <w:pPr>
                              <w:rPr>
                                <w:rFonts w:ascii="Comic Sans MS" w:hAnsi="Comic Sans MS"/>
                                <w:i/>
                                <w:color w:val="FF0000"/>
                                <w:lang w:eastAsia="zh-CN"/>
                              </w:rPr>
                            </w:pPr>
                            <w:r>
                              <w:rPr>
                                <w:rFonts w:ascii="Comic Sans MS" w:hAnsi="Comic Sans MS" w:hint="eastAsia"/>
                                <w:i/>
                                <w:color w:val="FF0000"/>
                                <w:lang w:eastAsia="zh-CN"/>
                              </w:rPr>
                              <w:t>3.Change the type of IV length to</w:t>
                            </w:r>
                            <w:r w:rsidR="009B2A2E">
                              <w:rPr>
                                <w:rFonts w:ascii="Comic Sans MS" w:hAnsi="Comic Sans MS" w:hint="eastAsia"/>
                                <w:i/>
                                <w:color w:val="FF0000"/>
                                <w:lang w:eastAsia="zh-CN"/>
                              </w:rPr>
                              <w:t xml:space="preserve"> </w:t>
                            </w:r>
                            <w:r w:rsidR="009B2A2E">
                              <w:rPr>
                                <w:rFonts w:ascii="Comic Sans MS" w:hAnsi="Comic Sans MS"/>
                                <w:i/>
                                <w:color w:val="FF0000"/>
                                <w:lang w:eastAsia="zh-CN"/>
                              </w:rPr>
                              <w:t>“</w:t>
                            </w:r>
                            <w:r w:rsidR="009B2A2E">
                              <w:rPr>
                                <w:rFonts w:ascii="Comic Sans MS" w:hAnsi="Comic Sans MS" w:hint="eastAsia"/>
                                <w:i/>
                                <w:color w:val="FF0000"/>
                                <w:lang w:eastAsia="zh-CN"/>
                              </w:rPr>
                              <w:t>UTF8</w:t>
                            </w:r>
                            <w:r w:rsidR="009B2A2E">
                              <w:rPr>
                                <w:rFonts w:ascii="Comic Sans MS" w:hAnsi="Comic Sans MS"/>
                                <w:i/>
                                <w:color w:val="FF0000"/>
                                <w:lang w:eastAsia="zh-CN"/>
                              </w:rPr>
                              <w:t>”</w:t>
                            </w:r>
                            <w:r w:rsidR="009B2A2E">
                              <w:rPr>
                                <w:rFonts w:ascii="Comic Sans MS" w:hAnsi="Comic Sans MS" w:hint="eastAsia"/>
                                <w:i/>
                                <w:color w:val="FF0000"/>
                                <w:lang w:eastAsia="zh-CN"/>
                              </w:rPr>
                              <w:t>.</w:t>
                            </w:r>
                          </w:p>
                        </w:txbxContent>
                      </wps:txbx>
                      <wps:bodyPr rot="0" vert="horz" wrap="square" lIns="91440" tIns="45720" rIns="91440" bIns="45720" anchor="t" anchorCtr="0" upright="1">
                        <a:noAutofit/>
                      </wps:bodyPr>
                    </wps:wsp>
                  </a:graphicData>
                </a:graphic>
              </wp:inline>
            </w:drawing>
          </mc:Choice>
          <mc:Fallback>
            <w:pict>
              <v:roundrect w14:anchorId="0E7F0543" id="_x0000_s1041"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">
                <v:textbox>
                  <w:txbxContent>
                    <w:p w14:paraId="64412621" w14:textId="01B995B3" w:rsidR="008B2882" w:rsidRDefault="00861188" w:rsidP="008B2882">
                      <w:pPr>
                        <w:rPr>
                          <w:rFonts w:ascii="Comic Sans MS" w:hAnsi="Comic Sans MS"/>
                          <w:i/>
                          <w:color w:val="FF0000"/>
                          <w:lang w:eastAsia="zh-CN"/>
                        </w:rPr>
                      </w:pPr>
                      <w:r>
                        <w:rPr>
                          <w:rFonts w:ascii="Comic Sans MS" w:hAnsi="Comic Sans MS" w:hint="eastAsia"/>
                          <w:i/>
                          <w:color w:val="FF0000"/>
                          <w:lang w:eastAsia="zh-CN"/>
                        </w:rPr>
                        <w:t>1.</w:t>
                      </w:r>
                      <w:r w:rsidR="00BA3086">
                        <w:rPr>
                          <w:rFonts w:ascii="Comic Sans MS" w:hAnsi="Comic Sans MS" w:hint="eastAsia"/>
                          <w:i/>
                          <w:color w:val="FF0000"/>
                          <w:lang w:eastAsia="zh-CN"/>
                        </w:rPr>
                        <w:t xml:space="preserve">Add the </w:t>
                      </w:r>
                      <w:r w:rsidR="00BA3086">
                        <w:rPr>
                          <w:rFonts w:ascii="Comic Sans MS" w:hAnsi="Comic Sans MS"/>
                          <w:i/>
                          <w:color w:val="FF0000"/>
                          <w:lang w:eastAsia="zh-CN"/>
                        </w:rPr>
                        <w:t>“</w:t>
                      </w:r>
                      <w:r w:rsidR="00BA3086">
                        <w:rPr>
                          <w:rFonts w:ascii="Comic Sans MS" w:hAnsi="Comic Sans MS" w:hint="eastAsia"/>
                          <w:i/>
                          <w:color w:val="FF0000"/>
                          <w:lang w:eastAsia="zh-CN"/>
                        </w:rPr>
                        <w:t>AES Decrypt</w:t>
                      </w:r>
                      <w:r w:rsidR="00BA3086">
                        <w:rPr>
                          <w:rFonts w:ascii="Comic Sans MS" w:hAnsi="Comic Sans MS"/>
                          <w:i/>
                          <w:color w:val="FF0000"/>
                          <w:lang w:eastAsia="zh-CN"/>
                        </w:rPr>
                        <w:t>”</w:t>
                      </w:r>
                      <w:r w:rsidR="00BA3086">
                        <w:rPr>
                          <w:rFonts w:ascii="Comic Sans MS" w:hAnsi="Comic Sans MS" w:hint="eastAsia"/>
                          <w:i/>
                          <w:color w:val="FF0000"/>
                          <w:lang w:eastAsia="zh-CN"/>
                        </w:rPr>
                        <w:t xml:space="preserve"> operation</w:t>
                      </w:r>
                      <w:r w:rsidR="009B2A2E">
                        <w:rPr>
                          <w:rFonts w:ascii="Comic Sans MS" w:hAnsi="Comic Sans MS" w:hint="eastAsia"/>
                          <w:i/>
                          <w:color w:val="FF0000"/>
                          <w:lang w:eastAsia="zh-CN"/>
                        </w:rPr>
                        <w:t>.</w:t>
                      </w:r>
                    </w:p>
                    <w:p w14:paraId="370ABB79" w14:textId="02437B59" w:rsidR="00861188" w:rsidRDefault="00861188" w:rsidP="008B2882">
                      <w:pPr>
                        <w:rPr>
                          <w:rFonts w:ascii="Comic Sans MS" w:hAnsi="Comic Sans MS"/>
                          <w:i/>
                          <w:color w:val="FF0000"/>
                          <w:lang w:eastAsia="zh-CN"/>
                        </w:rPr>
                      </w:pPr>
                      <w:r>
                        <w:rPr>
                          <w:rFonts w:ascii="Comic Sans MS" w:hAnsi="Comic Sans MS" w:hint="eastAsia"/>
                          <w:i/>
                          <w:color w:val="FF0000"/>
                          <w:lang w:eastAsia="zh-CN"/>
                        </w:rPr>
                        <w:t xml:space="preserve">2.Enter </w:t>
                      </w:r>
                      <w:r>
                        <w:rPr>
                          <w:rFonts w:ascii="Comic Sans MS" w:hAnsi="Comic Sans MS"/>
                          <w:i/>
                          <w:color w:val="FF0000"/>
                          <w:lang w:eastAsia="zh-CN"/>
                        </w:rPr>
                        <w:t>th</w:t>
                      </w:r>
                      <w:r>
                        <w:rPr>
                          <w:rFonts w:ascii="Comic Sans MS" w:hAnsi="Comic Sans MS" w:hint="eastAsia"/>
                          <w:i/>
                          <w:color w:val="FF0000"/>
                          <w:lang w:eastAsia="zh-CN"/>
                        </w:rPr>
                        <w:t>e Key length and the IV length as aforementioned.</w:t>
                      </w:r>
                    </w:p>
                    <w:p w14:paraId="3137328D" w14:textId="49E56DFE" w:rsidR="00861188" w:rsidRPr="009B2A2E" w:rsidRDefault="00861188" w:rsidP="008B2882">
                      <w:pPr>
                        <w:rPr>
                          <w:rFonts w:ascii="Comic Sans MS" w:hAnsi="Comic Sans MS"/>
                          <w:i/>
                          <w:color w:val="FF0000"/>
                          <w:lang w:eastAsia="zh-CN"/>
                        </w:rPr>
                      </w:pPr>
                      <w:r>
                        <w:rPr>
                          <w:rFonts w:ascii="Comic Sans MS" w:hAnsi="Comic Sans MS" w:hint="eastAsia"/>
                          <w:i/>
                          <w:color w:val="FF0000"/>
                          <w:lang w:eastAsia="zh-CN"/>
                        </w:rPr>
                        <w:t>3.Change the type of IV length to</w:t>
                      </w:r>
                      <w:r w:rsidR="009B2A2E">
                        <w:rPr>
                          <w:rFonts w:ascii="Comic Sans MS" w:hAnsi="Comic Sans MS" w:hint="eastAsia"/>
                          <w:i/>
                          <w:color w:val="FF0000"/>
                          <w:lang w:eastAsia="zh-CN"/>
                        </w:rPr>
                        <w:t xml:space="preserve"> </w:t>
                      </w:r>
                      <w:r w:rsidR="009B2A2E">
                        <w:rPr>
                          <w:rFonts w:ascii="Comic Sans MS" w:hAnsi="Comic Sans MS"/>
                          <w:i/>
                          <w:color w:val="FF0000"/>
                          <w:lang w:eastAsia="zh-CN"/>
                        </w:rPr>
                        <w:t>“</w:t>
                      </w:r>
                      <w:r w:rsidR="009B2A2E">
                        <w:rPr>
                          <w:rFonts w:ascii="Comic Sans MS" w:hAnsi="Comic Sans MS" w:hint="eastAsia"/>
                          <w:i/>
                          <w:color w:val="FF0000"/>
                          <w:lang w:eastAsia="zh-CN"/>
                        </w:rPr>
                        <w:t>UTF8</w:t>
                      </w:r>
                      <w:r w:rsidR="009B2A2E">
                        <w:rPr>
                          <w:rFonts w:ascii="Comic Sans MS" w:hAnsi="Comic Sans MS"/>
                          <w:i/>
                          <w:color w:val="FF0000"/>
                          <w:lang w:eastAsia="zh-CN"/>
                        </w:rPr>
                        <w:t>”</w:t>
                      </w:r>
                      <w:r w:rsidR="009B2A2E">
                        <w:rPr>
                          <w:rFonts w:ascii="Comic Sans MS" w:hAnsi="Comic Sans MS" w:hint="eastAsia"/>
                          <w:i/>
                          <w:color w:val="FF0000"/>
                          <w:lang w:eastAsia="zh-CN"/>
                        </w:rPr>
                        <w:t>.</w:t>
                      </w:r>
                    </w:p>
                  </w:txbxContent>
                </v:textbox>
                <w10:anchorlock/>
              </v:roundrect>
            </w:pict>
          </mc:Fallback>
        </mc:AlternateContent>
      </w:r>
    </w:p>
    <w:p w14:paraId="35F837BC" w14:textId="77777777" w:rsidR="008B2882" w:rsidRPr="002C2741" w:rsidRDefault="008B2882" w:rsidP="008B2882"/>
    <w:p w14:paraId="5AFB4E3C" w14:textId="77777777" w:rsidR="008B2882" w:rsidRDefault="008B2882" w:rsidP="00C34649">
      <w:pPr>
        <w:pStyle w:val="ListParagraph"/>
        <w:ind w:left="644"/>
        <w:rPr>
          <w:rFonts w:ascii="Times New Roman" w:hAnsi="Times New Roman" w:cs="Times New Roman"/>
          <w:b/>
          <w:sz w:val="24"/>
          <w:szCs w:val="24"/>
          <w:lang w:val="en-AU" w:eastAsia="zh-CN"/>
        </w:rPr>
      </w:pPr>
    </w:p>
    <w:p w14:paraId="44B29B59" w14:textId="6A399996" w:rsidR="007853E6" w:rsidRPr="00877737" w:rsidRDefault="007853E6" w:rsidP="007853E6">
      <w:pPr>
        <w:pStyle w:val="ListParagraph"/>
        <w:numPr>
          <w:ilvl w:val="0"/>
          <w:numId w:val="4"/>
        </w:numPr>
        <w:rPr>
          <w:rFonts w:ascii="Times New Roman" w:hAnsi="Times New Roman" w:cs="Times New Roman"/>
          <w:b/>
          <w:sz w:val="24"/>
          <w:szCs w:val="24"/>
          <w:lang w:val="en-AU"/>
        </w:rPr>
      </w:pPr>
      <w:r>
        <w:rPr>
          <w:rFonts w:ascii="Times New Roman" w:hAnsi="Times New Roman" w:cs="Times New Roman" w:hint="eastAsia"/>
          <w:sz w:val="24"/>
          <w:szCs w:val="24"/>
          <w:lang w:val="en-AU" w:eastAsia="zh-CN"/>
        </w:rPr>
        <w:t xml:space="preserve">Choose </w:t>
      </w:r>
      <w:r>
        <w:rPr>
          <w:rFonts w:ascii="Times New Roman" w:hAnsi="Times New Roman" w:cs="Times New Roman"/>
          <w:sz w:val="24"/>
          <w:szCs w:val="24"/>
          <w:lang w:val="en-AU" w:eastAsia="zh-CN"/>
        </w:rPr>
        <w:t>“</w:t>
      </w:r>
      <w:r w:rsidR="00877737">
        <w:rPr>
          <w:rFonts w:ascii="Times New Roman" w:hAnsi="Times New Roman" w:cs="Times New Roman"/>
          <w:sz w:val="24"/>
          <w:szCs w:val="24"/>
          <w:lang w:val="en-AU" w:eastAsia="zh-CN"/>
        </w:rPr>
        <w:t>D</w:t>
      </w:r>
      <w:r>
        <w:rPr>
          <w:rFonts w:ascii="Times New Roman" w:hAnsi="Times New Roman" w:cs="Times New Roman" w:hint="eastAsia"/>
          <w:sz w:val="24"/>
          <w:szCs w:val="24"/>
          <w:lang w:val="en-AU" w:eastAsia="zh-CN"/>
        </w:rPr>
        <w:t>ES Encrypt</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xml:space="preserve"> as the encryption operation, and type </w:t>
      </w:r>
      <w:r>
        <w:rPr>
          <w:rFonts w:ascii="Times New Roman" w:hAnsi="Times New Roman" w:cs="Times New Roman"/>
          <w:sz w:val="24"/>
          <w:szCs w:val="24"/>
          <w:lang w:val="en-AU" w:eastAsia="zh-CN"/>
        </w:rPr>
        <w:t>“</w:t>
      </w:r>
      <w:r w:rsidR="00EF630B" w:rsidRPr="00EF630B">
        <w:rPr>
          <w:rFonts w:ascii="Times New Roman" w:hAnsi="Times New Roman" w:cs="Times New Roman"/>
          <w:sz w:val="24"/>
          <w:szCs w:val="24"/>
          <w:lang w:val="en-AU" w:eastAsia="zh-CN"/>
        </w:rPr>
        <w:t>Hello, DES!</w:t>
      </w:r>
      <w:r>
        <w:rPr>
          <w:rFonts w:ascii="Times New Roman" w:hAnsi="Times New Roman" w:cs="Times New Roman"/>
          <w:sz w:val="24"/>
          <w:szCs w:val="24"/>
          <w:lang w:val="en-AU" w:eastAsia="zh-CN"/>
        </w:rPr>
        <w:t>”</w:t>
      </w:r>
      <w:r>
        <w:rPr>
          <w:rFonts w:ascii="Times New Roman" w:hAnsi="Times New Roman" w:cs="Times New Roman" w:hint="eastAsia"/>
          <w:sz w:val="24"/>
          <w:szCs w:val="24"/>
          <w:lang w:val="en-AU" w:eastAsia="zh-CN"/>
        </w:rPr>
        <w:t>. What is the output?</w:t>
      </w:r>
      <w:r w:rsidRPr="002D1941">
        <w:rPr>
          <w:rFonts w:ascii="Times New Roman" w:hAnsi="Times New Roman" w:cs="Times New Roman"/>
          <w:sz w:val="24"/>
          <w:szCs w:val="24"/>
          <w:lang w:val="en-AU"/>
        </w:rPr>
        <w:t xml:space="preserve"> </w:t>
      </w:r>
      <w:r>
        <w:rPr>
          <w:rFonts w:ascii="Times New Roman" w:hAnsi="Times New Roman" w:cs="Times New Roman" w:hint="eastAsia"/>
          <w:sz w:val="24"/>
          <w:szCs w:val="24"/>
          <w:lang w:val="en-AU" w:eastAsia="zh-CN"/>
        </w:rPr>
        <w:t xml:space="preserve"> </w:t>
      </w:r>
      <w:r w:rsidRPr="00EF2E64">
        <w:rPr>
          <w:rFonts w:ascii="Times New Roman" w:hAnsi="Times New Roman" w:cs="Times New Roman" w:hint="eastAsia"/>
          <w:color w:val="0B769F" w:themeColor="accent4" w:themeShade="BF"/>
          <w:sz w:val="24"/>
          <w:szCs w:val="24"/>
          <w:lang w:val="en-AU" w:eastAsia="zh-CN"/>
        </w:rPr>
        <w:t xml:space="preserve">(Hint: the value of Key length and IV length can be set as </w:t>
      </w:r>
      <w:r w:rsidRPr="00EF2E64">
        <w:rPr>
          <w:rFonts w:ascii="Times New Roman" w:hAnsi="Times New Roman" w:cs="Times New Roman"/>
          <w:color w:val="0B769F" w:themeColor="accent4" w:themeShade="BF"/>
          <w:sz w:val="24"/>
          <w:szCs w:val="24"/>
          <w:lang w:val="en-AU" w:eastAsia="zh-CN"/>
        </w:rPr>
        <w:t>“</w:t>
      </w:r>
      <w:r w:rsidR="009D2CB6" w:rsidRPr="009D2CB6">
        <w:rPr>
          <w:rFonts w:ascii="Times New Roman" w:hAnsi="Times New Roman" w:cs="Times New Roman"/>
          <w:color w:val="0B769F" w:themeColor="accent4" w:themeShade="BF"/>
          <w:sz w:val="24"/>
          <w:szCs w:val="24"/>
          <w:lang w:val="en-AU" w:eastAsia="zh-CN"/>
        </w:rPr>
        <w:t>12345678</w:t>
      </w:r>
      <w:r w:rsidRPr="00EF2E64">
        <w:rPr>
          <w:rFonts w:ascii="Times New Roman" w:hAnsi="Times New Roman" w:cs="Times New Roman"/>
          <w:color w:val="0B769F" w:themeColor="accent4" w:themeShade="BF"/>
          <w:sz w:val="24"/>
          <w:szCs w:val="24"/>
          <w:lang w:val="en-AU" w:eastAsia="zh-CN"/>
        </w:rPr>
        <w:t>”</w:t>
      </w:r>
      <w:r w:rsidRPr="00EF2E64">
        <w:rPr>
          <w:rFonts w:ascii="Times New Roman" w:hAnsi="Times New Roman" w:cs="Times New Roman" w:hint="eastAsia"/>
          <w:color w:val="0B769F" w:themeColor="accent4" w:themeShade="BF"/>
          <w:sz w:val="24"/>
          <w:szCs w:val="24"/>
          <w:lang w:val="en-AU" w:eastAsia="zh-CN"/>
        </w:rPr>
        <w:t xml:space="preserve"> and </w:t>
      </w:r>
      <w:r w:rsidRPr="00EF2E64">
        <w:rPr>
          <w:rFonts w:ascii="Times New Roman" w:hAnsi="Times New Roman" w:cs="Times New Roman"/>
          <w:color w:val="0B769F" w:themeColor="accent4" w:themeShade="BF"/>
          <w:sz w:val="24"/>
          <w:szCs w:val="24"/>
          <w:lang w:val="en-AU" w:eastAsia="zh-CN"/>
        </w:rPr>
        <w:t>“</w:t>
      </w:r>
      <w:proofErr w:type="spellStart"/>
      <w:r w:rsidR="009D2CB6" w:rsidRPr="009D2CB6">
        <w:rPr>
          <w:rFonts w:ascii="Times New Roman" w:hAnsi="Times New Roman" w:cs="Times New Roman"/>
          <w:color w:val="0B769F" w:themeColor="accent4" w:themeShade="BF"/>
          <w:sz w:val="24"/>
          <w:szCs w:val="24"/>
          <w:lang w:val="en-AU" w:eastAsia="zh-CN"/>
        </w:rPr>
        <w:t>abcdefgh</w:t>
      </w:r>
      <w:proofErr w:type="spellEnd"/>
      <w:r w:rsidRPr="00EF2E64">
        <w:rPr>
          <w:rFonts w:ascii="Times New Roman" w:hAnsi="Times New Roman" w:cs="Times New Roman"/>
          <w:color w:val="0B769F" w:themeColor="accent4" w:themeShade="BF"/>
          <w:sz w:val="24"/>
          <w:szCs w:val="24"/>
          <w:lang w:val="en-AU" w:eastAsia="zh-CN"/>
        </w:rPr>
        <w:t>”</w:t>
      </w:r>
      <w:r w:rsidR="009D2CB6">
        <w:rPr>
          <w:rFonts w:ascii="Times New Roman" w:hAnsi="Times New Roman" w:cs="Times New Roman" w:hint="eastAsia"/>
          <w:color w:val="0B769F" w:themeColor="accent4" w:themeShade="BF"/>
          <w:sz w:val="24"/>
          <w:szCs w:val="24"/>
          <w:lang w:val="en-AU" w:eastAsia="zh-CN"/>
        </w:rPr>
        <w:t xml:space="preserve">. Both types are set as </w:t>
      </w:r>
      <w:r w:rsidR="009D2CB6">
        <w:rPr>
          <w:rFonts w:ascii="Times New Roman" w:hAnsi="Times New Roman" w:cs="Times New Roman"/>
          <w:color w:val="0B769F" w:themeColor="accent4" w:themeShade="BF"/>
          <w:sz w:val="24"/>
          <w:szCs w:val="24"/>
          <w:lang w:val="en-AU" w:eastAsia="zh-CN"/>
        </w:rPr>
        <w:t>“</w:t>
      </w:r>
      <w:r w:rsidR="009D2CB6">
        <w:rPr>
          <w:rFonts w:ascii="Times New Roman" w:hAnsi="Times New Roman" w:cs="Times New Roman" w:hint="eastAsia"/>
          <w:color w:val="0B769F" w:themeColor="accent4" w:themeShade="BF"/>
          <w:sz w:val="24"/>
          <w:szCs w:val="24"/>
          <w:lang w:val="en-AU" w:eastAsia="zh-CN"/>
        </w:rPr>
        <w:t>UTF8</w:t>
      </w:r>
      <w:r w:rsidR="009D2CB6">
        <w:rPr>
          <w:rFonts w:ascii="Times New Roman" w:hAnsi="Times New Roman" w:cs="Times New Roman"/>
          <w:color w:val="0B769F" w:themeColor="accent4" w:themeShade="BF"/>
          <w:sz w:val="24"/>
          <w:szCs w:val="24"/>
          <w:lang w:val="en-AU" w:eastAsia="zh-CN"/>
        </w:rPr>
        <w:t>”</w:t>
      </w:r>
      <w:r w:rsidRPr="00EF2E64">
        <w:rPr>
          <w:rFonts w:ascii="Times New Roman" w:hAnsi="Times New Roman" w:cs="Times New Roman" w:hint="eastAsia"/>
          <w:color w:val="0B769F" w:themeColor="accent4" w:themeShade="BF"/>
          <w:sz w:val="24"/>
          <w:szCs w:val="24"/>
          <w:lang w:val="en-AU" w:eastAsia="zh-CN"/>
        </w:rPr>
        <w:t>)</w:t>
      </w:r>
    </w:p>
    <w:p w14:paraId="63E3345B" w14:textId="753B97C1" w:rsidR="00877737" w:rsidRPr="005C527B" w:rsidRDefault="00877737" w:rsidP="00877737">
      <w:pPr>
        <w:pStyle w:val="ListParagraph"/>
        <w:ind w:left="644"/>
        <w:rPr>
          <w:rFonts w:ascii="Times New Roman" w:hAnsi="Times New Roman" w:cs="Times New Roman"/>
          <w:b/>
          <w:sz w:val="24"/>
          <w:szCs w:val="24"/>
          <w:lang w:val="en-AU"/>
        </w:rPr>
      </w:pPr>
      <w:r w:rsidRPr="00877737">
        <w:rPr>
          <w:rFonts w:ascii="Times New Roman" w:hAnsi="Times New Roman" w:cs="Times New Roman"/>
          <w:b/>
          <w:noProof/>
          <w:sz w:val="24"/>
          <w:szCs w:val="24"/>
          <w:lang w:val="en-AU"/>
        </w:rPr>
        <w:drawing>
          <wp:inline distT="0" distB="0" distL="0" distR="0" wp14:anchorId="0A39C2F9" wp14:editId="1A835797">
            <wp:extent cx="3848699" cy="1868746"/>
            <wp:effectExtent l="0" t="0" r="0" b="0"/>
            <wp:docPr id="43961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19055" name="Picture 1" descr="A screenshot of a computer&#10;&#10;Description automatically generated"/>
                    <pic:cNvPicPr/>
                  </pic:nvPicPr>
                  <pic:blipFill>
                    <a:blip r:embed="rId17"/>
                    <a:stretch>
                      <a:fillRect/>
                    </a:stretch>
                  </pic:blipFill>
                  <pic:spPr>
                    <a:xfrm>
                      <a:off x="0" y="0"/>
                      <a:ext cx="3869585" cy="1878887"/>
                    </a:xfrm>
                    <a:prstGeom prst="rect">
                      <a:avLst/>
                    </a:prstGeom>
                  </pic:spPr>
                </pic:pic>
              </a:graphicData>
            </a:graphic>
          </wp:inline>
        </w:drawing>
      </w:r>
    </w:p>
    <w:p w14:paraId="12FE8B50" w14:textId="77777777" w:rsidR="007853E6" w:rsidRDefault="007853E6" w:rsidP="007853E6">
      <w:pPr>
        <w:pStyle w:val="ListParagraph"/>
        <w:ind w:left="644"/>
        <w:rPr>
          <w:rFonts w:ascii="Times New Roman" w:hAnsi="Times New Roman" w:cs="Times New Roman"/>
          <w:b/>
          <w:sz w:val="24"/>
          <w:szCs w:val="24"/>
          <w:lang w:val="en-AU"/>
        </w:rPr>
      </w:pPr>
      <w:r>
        <w:rPr>
          <w:noProof/>
        </w:rPr>
        <w:lastRenderedPageBreak/>
        <mc:AlternateContent>
          <mc:Choice Requires="wps">
            <w:drawing>
              <wp:inline distT="0" distB="0" distL="0" distR="0" wp14:anchorId="1605C606" wp14:editId="768A9271">
                <wp:extent cx="4324350" cy="1136650"/>
                <wp:effectExtent l="0" t="0" r="19050" b="25400"/>
                <wp:docPr id="297575301"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7167E422" w14:textId="4B4ADB58" w:rsidR="007853E6" w:rsidRPr="00F11476" w:rsidRDefault="00F507E2" w:rsidP="007853E6">
                            <w:pPr>
                              <w:rPr>
                                <w:rFonts w:ascii="Comic Sans MS" w:hAnsi="Comic Sans MS"/>
                                <w:i/>
                                <w:color w:val="FF0000"/>
                              </w:rPr>
                            </w:pPr>
                            <w:r w:rsidRPr="00F507E2">
                              <w:rPr>
                                <w:rFonts w:ascii="Comic Sans MS" w:hAnsi="Comic Sans MS"/>
                                <w:i/>
                                <w:color w:val="FF0000"/>
                              </w:rPr>
                              <w:t>00251b5f0276e470721bc679dd546f40</w:t>
                            </w:r>
                          </w:p>
                        </w:txbxContent>
                      </wps:txbx>
                      <wps:bodyPr rot="0" vert="horz" wrap="square" lIns="91440" tIns="45720" rIns="91440" bIns="45720" anchor="t" anchorCtr="0" upright="1">
                        <a:noAutofit/>
                      </wps:bodyPr>
                    </wps:wsp>
                  </a:graphicData>
                </a:graphic>
              </wp:inline>
            </w:drawing>
          </mc:Choice>
          <mc:Fallback>
            <w:pict>
              <v:roundrect w14:anchorId="1605C606" id="_x0000_s1042"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">
                <v:textbox>
                  <w:txbxContent>
                    <w:p w14:paraId="7167E422" w14:textId="4B4ADB58" w:rsidR="007853E6" w:rsidRPr="00F11476" w:rsidRDefault="00F507E2" w:rsidP="007853E6">
                      <w:pPr>
                        <w:rPr>
                          <w:rFonts w:ascii="Comic Sans MS" w:hAnsi="Comic Sans MS"/>
                          <w:i/>
                          <w:color w:val="FF0000"/>
                        </w:rPr>
                      </w:pPr>
                      <w:r w:rsidRPr="00F507E2">
                        <w:rPr>
                          <w:rFonts w:ascii="Comic Sans MS" w:hAnsi="Comic Sans MS"/>
                          <w:i/>
                          <w:color w:val="FF0000"/>
                        </w:rPr>
                        <w:t>00251b5f0276e470721bc679dd546f40</w:t>
                      </w:r>
                    </w:p>
                  </w:txbxContent>
                </v:textbox>
                <w10:anchorlock/>
              </v:roundrect>
            </w:pict>
          </mc:Fallback>
        </mc:AlternateContent>
      </w:r>
    </w:p>
    <w:p w14:paraId="4A3337B5" w14:textId="77777777" w:rsidR="007853E6" w:rsidRPr="00844C27" w:rsidRDefault="007853E6" w:rsidP="007853E6">
      <w:pPr>
        <w:pStyle w:val="ListParagraph"/>
        <w:ind w:left="644"/>
        <w:rPr>
          <w:rFonts w:ascii="Times New Roman" w:hAnsi="Times New Roman" w:cs="Times New Roman"/>
          <w:b/>
          <w:sz w:val="24"/>
          <w:szCs w:val="24"/>
          <w:lang w:val="en-AU"/>
        </w:rPr>
      </w:pPr>
    </w:p>
    <w:p w14:paraId="29ECE4B6" w14:textId="1379EFE0" w:rsidR="007853E6" w:rsidRPr="00C34649" w:rsidRDefault="007853E6" w:rsidP="007853E6">
      <w:pPr>
        <w:pStyle w:val="ListParagraph"/>
        <w:numPr>
          <w:ilvl w:val="0"/>
          <w:numId w:val="4"/>
        </w:numPr>
        <w:rPr>
          <w:rFonts w:ascii="Times New Roman" w:hAnsi="Times New Roman" w:cs="Times New Roman"/>
          <w:b/>
          <w:sz w:val="24"/>
          <w:szCs w:val="24"/>
          <w:lang w:val="en-AU" w:eastAsia="zh-CN"/>
        </w:rPr>
      </w:pPr>
      <w:r>
        <w:rPr>
          <w:rFonts w:ascii="Times New Roman" w:hAnsi="Times New Roman" w:cs="Times New Roman" w:hint="eastAsia"/>
          <w:b/>
          <w:sz w:val="24"/>
          <w:szCs w:val="24"/>
          <w:lang w:val="en-AU" w:eastAsia="zh-CN"/>
        </w:rPr>
        <w:t xml:space="preserve"> </w:t>
      </w:r>
      <w:r>
        <w:rPr>
          <w:rFonts w:ascii="Times New Roman" w:hAnsi="Times New Roman" w:cs="Times New Roman" w:hint="eastAsia"/>
          <w:bCs/>
          <w:sz w:val="24"/>
          <w:szCs w:val="24"/>
          <w:lang w:val="en-AU" w:eastAsia="zh-CN"/>
        </w:rPr>
        <w:t xml:space="preserve">Does the output change if we select the type of IV length as </w:t>
      </w:r>
      <w:r>
        <w:rPr>
          <w:rFonts w:ascii="Times New Roman" w:hAnsi="Times New Roman" w:cs="Times New Roman"/>
          <w:bCs/>
          <w:sz w:val="24"/>
          <w:szCs w:val="24"/>
          <w:lang w:val="en-AU" w:eastAsia="zh-CN"/>
        </w:rPr>
        <w:t>“</w:t>
      </w:r>
      <w:r w:rsidR="00C06ADE">
        <w:rPr>
          <w:rFonts w:ascii="Times New Roman" w:hAnsi="Times New Roman" w:cs="Times New Roman" w:hint="eastAsia"/>
          <w:bCs/>
          <w:sz w:val="24"/>
          <w:szCs w:val="24"/>
          <w:lang w:val="en-AU" w:eastAsia="zh-CN"/>
        </w:rPr>
        <w:t>LATIN1</w:t>
      </w:r>
      <w:r>
        <w:rPr>
          <w:rFonts w:ascii="Times New Roman" w:hAnsi="Times New Roman" w:cs="Times New Roman"/>
          <w:bCs/>
          <w:sz w:val="24"/>
          <w:szCs w:val="24"/>
          <w:lang w:val="en-AU" w:eastAsia="zh-CN"/>
        </w:rPr>
        <w:t>”</w:t>
      </w:r>
      <w:r>
        <w:rPr>
          <w:rFonts w:ascii="Times New Roman" w:hAnsi="Times New Roman" w:cs="Times New Roman" w:hint="eastAsia"/>
          <w:bCs/>
          <w:sz w:val="24"/>
          <w:szCs w:val="24"/>
          <w:lang w:val="en-AU" w:eastAsia="zh-CN"/>
        </w:rPr>
        <w:t>?</w:t>
      </w:r>
    </w:p>
    <w:p w14:paraId="000ED850" w14:textId="77777777" w:rsidR="007853E6" w:rsidRDefault="007853E6" w:rsidP="007853E6">
      <w:pPr>
        <w:pStyle w:val="ListParagraph"/>
        <w:ind w:left="644"/>
        <w:rPr>
          <w:rFonts w:ascii="Times New Roman" w:hAnsi="Times New Roman" w:cs="Times New Roman"/>
          <w:b/>
          <w:sz w:val="24"/>
          <w:szCs w:val="24"/>
          <w:lang w:val="en-AU" w:eastAsia="zh-CN"/>
        </w:rPr>
      </w:pPr>
      <w:r>
        <w:rPr>
          <w:noProof/>
        </w:rPr>
        <mc:AlternateContent>
          <mc:Choice Requires="wps">
            <w:drawing>
              <wp:inline distT="0" distB="0" distL="0" distR="0" wp14:anchorId="3D20F715" wp14:editId="1421492A">
                <wp:extent cx="4324350" cy="2100805"/>
                <wp:effectExtent l="0" t="0" r="19050" b="13970"/>
                <wp:docPr id="1716848292"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2100805"/>
                        </a:xfrm>
                        <a:prstGeom prst="roundRect">
                          <a:avLst>
                            <a:gd name="adj" fmla="val 16667"/>
                          </a:avLst>
                        </a:prstGeom>
                        <a:solidFill>
                          <a:srgbClr val="FFFFFF"/>
                        </a:solidFill>
                        <a:ln w="9525">
                          <a:solidFill>
                            <a:srgbClr val="000000"/>
                          </a:solidFill>
                          <a:round/>
                          <a:headEnd/>
                          <a:tailEnd/>
                        </a:ln>
                      </wps:spPr>
                      <wps:txbx>
                        <w:txbxContent>
                          <w:p w14:paraId="39A7D660" w14:textId="5C009245" w:rsidR="007853E6" w:rsidRPr="00F11476" w:rsidRDefault="00C06ADE" w:rsidP="007853E6">
                            <w:pPr>
                              <w:rPr>
                                <w:rFonts w:ascii="Comic Sans MS" w:hAnsi="Comic Sans MS"/>
                                <w:i/>
                                <w:color w:val="FF0000"/>
                                <w:lang w:eastAsia="zh-CN"/>
                              </w:rPr>
                            </w:pPr>
                            <w:r>
                              <w:rPr>
                                <w:rFonts w:ascii="Comic Sans MS" w:hAnsi="Comic Sans MS" w:hint="eastAsia"/>
                                <w:i/>
                                <w:color w:val="FF0000"/>
                                <w:lang w:eastAsia="zh-CN"/>
                              </w:rPr>
                              <w:t>NO.</w:t>
                            </w:r>
                            <w:r w:rsidR="005A6DCE">
                              <w:rPr>
                                <w:rFonts w:ascii="Comic Sans MS" w:hAnsi="Comic Sans MS" w:hint="eastAsia"/>
                                <w:i/>
                                <w:color w:val="FF0000"/>
                                <w:lang w:eastAsia="zh-CN"/>
                              </w:rPr>
                              <w:t xml:space="preserve"> C</w:t>
                            </w:r>
                            <w:r w:rsidR="005A6DCE" w:rsidRPr="005A6DCE">
                              <w:rPr>
                                <w:rFonts w:ascii="Comic Sans MS" w:hAnsi="Comic Sans MS"/>
                                <w:i/>
                                <w:color w:val="FF0000"/>
                                <w:lang w:eastAsia="zh-CN"/>
                              </w:rPr>
                              <w:t xml:space="preserve">hanging the encoding of the IV from UTF8 to LATIN1 will not change the encrypted output, because the byte representation of these ASCII characters is the same in both encodings. This holds true </w:t>
                            </w:r>
                            <w:proofErr w:type="gramStart"/>
                            <w:r w:rsidR="005A6DCE" w:rsidRPr="005A6DCE">
                              <w:rPr>
                                <w:rFonts w:ascii="Comic Sans MS" w:hAnsi="Comic Sans MS"/>
                                <w:i/>
                                <w:color w:val="FF0000"/>
                                <w:lang w:eastAsia="zh-CN"/>
                              </w:rPr>
                              <w:t>as long as</w:t>
                            </w:r>
                            <w:proofErr w:type="gramEnd"/>
                            <w:r w:rsidR="005A6DCE" w:rsidRPr="005A6DCE">
                              <w:rPr>
                                <w:rFonts w:ascii="Comic Sans MS" w:hAnsi="Comic Sans MS"/>
                                <w:i/>
                                <w:color w:val="FF0000"/>
                                <w:lang w:eastAsia="zh-CN"/>
                              </w:rPr>
                              <w:t xml:space="preserve"> the input characters are within the ASCII range. If non-ASCII characters were involved, then the output could potentially change due to differences in how UTF8 and LATIN1 encode such characters.</w:t>
                            </w:r>
                          </w:p>
                        </w:txbxContent>
                      </wps:txbx>
                      <wps:bodyPr rot="0" vert="horz" wrap="square" lIns="91440" tIns="45720" rIns="91440" bIns="45720" anchor="t" anchorCtr="0" upright="1">
                        <a:noAutofit/>
                      </wps:bodyPr>
                    </wps:wsp>
                  </a:graphicData>
                </a:graphic>
              </wp:inline>
            </w:drawing>
          </mc:Choice>
          <mc:Fallback>
            <w:pict>
              <v:roundrect w14:anchorId="3D20F715" id="_x0000_s1043" style="width:340.5pt;height:165.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">
                <v:textbox>
                  <w:txbxContent>
                    <w:p w14:paraId="39A7D660" w14:textId="5C009245" w:rsidR="007853E6" w:rsidRPr="00F11476" w:rsidRDefault="00C06ADE" w:rsidP="007853E6">
                      <w:pPr>
                        <w:rPr>
                          <w:rFonts w:ascii="Comic Sans MS" w:hAnsi="Comic Sans MS"/>
                          <w:i/>
                          <w:color w:val="FF0000"/>
                          <w:lang w:eastAsia="zh-CN"/>
                        </w:rPr>
                      </w:pPr>
                      <w:r>
                        <w:rPr>
                          <w:rFonts w:ascii="Comic Sans MS" w:hAnsi="Comic Sans MS" w:hint="eastAsia"/>
                          <w:i/>
                          <w:color w:val="FF0000"/>
                          <w:lang w:eastAsia="zh-CN"/>
                        </w:rPr>
                        <w:t>NO.</w:t>
                      </w:r>
                      <w:r w:rsidR="005A6DCE">
                        <w:rPr>
                          <w:rFonts w:ascii="Comic Sans MS" w:hAnsi="Comic Sans MS" w:hint="eastAsia"/>
                          <w:i/>
                          <w:color w:val="FF0000"/>
                          <w:lang w:eastAsia="zh-CN"/>
                        </w:rPr>
                        <w:t xml:space="preserve"> C</w:t>
                      </w:r>
                      <w:r w:rsidR="005A6DCE" w:rsidRPr="005A6DCE">
                        <w:rPr>
                          <w:rFonts w:ascii="Comic Sans MS" w:hAnsi="Comic Sans MS"/>
                          <w:i/>
                          <w:color w:val="FF0000"/>
                          <w:lang w:eastAsia="zh-CN"/>
                        </w:rPr>
                        <w:t xml:space="preserve">hanging the encoding of the IV from UTF8 to LATIN1 will not change the encrypted output, because the byte representation of these ASCII characters is the same in both encodings. This holds true </w:t>
                      </w:r>
                      <w:proofErr w:type="gramStart"/>
                      <w:r w:rsidR="005A6DCE" w:rsidRPr="005A6DCE">
                        <w:rPr>
                          <w:rFonts w:ascii="Comic Sans MS" w:hAnsi="Comic Sans MS"/>
                          <w:i/>
                          <w:color w:val="FF0000"/>
                          <w:lang w:eastAsia="zh-CN"/>
                        </w:rPr>
                        <w:t>as long as</w:t>
                      </w:r>
                      <w:proofErr w:type="gramEnd"/>
                      <w:r w:rsidR="005A6DCE" w:rsidRPr="005A6DCE">
                        <w:rPr>
                          <w:rFonts w:ascii="Comic Sans MS" w:hAnsi="Comic Sans MS"/>
                          <w:i/>
                          <w:color w:val="FF0000"/>
                          <w:lang w:eastAsia="zh-CN"/>
                        </w:rPr>
                        <w:t xml:space="preserve"> the input characters are within the ASCII range. If non-ASCII characters were involved, then the output could potentially change due to differences in how UTF8 and LATIN1 encode such characters.</w:t>
                      </w:r>
                    </w:p>
                  </w:txbxContent>
                </v:textbox>
                <w10:anchorlock/>
              </v:roundrect>
            </w:pict>
          </mc:Fallback>
        </mc:AlternateContent>
      </w:r>
    </w:p>
    <w:p w14:paraId="548D1F65" w14:textId="77777777" w:rsidR="007853E6" w:rsidRPr="00C34649" w:rsidRDefault="007853E6" w:rsidP="007853E6">
      <w:pPr>
        <w:pStyle w:val="ListParagraph"/>
        <w:numPr>
          <w:ilvl w:val="0"/>
          <w:numId w:val="4"/>
        </w:numPr>
        <w:rPr>
          <w:rFonts w:ascii="Times New Roman" w:hAnsi="Times New Roman" w:cs="Times New Roman"/>
          <w:b/>
          <w:sz w:val="24"/>
          <w:szCs w:val="24"/>
          <w:lang w:val="en-AU" w:eastAsia="zh-CN"/>
        </w:rPr>
      </w:pPr>
      <w:r>
        <w:rPr>
          <w:rFonts w:ascii="Times New Roman" w:hAnsi="Times New Roman" w:cs="Times New Roman" w:hint="eastAsia"/>
          <w:bCs/>
          <w:sz w:val="24"/>
          <w:szCs w:val="24"/>
          <w:lang w:val="en-AU" w:eastAsia="zh-CN"/>
        </w:rPr>
        <w:t>How can we recover from the output?</w:t>
      </w:r>
    </w:p>
    <w:p w14:paraId="064A2FCB" w14:textId="38E228A2" w:rsidR="00083F78" w:rsidRPr="004C35E0" w:rsidRDefault="007853E6" w:rsidP="004C35E0">
      <w:pPr>
        <w:pStyle w:val="ListParagraph"/>
        <w:ind w:left="644"/>
        <w:rPr>
          <w:rFonts w:ascii="Times New Roman" w:hAnsi="Times New Roman" w:cs="Times New Roman"/>
          <w:b/>
          <w:sz w:val="24"/>
          <w:szCs w:val="24"/>
          <w:lang w:val="en-AU" w:eastAsia="zh-CN"/>
        </w:rPr>
      </w:pPr>
      <w:r>
        <w:rPr>
          <w:noProof/>
        </w:rPr>
        <mc:AlternateContent>
          <mc:Choice Requires="wps">
            <w:drawing>
              <wp:inline distT="0" distB="0" distL="0" distR="0" wp14:anchorId="6B47FED2" wp14:editId="44079FC5">
                <wp:extent cx="4324350" cy="1136650"/>
                <wp:effectExtent l="0" t="0" r="19050" b="25400"/>
                <wp:docPr id="1985146464"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76D7FB9C" w14:textId="6443E8BA" w:rsidR="007853E6" w:rsidRDefault="007853E6" w:rsidP="007853E6">
                            <w:pPr>
                              <w:rPr>
                                <w:rFonts w:ascii="Comic Sans MS" w:hAnsi="Comic Sans MS"/>
                                <w:i/>
                                <w:color w:val="FF0000"/>
                                <w:lang w:eastAsia="zh-CN"/>
                              </w:rPr>
                            </w:pPr>
                            <w:r>
                              <w:rPr>
                                <w:rFonts w:ascii="Comic Sans MS" w:hAnsi="Comic Sans MS" w:hint="eastAsia"/>
                                <w:i/>
                                <w:color w:val="FF0000"/>
                                <w:lang w:eastAsia="zh-CN"/>
                              </w:rPr>
                              <w:t xml:space="preserve">1.Add the </w:t>
                            </w:r>
                            <w:r>
                              <w:rPr>
                                <w:rFonts w:ascii="Comic Sans MS" w:hAnsi="Comic Sans MS"/>
                                <w:i/>
                                <w:color w:val="FF0000"/>
                                <w:lang w:eastAsia="zh-CN"/>
                              </w:rPr>
                              <w:t>“</w:t>
                            </w:r>
                            <w:r w:rsidR="003B7D5D">
                              <w:rPr>
                                <w:rFonts w:ascii="Comic Sans MS" w:hAnsi="Comic Sans MS" w:hint="eastAsia"/>
                                <w:i/>
                                <w:color w:val="FF0000"/>
                                <w:lang w:eastAsia="zh-CN"/>
                              </w:rPr>
                              <w:t>DES</w:t>
                            </w:r>
                            <w:r>
                              <w:rPr>
                                <w:rFonts w:ascii="Comic Sans MS" w:hAnsi="Comic Sans MS" w:hint="eastAsia"/>
                                <w:i/>
                                <w:color w:val="FF0000"/>
                                <w:lang w:eastAsia="zh-CN"/>
                              </w:rPr>
                              <w:t xml:space="preserve"> Decrypt</w:t>
                            </w:r>
                            <w:r>
                              <w:rPr>
                                <w:rFonts w:ascii="Comic Sans MS" w:hAnsi="Comic Sans MS"/>
                                <w:i/>
                                <w:color w:val="FF0000"/>
                                <w:lang w:eastAsia="zh-CN"/>
                              </w:rPr>
                              <w:t>”</w:t>
                            </w:r>
                            <w:r>
                              <w:rPr>
                                <w:rFonts w:ascii="Comic Sans MS" w:hAnsi="Comic Sans MS" w:hint="eastAsia"/>
                                <w:i/>
                                <w:color w:val="FF0000"/>
                                <w:lang w:eastAsia="zh-CN"/>
                              </w:rPr>
                              <w:t xml:space="preserve"> operation.</w:t>
                            </w:r>
                          </w:p>
                          <w:p w14:paraId="66577865" w14:textId="5843D72A" w:rsidR="007853E6" w:rsidRPr="009B2A2E" w:rsidRDefault="007853E6" w:rsidP="003B7D5D">
                            <w:pPr>
                              <w:rPr>
                                <w:rFonts w:ascii="Comic Sans MS" w:hAnsi="Comic Sans MS"/>
                                <w:i/>
                                <w:color w:val="FF0000"/>
                                <w:lang w:eastAsia="zh-CN"/>
                              </w:rPr>
                            </w:pPr>
                            <w:r>
                              <w:rPr>
                                <w:rFonts w:ascii="Comic Sans MS" w:hAnsi="Comic Sans MS" w:hint="eastAsia"/>
                                <w:i/>
                                <w:color w:val="FF0000"/>
                                <w:lang w:eastAsia="zh-CN"/>
                              </w:rPr>
                              <w:t xml:space="preserve">2.Enter </w:t>
                            </w:r>
                            <w:r>
                              <w:rPr>
                                <w:rFonts w:ascii="Comic Sans MS" w:hAnsi="Comic Sans MS"/>
                                <w:i/>
                                <w:color w:val="FF0000"/>
                                <w:lang w:eastAsia="zh-CN"/>
                              </w:rPr>
                              <w:t>th</w:t>
                            </w:r>
                            <w:r>
                              <w:rPr>
                                <w:rFonts w:ascii="Comic Sans MS" w:hAnsi="Comic Sans MS" w:hint="eastAsia"/>
                                <w:i/>
                                <w:color w:val="FF0000"/>
                                <w:lang w:eastAsia="zh-CN"/>
                              </w:rPr>
                              <w:t>e Key length and the IV length as aforementioned.</w:t>
                            </w:r>
                          </w:p>
                        </w:txbxContent>
                      </wps:txbx>
                      <wps:bodyPr rot="0" vert="horz" wrap="square" lIns="91440" tIns="45720" rIns="91440" bIns="45720" anchor="t" anchorCtr="0" upright="1">
                        <a:noAutofit/>
                      </wps:bodyPr>
                    </wps:wsp>
                  </a:graphicData>
                </a:graphic>
              </wp:inline>
            </w:drawing>
          </mc:Choice>
          <mc:Fallback>
            <w:pict>
              <v:roundrect w14:anchorId="6B47FED2" id="_x0000_s1044"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">
                <v:textbox>
                  <w:txbxContent>
                    <w:p w14:paraId="76D7FB9C" w14:textId="6443E8BA" w:rsidR="007853E6" w:rsidRDefault="007853E6" w:rsidP="007853E6">
                      <w:pPr>
                        <w:rPr>
                          <w:rFonts w:ascii="Comic Sans MS" w:hAnsi="Comic Sans MS"/>
                          <w:i/>
                          <w:color w:val="FF0000"/>
                          <w:lang w:eastAsia="zh-CN"/>
                        </w:rPr>
                      </w:pPr>
                      <w:r>
                        <w:rPr>
                          <w:rFonts w:ascii="Comic Sans MS" w:hAnsi="Comic Sans MS" w:hint="eastAsia"/>
                          <w:i/>
                          <w:color w:val="FF0000"/>
                          <w:lang w:eastAsia="zh-CN"/>
                        </w:rPr>
                        <w:t xml:space="preserve">1.Add the </w:t>
                      </w:r>
                      <w:r>
                        <w:rPr>
                          <w:rFonts w:ascii="Comic Sans MS" w:hAnsi="Comic Sans MS"/>
                          <w:i/>
                          <w:color w:val="FF0000"/>
                          <w:lang w:eastAsia="zh-CN"/>
                        </w:rPr>
                        <w:t>“</w:t>
                      </w:r>
                      <w:r w:rsidR="003B7D5D">
                        <w:rPr>
                          <w:rFonts w:ascii="Comic Sans MS" w:hAnsi="Comic Sans MS" w:hint="eastAsia"/>
                          <w:i/>
                          <w:color w:val="FF0000"/>
                          <w:lang w:eastAsia="zh-CN"/>
                        </w:rPr>
                        <w:t>DES</w:t>
                      </w:r>
                      <w:r>
                        <w:rPr>
                          <w:rFonts w:ascii="Comic Sans MS" w:hAnsi="Comic Sans MS" w:hint="eastAsia"/>
                          <w:i/>
                          <w:color w:val="FF0000"/>
                          <w:lang w:eastAsia="zh-CN"/>
                        </w:rPr>
                        <w:t xml:space="preserve"> Decrypt</w:t>
                      </w:r>
                      <w:r>
                        <w:rPr>
                          <w:rFonts w:ascii="Comic Sans MS" w:hAnsi="Comic Sans MS"/>
                          <w:i/>
                          <w:color w:val="FF0000"/>
                          <w:lang w:eastAsia="zh-CN"/>
                        </w:rPr>
                        <w:t>”</w:t>
                      </w:r>
                      <w:r>
                        <w:rPr>
                          <w:rFonts w:ascii="Comic Sans MS" w:hAnsi="Comic Sans MS" w:hint="eastAsia"/>
                          <w:i/>
                          <w:color w:val="FF0000"/>
                          <w:lang w:eastAsia="zh-CN"/>
                        </w:rPr>
                        <w:t xml:space="preserve"> operation.</w:t>
                      </w:r>
                    </w:p>
                    <w:p w14:paraId="66577865" w14:textId="5843D72A" w:rsidR="007853E6" w:rsidRPr="009B2A2E" w:rsidRDefault="007853E6" w:rsidP="003B7D5D">
                      <w:pPr>
                        <w:rPr>
                          <w:rFonts w:ascii="Comic Sans MS" w:hAnsi="Comic Sans MS"/>
                          <w:i/>
                          <w:color w:val="FF0000"/>
                          <w:lang w:eastAsia="zh-CN"/>
                        </w:rPr>
                      </w:pPr>
                      <w:r>
                        <w:rPr>
                          <w:rFonts w:ascii="Comic Sans MS" w:hAnsi="Comic Sans MS" w:hint="eastAsia"/>
                          <w:i/>
                          <w:color w:val="FF0000"/>
                          <w:lang w:eastAsia="zh-CN"/>
                        </w:rPr>
                        <w:t xml:space="preserve">2.Enter </w:t>
                      </w:r>
                      <w:r>
                        <w:rPr>
                          <w:rFonts w:ascii="Comic Sans MS" w:hAnsi="Comic Sans MS"/>
                          <w:i/>
                          <w:color w:val="FF0000"/>
                          <w:lang w:eastAsia="zh-CN"/>
                        </w:rPr>
                        <w:t>th</w:t>
                      </w:r>
                      <w:r>
                        <w:rPr>
                          <w:rFonts w:ascii="Comic Sans MS" w:hAnsi="Comic Sans MS" w:hint="eastAsia"/>
                          <w:i/>
                          <w:color w:val="FF0000"/>
                          <w:lang w:eastAsia="zh-CN"/>
                        </w:rPr>
                        <w:t>e Key length and the IV length as aforementioned.</w:t>
                      </w:r>
                    </w:p>
                  </w:txbxContent>
                </v:textbox>
                <w10:anchorlock/>
              </v:roundrect>
            </w:pict>
          </mc:Fallback>
        </mc:AlternateContent>
      </w:r>
    </w:p>
    <w:sectPr w:rsidR="00083F78" w:rsidRPr="004C35E0">
      <w:headerReference w:type="default" r:id="rId18"/>
      <w:footerReference w:type="default" r:id="rId19"/>
      <w:pgSz w:w="11906" w:h="16838"/>
      <w:pgMar w:top="1440" w:right="1800" w:bottom="1440" w:left="1800" w:header="708" w:footer="708"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55C17" w14:textId="77777777" w:rsidR="00695C47" w:rsidRDefault="00695C47">
      <w:r>
        <w:separator/>
      </w:r>
    </w:p>
  </w:endnote>
  <w:endnote w:type="continuationSeparator" w:id="0">
    <w:p w14:paraId="2A8EB0FA" w14:textId="77777777" w:rsidR="00695C47" w:rsidRDefault="00695C47">
      <w:r>
        <w:continuationSeparator/>
      </w:r>
    </w:p>
  </w:endnote>
  <w:endnote w:type="continuationNotice" w:id="1">
    <w:p w14:paraId="05DB09DB" w14:textId="77777777" w:rsidR="00695C47" w:rsidRDefault="00695C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97C47" w14:textId="788AE634" w:rsidR="00EB19C9" w:rsidRDefault="00B065DA">
    <w:pPr>
      <w:pStyle w:val="Footer"/>
      <w:ind w:right="360"/>
    </w:pPr>
    <w:r>
      <w:rPr>
        <w:noProof/>
      </w:rPr>
      <mc:AlternateContent>
        <mc:Choice Requires="wps">
          <w:drawing>
            <wp:anchor distT="0" distB="0" distL="0" distR="0" simplePos="0" relativeHeight="251658243" behindDoc="0" locked="0" layoutInCell="1" allowOverlap="1" wp14:anchorId="35D7F7BA" wp14:editId="40289656">
              <wp:simplePos x="0" y="0"/>
              <wp:positionH relativeFrom="page">
                <wp:posOffset>5929630</wp:posOffset>
              </wp:positionH>
              <wp:positionV relativeFrom="paragraph">
                <wp:posOffset>635</wp:posOffset>
              </wp:positionV>
              <wp:extent cx="485775" cy="173355"/>
              <wp:effectExtent l="5080" t="5715" r="4445" b="1905"/>
              <wp:wrapSquare wrapText="largest"/>
              <wp:docPr id="143883696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733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2A5B39" w14:textId="77777777" w:rsidR="00EB19C9" w:rsidRDefault="00EB19C9">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6B3CF0">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7F7BA" id="_x0000_t202" coordsize="21600,21600" o:spt="202" path="m,l,21600r21600,l21600,xe">
              <v:stroke joinstyle="miter"/>
              <v:path gradientshapeok="t" o:connecttype="rect"/>
            </v:shapetype>
            <v:shape id="Text Box 5" o:spid="_x0000_s1045" type="#_x0000_t202" style="position:absolute;margin-left:466.9pt;margin-top:.05pt;width:38.25pt;height:13.65pt;z-index:25165824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" stroked="f">
              <v:fill opacity="0"/>
              <v:textbox inset="0,0,0,0">
                <w:txbxContent>
                  <w:p w14:paraId="772A5B39" w14:textId="77777777" w:rsidR="00EB19C9" w:rsidRDefault="00EB19C9">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6B3CF0">
                      <w:rPr>
                        <w:rStyle w:val="PageNumber"/>
                        <w:noProof/>
                      </w:rPr>
                      <w:t>1</w:t>
                    </w:r>
                    <w:r>
                      <w:rPr>
                        <w:rStyle w:val="PageNumber"/>
                      </w:rPr>
                      <w:fldChar w:fldCharType="end"/>
                    </w:r>
                  </w:p>
                </w:txbxContent>
              </v:textbox>
              <w10:wrap type="square" side="largest" anchorx="page"/>
            </v:shape>
          </w:pict>
        </mc:Fallback>
      </mc:AlternateContent>
    </w:r>
    <w:r w:rsidR="00057682">
      <w:t>COS</w:t>
    </w:r>
    <w:r w:rsidR="00942DF4">
      <w:t>30015</w:t>
    </w:r>
    <w:r w:rsidR="00EB19C9">
      <w:rPr>
        <w:i/>
      </w:rPr>
      <w:t xml:space="preserve"> Lab </w:t>
    </w:r>
    <w:r w:rsidR="00551935">
      <w:rPr>
        <w:rFonts w:hint="eastAsia"/>
        <w:i/>
        <w:lang w:eastAsia="zh-CN"/>
      </w:rPr>
      <w:t>8</w:t>
    </w:r>
    <w:r w:rsidR="00EB19C9">
      <w:rPr>
        <w:i/>
      </w:rPr>
      <w:t xml:space="preserve"> (week </w:t>
    </w:r>
    <w:r w:rsidR="00551935">
      <w:rPr>
        <w:rFonts w:hint="eastAsia"/>
        <w:i/>
        <w:lang w:eastAsia="zh-CN"/>
      </w:rPr>
      <w:t>8</w:t>
    </w:r>
    <w:r w:rsidR="00EB19C9">
      <w:rPr>
        <w:i/>
      </w:rPr>
      <w:t>)</w:t>
    </w:r>
  </w:p>
  <w:p w14:paraId="2D018E0E" w14:textId="77777777" w:rsidR="00EB19C9" w:rsidRDefault="00EB19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7EFBC" w14:textId="77777777" w:rsidR="00695C47" w:rsidRDefault="00695C47">
      <w:r>
        <w:separator/>
      </w:r>
    </w:p>
  </w:footnote>
  <w:footnote w:type="continuationSeparator" w:id="0">
    <w:p w14:paraId="408E3B7C" w14:textId="77777777" w:rsidR="00695C47" w:rsidRDefault="00695C47">
      <w:r>
        <w:continuationSeparator/>
      </w:r>
    </w:p>
  </w:footnote>
  <w:footnote w:type="continuationNotice" w:id="1">
    <w:p w14:paraId="573752FB" w14:textId="77777777" w:rsidR="00695C47" w:rsidRDefault="00695C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2F8FA" w14:textId="77777777" w:rsidR="00EB19C9" w:rsidRDefault="00EB19C9">
    <w:pPr>
      <w:pStyle w:val="Header"/>
    </w:pPr>
    <w:r>
      <w:rPr>
        <w:b/>
        <w:color w:val="000000"/>
      </w:rPr>
      <w:t xml:space="preserve">Name: ______________________________________ Student </w:t>
    </w:r>
    <w:proofErr w:type="gramStart"/>
    <w:r>
      <w:rPr>
        <w:b/>
        <w:color w:val="000000"/>
      </w:rPr>
      <w:t>ID:_</w:t>
    </w:r>
    <w:proofErr w:type="gramEnd"/>
    <w:r>
      <w:rPr>
        <w:b/>
        <w:color w:val="000000"/>
      </w:rPr>
      <w:t>_____________</w:t>
    </w:r>
    <w:r>
      <w:rPr>
        <w:b/>
        <w:color w:val="000000"/>
      </w:rPr>
      <w:br/>
    </w:r>
  </w:p>
  <w:p w14:paraId="3F365C85" w14:textId="77777777" w:rsidR="00EB19C9" w:rsidRDefault="00EB1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rPr>
        <w:rFonts w:ascii="Symbol" w:hAnsi="Symbol" w:cs="Symbol" w:hint="default"/>
      </w:rPr>
    </w:lvl>
    <w:lvl w:ilvl="1">
      <w:start w:val="1"/>
      <w:numFmt w:val="none"/>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bullet"/>
      <w:pStyle w:val="ListBullet"/>
      <w:lvlText w:val=""/>
      <w:lvlJc w:val="left"/>
      <w:pPr>
        <w:tabs>
          <w:tab w:val="num" w:pos="360"/>
        </w:tabs>
        <w:ind w:left="36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decimal"/>
      <w:lvlText w:val="%1."/>
      <w:lvlJc w:val="left"/>
      <w:pPr>
        <w:tabs>
          <w:tab w:val="num" w:pos="720"/>
        </w:tabs>
        <w:ind w:left="720" w:hanging="360"/>
      </w:pPr>
      <w:rPr>
        <w:rFonts w:hint="default"/>
      </w:rPr>
    </w:lvl>
  </w:abstractNum>
  <w:abstractNum w:abstractNumId="3" w15:restartNumberingAfterBreak="0">
    <w:nsid w:val="00000004"/>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1115" w:hanging="360"/>
      </w:pPr>
      <w:rPr>
        <w:rFonts w:ascii="Symbol" w:hAnsi="Symbol" w:cs="Symbol" w:hint="default"/>
        <w:b/>
        <w:lang w:val="en-AU"/>
      </w:rPr>
    </w:lvl>
    <w:lvl w:ilvl="1">
      <w:start w:val="1"/>
      <w:numFmt w:val="lowerLetter"/>
      <w:lvlText w:val="%2."/>
      <w:lvlJc w:val="left"/>
      <w:pPr>
        <w:tabs>
          <w:tab w:val="num" w:pos="0"/>
        </w:tabs>
        <w:ind w:left="1835" w:hanging="360"/>
      </w:pPr>
      <w:rPr>
        <w:rFonts w:ascii="Symbol" w:hAnsi="Symbol" w:cs="Symbol" w:hint="default"/>
        <w:b/>
        <w:lang w:val="en-AU"/>
      </w:rPr>
    </w:lvl>
    <w:lvl w:ilvl="2">
      <w:start w:val="1"/>
      <w:numFmt w:val="lowerRoman"/>
      <w:lvlText w:val="%3."/>
      <w:lvlJc w:val="right"/>
      <w:pPr>
        <w:tabs>
          <w:tab w:val="num" w:pos="0"/>
        </w:tabs>
        <w:ind w:left="2555" w:hanging="180"/>
      </w:pPr>
      <w:rPr>
        <w:rFonts w:ascii="Symbol" w:hAnsi="Symbol" w:cs="Symbol" w:hint="default"/>
        <w:b/>
        <w:lang w:val="en-AU"/>
      </w:rPr>
    </w:lvl>
    <w:lvl w:ilvl="3">
      <w:start w:val="1"/>
      <w:numFmt w:val="decimal"/>
      <w:lvlText w:val="%4."/>
      <w:lvlJc w:val="left"/>
      <w:pPr>
        <w:tabs>
          <w:tab w:val="num" w:pos="0"/>
        </w:tabs>
        <w:ind w:left="3275" w:hanging="360"/>
      </w:pPr>
      <w:rPr>
        <w:rFonts w:ascii="Symbol" w:hAnsi="Symbol" w:cs="Symbol" w:hint="default"/>
        <w:b/>
        <w:lang w:val="en-AU"/>
      </w:rPr>
    </w:lvl>
    <w:lvl w:ilvl="4">
      <w:start w:val="1"/>
      <w:numFmt w:val="lowerLetter"/>
      <w:lvlText w:val="%5."/>
      <w:lvlJc w:val="left"/>
      <w:pPr>
        <w:tabs>
          <w:tab w:val="num" w:pos="0"/>
        </w:tabs>
        <w:ind w:left="3995" w:hanging="360"/>
      </w:pPr>
      <w:rPr>
        <w:rFonts w:ascii="Symbol" w:hAnsi="Symbol" w:cs="Symbol" w:hint="default"/>
        <w:b/>
        <w:lang w:val="en-AU"/>
      </w:rPr>
    </w:lvl>
    <w:lvl w:ilvl="5">
      <w:start w:val="1"/>
      <w:numFmt w:val="lowerRoman"/>
      <w:lvlText w:val="%6."/>
      <w:lvlJc w:val="right"/>
      <w:pPr>
        <w:tabs>
          <w:tab w:val="num" w:pos="0"/>
        </w:tabs>
        <w:ind w:left="4715" w:hanging="180"/>
      </w:pPr>
      <w:rPr>
        <w:rFonts w:ascii="Symbol" w:hAnsi="Symbol" w:cs="Symbol" w:hint="default"/>
        <w:b/>
        <w:lang w:val="en-AU"/>
      </w:rPr>
    </w:lvl>
    <w:lvl w:ilvl="6">
      <w:start w:val="1"/>
      <w:numFmt w:val="decimal"/>
      <w:lvlText w:val="%7."/>
      <w:lvlJc w:val="left"/>
      <w:pPr>
        <w:tabs>
          <w:tab w:val="num" w:pos="0"/>
        </w:tabs>
        <w:ind w:left="5435" w:hanging="360"/>
      </w:pPr>
      <w:rPr>
        <w:rFonts w:ascii="Symbol" w:hAnsi="Symbol" w:cs="Symbol" w:hint="default"/>
        <w:b/>
        <w:lang w:val="en-AU"/>
      </w:rPr>
    </w:lvl>
    <w:lvl w:ilvl="7">
      <w:start w:val="1"/>
      <w:numFmt w:val="lowerLetter"/>
      <w:lvlText w:val="%8."/>
      <w:lvlJc w:val="left"/>
      <w:pPr>
        <w:tabs>
          <w:tab w:val="num" w:pos="0"/>
        </w:tabs>
        <w:ind w:left="6155" w:hanging="360"/>
      </w:pPr>
      <w:rPr>
        <w:rFonts w:ascii="Symbol" w:hAnsi="Symbol" w:cs="Symbol" w:hint="default"/>
        <w:b/>
        <w:lang w:val="en-AU"/>
      </w:rPr>
    </w:lvl>
    <w:lvl w:ilvl="8">
      <w:start w:val="1"/>
      <w:numFmt w:val="lowerRoman"/>
      <w:lvlText w:val="%9."/>
      <w:lvlJc w:val="right"/>
      <w:pPr>
        <w:tabs>
          <w:tab w:val="num" w:pos="0"/>
        </w:tabs>
        <w:ind w:left="6875" w:hanging="180"/>
      </w:pPr>
      <w:rPr>
        <w:rFonts w:ascii="Symbol" w:hAnsi="Symbol" w:cs="Symbol" w:hint="default"/>
        <w:b/>
        <w:lang w:val="en-AU"/>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B7F4AD7"/>
    <w:multiLevelType w:val="hybridMultilevel"/>
    <w:tmpl w:val="E0329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316455"/>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B985F57"/>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33FF7E2D"/>
    <w:multiLevelType w:val="multilevel"/>
    <w:tmpl w:val="00000004"/>
    <w:lvl w:ilvl="0">
      <w:start w:val="1"/>
      <w:numFmt w:val="decimal"/>
      <w:lvlText w:val="%1."/>
      <w:lvlJc w:val="left"/>
      <w:pPr>
        <w:tabs>
          <w:tab w:val="num" w:pos="720"/>
        </w:tabs>
        <w:ind w:left="720"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364379CC"/>
    <w:multiLevelType w:val="hybridMultilevel"/>
    <w:tmpl w:val="9F1681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44036CF3"/>
    <w:multiLevelType w:val="hybridMultilevel"/>
    <w:tmpl w:val="FA32E578"/>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2" w15:restartNumberingAfterBreak="0">
    <w:nsid w:val="44165301"/>
    <w:multiLevelType w:val="multilevel"/>
    <w:tmpl w:val="25160E98"/>
    <w:lvl w:ilvl="0">
      <w:start w:val="1"/>
      <w:numFmt w:val="bullet"/>
      <w:lvlText w:val=""/>
      <w:lvlJc w:val="left"/>
      <w:pPr>
        <w:tabs>
          <w:tab w:val="num" w:pos="644"/>
        </w:tabs>
        <w:ind w:left="644" w:hanging="360"/>
      </w:pPr>
      <w:rPr>
        <w:rFonts w:ascii="Symbol" w:hAnsi="Symbol"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0AB7C51"/>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65681FDE"/>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75B034EF"/>
    <w:multiLevelType w:val="hybridMultilevel"/>
    <w:tmpl w:val="E4D09F1A"/>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num w:numId="1" w16cid:durableId="1567493025">
    <w:abstractNumId w:val="0"/>
  </w:num>
  <w:num w:numId="2" w16cid:durableId="1144279579">
    <w:abstractNumId w:val="1"/>
  </w:num>
  <w:num w:numId="3" w16cid:durableId="613824983">
    <w:abstractNumId w:val="2"/>
  </w:num>
  <w:num w:numId="4" w16cid:durableId="1021468065">
    <w:abstractNumId w:val="3"/>
  </w:num>
  <w:num w:numId="5" w16cid:durableId="656497982">
    <w:abstractNumId w:val="4"/>
  </w:num>
  <w:num w:numId="6" w16cid:durableId="1344748469">
    <w:abstractNumId w:val="5"/>
  </w:num>
  <w:num w:numId="7" w16cid:durableId="1210146916">
    <w:abstractNumId w:val="0"/>
  </w:num>
  <w:num w:numId="8" w16cid:durableId="425417790">
    <w:abstractNumId w:val="9"/>
  </w:num>
  <w:num w:numId="9" w16cid:durableId="102505645">
    <w:abstractNumId w:val="10"/>
  </w:num>
  <w:num w:numId="10" w16cid:durableId="1399480038">
    <w:abstractNumId w:val="15"/>
  </w:num>
  <w:num w:numId="11" w16cid:durableId="1614290023">
    <w:abstractNumId w:val="0"/>
  </w:num>
  <w:num w:numId="12" w16cid:durableId="1347903232">
    <w:abstractNumId w:val="11"/>
  </w:num>
  <w:num w:numId="13" w16cid:durableId="1350839956">
    <w:abstractNumId w:val="0"/>
  </w:num>
  <w:num w:numId="14" w16cid:durableId="253052404">
    <w:abstractNumId w:val="13"/>
  </w:num>
  <w:num w:numId="15" w16cid:durableId="1739741182">
    <w:abstractNumId w:val="14"/>
  </w:num>
  <w:num w:numId="16" w16cid:durableId="48001542">
    <w:abstractNumId w:val="7"/>
  </w:num>
  <w:num w:numId="17" w16cid:durableId="341053529">
    <w:abstractNumId w:val="8"/>
  </w:num>
  <w:num w:numId="18" w16cid:durableId="1693065291">
    <w:abstractNumId w:val="6"/>
  </w:num>
  <w:num w:numId="19" w16cid:durableId="1179649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682"/>
    <w:rsid w:val="00000C1E"/>
    <w:rsid w:val="00030C92"/>
    <w:rsid w:val="000327E8"/>
    <w:rsid w:val="00050A33"/>
    <w:rsid w:val="00057682"/>
    <w:rsid w:val="0006064F"/>
    <w:rsid w:val="00076241"/>
    <w:rsid w:val="00083F78"/>
    <w:rsid w:val="000923B7"/>
    <w:rsid w:val="000C6BC2"/>
    <w:rsid w:val="00100DD0"/>
    <w:rsid w:val="00125FCA"/>
    <w:rsid w:val="001276A9"/>
    <w:rsid w:val="001378A5"/>
    <w:rsid w:val="00154607"/>
    <w:rsid w:val="001574BD"/>
    <w:rsid w:val="001607BB"/>
    <w:rsid w:val="00163893"/>
    <w:rsid w:val="00170C79"/>
    <w:rsid w:val="001761A5"/>
    <w:rsid w:val="00185847"/>
    <w:rsid w:val="001B4087"/>
    <w:rsid w:val="002069BD"/>
    <w:rsid w:val="00207C12"/>
    <w:rsid w:val="002354C7"/>
    <w:rsid w:val="00251062"/>
    <w:rsid w:val="00283360"/>
    <w:rsid w:val="002861DC"/>
    <w:rsid w:val="0029126A"/>
    <w:rsid w:val="002B405E"/>
    <w:rsid w:val="002B7181"/>
    <w:rsid w:val="002C2741"/>
    <w:rsid w:val="002D1941"/>
    <w:rsid w:val="002D5F51"/>
    <w:rsid w:val="00325B61"/>
    <w:rsid w:val="00343D19"/>
    <w:rsid w:val="003517F0"/>
    <w:rsid w:val="003775EE"/>
    <w:rsid w:val="003846DB"/>
    <w:rsid w:val="003B3BB5"/>
    <w:rsid w:val="003B76A6"/>
    <w:rsid w:val="003B7D5D"/>
    <w:rsid w:val="003E04B1"/>
    <w:rsid w:val="00474518"/>
    <w:rsid w:val="0048371D"/>
    <w:rsid w:val="004915B4"/>
    <w:rsid w:val="004A7D32"/>
    <w:rsid w:val="004C16C5"/>
    <w:rsid w:val="004C35E0"/>
    <w:rsid w:val="004D3326"/>
    <w:rsid w:val="004D3AD0"/>
    <w:rsid w:val="005023F8"/>
    <w:rsid w:val="0051736E"/>
    <w:rsid w:val="005210D5"/>
    <w:rsid w:val="00547121"/>
    <w:rsid w:val="00551935"/>
    <w:rsid w:val="00552BC1"/>
    <w:rsid w:val="00554E27"/>
    <w:rsid w:val="00581C64"/>
    <w:rsid w:val="005848E4"/>
    <w:rsid w:val="00585302"/>
    <w:rsid w:val="005A1606"/>
    <w:rsid w:val="005A6DCE"/>
    <w:rsid w:val="005C353A"/>
    <w:rsid w:val="005C527B"/>
    <w:rsid w:val="005D2A39"/>
    <w:rsid w:val="005E0287"/>
    <w:rsid w:val="0062080C"/>
    <w:rsid w:val="00622912"/>
    <w:rsid w:val="00625BDB"/>
    <w:rsid w:val="00634E87"/>
    <w:rsid w:val="006568A5"/>
    <w:rsid w:val="0067065B"/>
    <w:rsid w:val="00683F22"/>
    <w:rsid w:val="006866DE"/>
    <w:rsid w:val="00695C47"/>
    <w:rsid w:val="00696F92"/>
    <w:rsid w:val="006B1AAA"/>
    <w:rsid w:val="006B3CF0"/>
    <w:rsid w:val="006C6690"/>
    <w:rsid w:val="006E1A1B"/>
    <w:rsid w:val="006E67C3"/>
    <w:rsid w:val="00720291"/>
    <w:rsid w:val="00731E05"/>
    <w:rsid w:val="00736A2C"/>
    <w:rsid w:val="007423CC"/>
    <w:rsid w:val="00785006"/>
    <w:rsid w:val="007853E6"/>
    <w:rsid w:val="007A35EE"/>
    <w:rsid w:val="007C5F00"/>
    <w:rsid w:val="007E044F"/>
    <w:rsid w:val="00860AA9"/>
    <w:rsid w:val="00861188"/>
    <w:rsid w:val="00877737"/>
    <w:rsid w:val="008B2882"/>
    <w:rsid w:val="008B5205"/>
    <w:rsid w:val="008C1FF4"/>
    <w:rsid w:val="008E5B81"/>
    <w:rsid w:val="00927A09"/>
    <w:rsid w:val="00932950"/>
    <w:rsid w:val="00940C3D"/>
    <w:rsid w:val="00942DF4"/>
    <w:rsid w:val="009B0339"/>
    <w:rsid w:val="009B2A2E"/>
    <w:rsid w:val="009C2818"/>
    <w:rsid w:val="009D2CB6"/>
    <w:rsid w:val="009E18E1"/>
    <w:rsid w:val="009F5C04"/>
    <w:rsid w:val="00A126D0"/>
    <w:rsid w:val="00A1526B"/>
    <w:rsid w:val="00A37294"/>
    <w:rsid w:val="00A52C73"/>
    <w:rsid w:val="00A5428B"/>
    <w:rsid w:val="00A70D02"/>
    <w:rsid w:val="00A83DA2"/>
    <w:rsid w:val="00A9073A"/>
    <w:rsid w:val="00AB3541"/>
    <w:rsid w:val="00AC112E"/>
    <w:rsid w:val="00AC500D"/>
    <w:rsid w:val="00AC5B44"/>
    <w:rsid w:val="00AC747C"/>
    <w:rsid w:val="00AD349D"/>
    <w:rsid w:val="00B00123"/>
    <w:rsid w:val="00B065DA"/>
    <w:rsid w:val="00B36F64"/>
    <w:rsid w:val="00B435B7"/>
    <w:rsid w:val="00B611E4"/>
    <w:rsid w:val="00B613F9"/>
    <w:rsid w:val="00B87871"/>
    <w:rsid w:val="00B94A6D"/>
    <w:rsid w:val="00B97273"/>
    <w:rsid w:val="00BA3086"/>
    <w:rsid w:val="00BC50D4"/>
    <w:rsid w:val="00BD7592"/>
    <w:rsid w:val="00C06ADE"/>
    <w:rsid w:val="00C22916"/>
    <w:rsid w:val="00C34649"/>
    <w:rsid w:val="00C37D89"/>
    <w:rsid w:val="00C61CDE"/>
    <w:rsid w:val="00C90784"/>
    <w:rsid w:val="00C97604"/>
    <w:rsid w:val="00CA3B8D"/>
    <w:rsid w:val="00CA4DA6"/>
    <w:rsid w:val="00CB3A7B"/>
    <w:rsid w:val="00CB596A"/>
    <w:rsid w:val="00CC0F44"/>
    <w:rsid w:val="00CE48BB"/>
    <w:rsid w:val="00CE662A"/>
    <w:rsid w:val="00CF19CA"/>
    <w:rsid w:val="00D04FE5"/>
    <w:rsid w:val="00D05C0D"/>
    <w:rsid w:val="00D158B2"/>
    <w:rsid w:val="00D16E0A"/>
    <w:rsid w:val="00D870BA"/>
    <w:rsid w:val="00D93C9B"/>
    <w:rsid w:val="00D96DCC"/>
    <w:rsid w:val="00E13482"/>
    <w:rsid w:val="00E20AA1"/>
    <w:rsid w:val="00E52BB5"/>
    <w:rsid w:val="00E54F94"/>
    <w:rsid w:val="00E55F5D"/>
    <w:rsid w:val="00E73498"/>
    <w:rsid w:val="00E7409E"/>
    <w:rsid w:val="00E816EC"/>
    <w:rsid w:val="00E8548B"/>
    <w:rsid w:val="00EB19C9"/>
    <w:rsid w:val="00EB5680"/>
    <w:rsid w:val="00EC7C84"/>
    <w:rsid w:val="00EC7DFA"/>
    <w:rsid w:val="00EF2E64"/>
    <w:rsid w:val="00EF3B8C"/>
    <w:rsid w:val="00EF4D3E"/>
    <w:rsid w:val="00EF630B"/>
    <w:rsid w:val="00F224E2"/>
    <w:rsid w:val="00F507E2"/>
    <w:rsid w:val="00F53D98"/>
    <w:rsid w:val="00F647F3"/>
    <w:rsid w:val="00F67DB7"/>
    <w:rsid w:val="00F83FB1"/>
    <w:rsid w:val="00F86EC4"/>
    <w:rsid w:val="00FA16DA"/>
    <w:rsid w:val="00FB1B2F"/>
    <w:rsid w:val="00FB3B11"/>
    <w:rsid w:val="00FC176D"/>
    <w:rsid w:val="00FD0F8F"/>
    <w:rsid w:val="00FF5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6A5F7ED"/>
  <w15:chartTrackingRefBased/>
  <w15:docId w15:val="{35FF9370-1F5C-4CE4-AE01-1C60E06D4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3E6"/>
    <w:pPr>
      <w:suppressAutoHyphens/>
    </w:pPr>
    <w:rPr>
      <w:sz w:val="24"/>
      <w:szCs w:val="24"/>
      <w:lang w:val="en-AU" w:eastAsia="ar-SA"/>
    </w:rPr>
  </w:style>
  <w:style w:type="paragraph" w:styleId="Heading1">
    <w:name w:val="heading 1"/>
    <w:basedOn w:val="Normal"/>
    <w:next w:val="BodyText"/>
    <w:qFormat/>
    <w:pPr>
      <w:numPr>
        <w:numId w:val="1"/>
      </w:numPr>
      <w:spacing w:before="280" w:after="280"/>
      <w:outlineLvl w:val="0"/>
    </w:pPr>
    <w:rPr>
      <w:b/>
      <w:bCs/>
      <w:kern w:val="1"/>
      <w:sz w:val="48"/>
      <w:szCs w:val="48"/>
      <w:lang w:val="en-US"/>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rPr>
  </w:style>
  <w:style w:type="character" w:customStyle="1" w:styleId="WW8Num3z0">
    <w:name w:val="WW8Num3z0"/>
    <w:rPr>
      <w:rFonts w:hint="default"/>
    </w:rPr>
  </w:style>
  <w:style w:type="character" w:customStyle="1" w:styleId="WW8Num4z0">
    <w:name w:val="WW8Num4z0"/>
    <w:rPr>
      <w:rFonts w:cs="Courier New" w:hint="default"/>
      <w:b/>
      <w:lang w:val="en-AU"/>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hint="default"/>
      <w:b/>
      <w:lang w:val="en-AU"/>
    </w:rPr>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5z1">
    <w:name w:val="WW8Num5z1"/>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7z0">
    <w:name w:val="WW8Num7z0"/>
    <w:rPr>
      <w:rFonts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basedOn w:val="DefaultParagraphFont"/>
  </w:style>
  <w:style w:type="character" w:styleId="Emphasis">
    <w:name w:val="Emphasis"/>
    <w:qFormat/>
    <w:rPr>
      <w:i/>
      <w:iCs/>
    </w:rPr>
  </w:style>
  <w:style w:type="character" w:styleId="Strong">
    <w:name w:val="Strong"/>
    <w:qFormat/>
    <w:rPr>
      <w:b/>
      <w:bCs/>
    </w:rPr>
  </w:style>
  <w:style w:type="character" w:customStyle="1" w:styleId="WW8Num17z0">
    <w:name w:val="WW8Num17z0"/>
    <w:rPr>
      <w:b/>
      <w:lang w:val="en-AU"/>
    </w:rPr>
  </w:style>
  <w:style w:type="character" w:customStyle="1" w:styleId="WW8Num17z1">
    <w:name w:val="WW8Num17z1"/>
    <w:rPr>
      <w:rFonts w:cs="Times New Roman"/>
    </w:rPr>
  </w:style>
  <w:style w:type="character" w:customStyle="1" w:styleId="WW8Num11z0">
    <w:name w:val="WW8Num11z0"/>
    <w:rPr>
      <w:rFonts w:cs="Times New Roma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ListBullet">
    <w:name w:val="List Bullet"/>
    <w:basedOn w:val="Normal"/>
    <w:pPr>
      <w:numPr>
        <w:numId w:val="2"/>
      </w:numPr>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NormalWeb">
    <w:name w:val="Normal (Web)"/>
    <w:basedOn w:val="Normal"/>
    <w:pPr>
      <w:spacing w:before="280" w:after="280"/>
    </w:pPr>
    <w:rPr>
      <w:lang w:val="en-US"/>
    </w:rPr>
  </w:style>
  <w:style w:type="paragraph" w:customStyle="1" w:styleId="Framecontents">
    <w:name w:val="Frame contents"/>
    <w:basedOn w:val="BodyText"/>
  </w:style>
  <w:style w:type="paragraph" w:styleId="Title">
    <w:name w:val="Title"/>
    <w:basedOn w:val="Normal"/>
    <w:next w:val="Normal"/>
    <w:qFormat/>
    <w:pPr>
      <w:spacing w:before="720" w:after="200" w:line="276" w:lineRule="auto"/>
    </w:pPr>
    <w:rPr>
      <w:rFonts w:ascii="Calibri" w:hAnsi="Calibri" w:cs="Calibri"/>
      <w:caps/>
      <w:color w:val="4D4D4D"/>
      <w:spacing w:val="10"/>
      <w:kern w:val="1"/>
      <w:sz w:val="52"/>
      <w:szCs w:val="52"/>
      <w:lang w:val="en-US"/>
    </w:rPr>
  </w:style>
  <w:style w:type="paragraph" w:styleId="Subtitle">
    <w:name w:val="Subtitle"/>
    <w:basedOn w:val="Heading"/>
    <w:next w:val="BodyText"/>
    <w:qFormat/>
    <w:pPr>
      <w:jc w:val="center"/>
    </w:pPr>
    <w:rPr>
      <w:i/>
      <w:iCs/>
    </w:rPr>
  </w:style>
  <w:style w:type="paragraph" w:styleId="Quote">
    <w:name w:val="Quote"/>
    <w:basedOn w:val="Normal"/>
    <w:next w:val="Normal"/>
    <w:link w:val="QuoteChar"/>
    <w:qFormat/>
    <w:pPr>
      <w:spacing w:before="200" w:after="200" w:line="276" w:lineRule="auto"/>
    </w:pPr>
    <w:rPr>
      <w:rFonts w:ascii="Calibri" w:hAnsi="Calibri" w:cs="Calibri"/>
      <w:i/>
      <w:iCs/>
      <w:lang w:val="en-US"/>
    </w:rPr>
  </w:style>
  <w:style w:type="paragraph" w:styleId="ListParagraph">
    <w:name w:val="List Paragraph"/>
    <w:basedOn w:val="Normal"/>
    <w:qFormat/>
    <w:pPr>
      <w:spacing w:before="200" w:after="200" w:line="276" w:lineRule="auto"/>
      <w:ind w:left="720"/>
    </w:pPr>
    <w:rPr>
      <w:rFonts w:ascii="Calibri" w:hAnsi="Calibri" w:cs="Calibri"/>
      <w:sz w:val="20"/>
      <w:szCs w:val="20"/>
      <w:lang w:val="en-US"/>
    </w:rPr>
  </w:style>
  <w:style w:type="paragraph" w:styleId="BalloonText">
    <w:name w:val="Balloon Text"/>
    <w:basedOn w:val="Normal"/>
    <w:link w:val="BalloonTextChar"/>
    <w:uiPriority w:val="99"/>
    <w:semiHidden/>
    <w:unhideWhenUsed/>
    <w:rsid w:val="00634E87"/>
    <w:rPr>
      <w:rFonts w:ascii="Tahoma" w:hAnsi="Tahoma" w:cs="Tahoma"/>
      <w:sz w:val="16"/>
      <w:szCs w:val="16"/>
    </w:rPr>
  </w:style>
  <w:style w:type="character" w:customStyle="1" w:styleId="BalloonTextChar">
    <w:name w:val="Balloon Text Char"/>
    <w:link w:val="BalloonText"/>
    <w:uiPriority w:val="99"/>
    <w:semiHidden/>
    <w:rsid w:val="00634E87"/>
    <w:rPr>
      <w:rFonts w:ascii="Tahoma" w:hAnsi="Tahoma" w:cs="Tahoma"/>
      <w:sz w:val="16"/>
      <w:szCs w:val="16"/>
      <w:lang w:eastAsia="ar-SA"/>
    </w:rPr>
  </w:style>
  <w:style w:type="character" w:customStyle="1" w:styleId="value">
    <w:name w:val="value"/>
    <w:rsid w:val="002354C7"/>
  </w:style>
  <w:style w:type="character" w:styleId="UnresolvedMention">
    <w:name w:val="Unresolved Mention"/>
    <w:uiPriority w:val="99"/>
    <w:semiHidden/>
    <w:unhideWhenUsed/>
    <w:rsid w:val="0062080C"/>
    <w:rPr>
      <w:color w:val="808080"/>
      <w:shd w:val="clear" w:color="auto" w:fill="E6E6E6"/>
    </w:rPr>
  </w:style>
  <w:style w:type="character" w:customStyle="1" w:styleId="QuoteChar">
    <w:name w:val="Quote Char"/>
    <w:basedOn w:val="DefaultParagraphFont"/>
    <w:link w:val="Quote"/>
    <w:rsid w:val="002C2741"/>
    <w:rPr>
      <w:rFonts w:ascii="Calibri" w:hAnsi="Calibri" w:cs="Calibri"/>
      <w:i/>
      <w:iCs/>
      <w:sz w:val="24"/>
      <w:szCs w:val="24"/>
      <w:lang w:eastAsia="ar-SA"/>
    </w:rPr>
  </w:style>
  <w:style w:type="character" w:customStyle="1" w:styleId="Heading3Char">
    <w:name w:val="Heading 3 Char"/>
    <w:basedOn w:val="DefaultParagraphFont"/>
    <w:link w:val="Heading3"/>
    <w:rsid w:val="00AC112E"/>
    <w:rPr>
      <w:rFonts w:ascii="Arial" w:hAnsi="Arial" w:cs="Arial"/>
      <w:b/>
      <w:bCs/>
      <w:sz w:val="26"/>
      <w:szCs w:val="26"/>
      <w:lang w:val="en-A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673297">
      <w:bodyDiv w:val="1"/>
      <w:marLeft w:val="0"/>
      <w:marRight w:val="0"/>
      <w:marTop w:val="0"/>
      <w:marBottom w:val="0"/>
      <w:divBdr>
        <w:top w:val="none" w:sz="0" w:space="0" w:color="auto"/>
        <w:left w:val="none" w:sz="0" w:space="0" w:color="auto"/>
        <w:bottom w:val="none" w:sz="0" w:space="0" w:color="auto"/>
        <w:right w:val="none" w:sz="0" w:space="0" w:color="auto"/>
      </w:divBdr>
      <w:divsChild>
        <w:div w:id="1303657466">
          <w:marLeft w:val="0"/>
          <w:marRight w:val="0"/>
          <w:marTop w:val="0"/>
          <w:marBottom w:val="0"/>
          <w:divBdr>
            <w:top w:val="none" w:sz="0" w:space="0" w:color="auto"/>
            <w:left w:val="none" w:sz="0" w:space="0" w:color="auto"/>
            <w:bottom w:val="none" w:sz="0" w:space="0" w:color="auto"/>
            <w:right w:val="none" w:sz="0" w:space="0" w:color="auto"/>
          </w:divBdr>
          <w:divsChild>
            <w:div w:id="5520243">
              <w:marLeft w:val="0"/>
              <w:marRight w:val="0"/>
              <w:marTop w:val="0"/>
              <w:marBottom w:val="0"/>
              <w:divBdr>
                <w:top w:val="none" w:sz="0" w:space="0" w:color="auto"/>
                <w:left w:val="none" w:sz="0" w:space="0" w:color="auto"/>
                <w:bottom w:val="none" w:sz="0" w:space="0" w:color="auto"/>
                <w:right w:val="none" w:sz="0" w:space="0" w:color="auto"/>
              </w:divBdr>
            </w:div>
            <w:div w:id="5863101">
              <w:marLeft w:val="0"/>
              <w:marRight w:val="0"/>
              <w:marTop w:val="0"/>
              <w:marBottom w:val="0"/>
              <w:divBdr>
                <w:top w:val="none" w:sz="0" w:space="0" w:color="auto"/>
                <w:left w:val="none" w:sz="0" w:space="0" w:color="auto"/>
                <w:bottom w:val="none" w:sz="0" w:space="0" w:color="auto"/>
                <w:right w:val="none" w:sz="0" w:space="0" w:color="auto"/>
              </w:divBdr>
            </w:div>
            <w:div w:id="9071059">
              <w:marLeft w:val="0"/>
              <w:marRight w:val="0"/>
              <w:marTop w:val="0"/>
              <w:marBottom w:val="0"/>
              <w:divBdr>
                <w:top w:val="none" w:sz="0" w:space="0" w:color="auto"/>
                <w:left w:val="none" w:sz="0" w:space="0" w:color="auto"/>
                <w:bottom w:val="none" w:sz="0" w:space="0" w:color="auto"/>
                <w:right w:val="none" w:sz="0" w:space="0" w:color="auto"/>
              </w:divBdr>
            </w:div>
            <w:div w:id="12458551">
              <w:marLeft w:val="0"/>
              <w:marRight w:val="0"/>
              <w:marTop w:val="0"/>
              <w:marBottom w:val="0"/>
              <w:divBdr>
                <w:top w:val="none" w:sz="0" w:space="0" w:color="auto"/>
                <w:left w:val="none" w:sz="0" w:space="0" w:color="auto"/>
                <w:bottom w:val="none" w:sz="0" w:space="0" w:color="auto"/>
                <w:right w:val="none" w:sz="0" w:space="0" w:color="auto"/>
              </w:divBdr>
            </w:div>
            <w:div w:id="14383220">
              <w:marLeft w:val="0"/>
              <w:marRight w:val="0"/>
              <w:marTop w:val="0"/>
              <w:marBottom w:val="0"/>
              <w:divBdr>
                <w:top w:val="none" w:sz="0" w:space="0" w:color="auto"/>
                <w:left w:val="none" w:sz="0" w:space="0" w:color="auto"/>
                <w:bottom w:val="none" w:sz="0" w:space="0" w:color="auto"/>
                <w:right w:val="none" w:sz="0" w:space="0" w:color="auto"/>
              </w:divBdr>
            </w:div>
            <w:div w:id="27797811">
              <w:marLeft w:val="0"/>
              <w:marRight w:val="0"/>
              <w:marTop w:val="0"/>
              <w:marBottom w:val="0"/>
              <w:divBdr>
                <w:top w:val="none" w:sz="0" w:space="0" w:color="auto"/>
                <w:left w:val="none" w:sz="0" w:space="0" w:color="auto"/>
                <w:bottom w:val="none" w:sz="0" w:space="0" w:color="auto"/>
                <w:right w:val="none" w:sz="0" w:space="0" w:color="auto"/>
              </w:divBdr>
            </w:div>
            <w:div w:id="31881039">
              <w:marLeft w:val="0"/>
              <w:marRight w:val="0"/>
              <w:marTop w:val="0"/>
              <w:marBottom w:val="0"/>
              <w:divBdr>
                <w:top w:val="none" w:sz="0" w:space="0" w:color="auto"/>
                <w:left w:val="none" w:sz="0" w:space="0" w:color="auto"/>
                <w:bottom w:val="none" w:sz="0" w:space="0" w:color="auto"/>
                <w:right w:val="none" w:sz="0" w:space="0" w:color="auto"/>
              </w:divBdr>
            </w:div>
            <w:div w:id="32270796">
              <w:marLeft w:val="0"/>
              <w:marRight w:val="0"/>
              <w:marTop w:val="0"/>
              <w:marBottom w:val="0"/>
              <w:divBdr>
                <w:top w:val="none" w:sz="0" w:space="0" w:color="auto"/>
                <w:left w:val="none" w:sz="0" w:space="0" w:color="auto"/>
                <w:bottom w:val="none" w:sz="0" w:space="0" w:color="auto"/>
                <w:right w:val="none" w:sz="0" w:space="0" w:color="auto"/>
              </w:divBdr>
            </w:div>
            <w:div w:id="32772089">
              <w:marLeft w:val="0"/>
              <w:marRight w:val="0"/>
              <w:marTop w:val="0"/>
              <w:marBottom w:val="0"/>
              <w:divBdr>
                <w:top w:val="none" w:sz="0" w:space="0" w:color="auto"/>
                <w:left w:val="none" w:sz="0" w:space="0" w:color="auto"/>
                <w:bottom w:val="none" w:sz="0" w:space="0" w:color="auto"/>
                <w:right w:val="none" w:sz="0" w:space="0" w:color="auto"/>
              </w:divBdr>
            </w:div>
            <w:div w:id="41444636">
              <w:marLeft w:val="0"/>
              <w:marRight w:val="0"/>
              <w:marTop w:val="0"/>
              <w:marBottom w:val="0"/>
              <w:divBdr>
                <w:top w:val="none" w:sz="0" w:space="0" w:color="auto"/>
                <w:left w:val="none" w:sz="0" w:space="0" w:color="auto"/>
                <w:bottom w:val="none" w:sz="0" w:space="0" w:color="auto"/>
                <w:right w:val="none" w:sz="0" w:space="0" w:color="auto"/>
              </w:divBdr>
            </w:div>
            <w:div w:id="44456164">
              <w:marLeft w:val="0"/>
              <w:marRight w:val="0"/>
              <w:marTop w:val="0"/>
              <w:marBottom w:val="0"/>
              <w:divBdr>
                <w:top w:val="none" w:sz="0" w:space="0" w:color="auto"/>
                <w:left w:val="none" w:sz="0" w:space="0" w:color="auto"/>
                <w:bottom w:val="none" w:sz="0" w:space="0" w:color="auto"/>
                <w:right w:val="none" w:sz="0" w:space="0" w:color="auto"/>
              </w:divBdr>
            </w:div>
            <w:div w:id="52117957">
              <w:marLeft w:val="0"/>
              <w:marRight w:val="0"/>
              <w:marTop w:val="0"/>
              <w:marBottom w:val="0"/>
              <w:divBdr>
                <w:top w:val="none" w:sz="0" w:space="0" w:color="auto"/>
                <w:left w:val="none" w:sz="0" w:space="0" w:color="auto"/>
                <w:bottom w:val="none" w:sz="0" w:space="0" w:color="auto"/>
                <w:right w:val="none" w:sz="0" w:space="0" w:color="auto"/>
              </w:divBdr>
            </w:div>
            <w:div w:id="58022486">
              <w:marLeft w:val="0"/>
              <w:marRight w:val="0"/>
              <w:marTop w:val="0"/>
              <w:marBottom w:val="0"/>
              <w:divBdr>
                <w:top w:val="none" w:sz="0" w:space="0" w:color="auto"/>
                <w:left w:val="none" w:sz="0" w:space="0" w:color="auto"/>
                <w:bottom w:val="none" w:sz="0" w:space="0" w:color="auto"/>
                <w:right w:val="none" w:sz="0" w:space="0" w:color="auto"/>
              </w:divBdr>
            </w:div>
            <w:div w:id="60568432">
              <w:marLeft w:val="0"/>
              <w:marRight w:val="0"/>
              <w:marTop w:val="0"/>
              <w:marBottom w:val="0"/>
              <w:divBdr>
                <w:top w:val="none" w:sz="0" w:space="0" w:color="auto"/>
                <w:left w:val="none" w:sz="0" w:space="0" w:color="auto"/>
                <w:bottom w:val="none" w:sz="0" w:space="0" w:color="auto"/>
                <w:right w:val="none" w:sz="0" w:space="0" w:color="auto"/>
              </w:divBdr>
            </w:div>
            <w:div w:id="60836711">
              <w:marLeft w:val="0"/>
              <w:marRight w:val="0"/>
              <w:marTop w:val="0"/>
              <w:marBottom w:val="0"/>
              <w:divBdr>
                <w:top w:val="none" w:sz="0" w:space="0" w:color="auto"/>
                <w:left w:val="none" w:sz="0" w:space="0" w:color="auto"/>
                <w:bottom w:val="none" w:sz="0" w:space="0" w:color="auto"/>
                <w:right w:val="none" w:sz="0" w:space="0" w:color="auto"/>
              </w:divBdr>
            </w:div>
            <w:div w:id="61100073">
              <w:marLeft w:val="0"/>
              <w:marRight w:val="0"/>
              <w:marTop w:val="0"/>
              <w:marBottom w:val="0"/>
              <w:divBdr>
                <w:top w:val="none" w:sz="0" w:space="0" w:color="auto"/>
                <w:left w:val="none" w:sz="0" w:space="0" w:color="auto"/>
                <w:bottom w:val="none" w:sz="0" w:space="0" w:color="auto"/>
                <w:right w:val="none" w:sz="0" w:space="0" w:color="auto"/>
              </w:divBdr>
            </w:div>
            <w:div w:id="61104415">
              <w:marLeft w:val="0"/>
              <w:marRight w:val="0"/>
              <w:marTop w:val="0"/>
              <w:marBottom w:val="0"/>
              <w:divBdr>
                <w:top w:val="none" w:sz="0" w:space="0" w:color="auto"/>
                <w:left w:val="none" w:sz="0" w:space="0" w:color="auto"/>
                <w:bottom w:val="none" w:sz="0" w:space="0" w:color="auto"/>
                <w:right w:val="none" w:sz="0" w:space="0" w:color="auto"/>
              </w:divBdr>
            </w:div>
            <w:div w:id="71243204">
              <w:marLeft w:val="0"/>
              <w:marRight w:val="0"/>
              <w:marTop w:val="0"/>
              <w:marBottom w:val="0"/>
              <w:divBdr>
                <w:top w:val="none" w:sz="0" w:space="0" w:color="auto"/>
                <w:left w:val="none" w:sz="0" w:space="0" w:color="auto"/>
                <w:bottom w:val="none" w:sz="0" w:space="0" w:color="auto"/>
                <w:right w:val="none" w:sz="0" w:space="0" w:color="auto"/>
              </w:divBdr>
            </w:div>
            <w:div w:id="73205410">
              <w:marLeft w:val="0"/>
              <w:marRight w:val="0"/>
              <w:marTop w:val="0"/>
              <w:marBottom w:val="0"/>
              <w:divBdr>
                <w:top w:val="none" w:sz="0" w:space="0" w:color="auto"/>
                <w:left w:val="none" w:sz="0" w:space="0" w:color="auto"/>
                <w:bottom w:val="none" w:sz="0" w:space="0" w:color="auto"/>
                <w:right w:val="none" w:sz="0" w:space="0" w:color="auto"/>
              </w:divBdr>
            </w:div>
            <w:div w:id="75368511">
              <w:marLeft w:val="0"/>
              <w:marRight w:val="0"/>
              <w:marTop w:val="0"/>
              <w:marBottom w:val="0"/>
              <w:divBdr>
                <w:top w:val="none" w:sz="0" w:space="0" w:color="auto"/>
                <w:left w:val="none" w:sz="0" w:space="0" w:color="auto"/>
                <w:bottom w:val="none" w:sz="0" w:space="0" w:color="auto"/>
                <w:right w:val="none" w:sz="0" w:space="0" w:color="auto"/>
              </w:divBdr>
            </w:div>
            <w:div w:id="77287145">
              <w:marLeft w:val="0"/>
              <w:marRight w:val="0"/>
              <w:marTop w:val="0"/>
              <w:marBottom w:val="0"/>
              <w:divBdr>
                <w:top w:val="none" w:sz="0" w:space="0" w:color="auto"/>
                <w:left w:val="none" w:sz="0" w:space="0" w:color="auto"/>
                <w:bottom w:val="none" w:sz="0" w:space="0" w:color="auto"/>
                <w:right w:val="none" w:sz="0" w:space="0" w:color="auto"/>
              </w:divBdr>
            </w:div>
            <w:div w:id="77674843">
              <w:marLeft w:val="0"/>
              <w:marRight w:val="0"/>
              <w:marTop w:val="0"/>
              <w:marBottom w:val="0"/>
              <w:divBdr>
                <w:top w:val="none" w:sz="0" w:space="0" w:color="auto"/>
                <w:left w:val="none" w:sz="0" w:space="0" w:color="auto"/>
                <w:bottom w:val="none" w:sz="0" w:space="0" w:color="auto"/>
                <w:right w:val="none" w:sz="0" w:space="0" w:color="auto"/>
              </w:divBdr>
            </w:div>
            <w:div w:id="78213760">
              <w:marLeft w:val="0"/>
              <w:marRight w:val="0"/>
              <w:marTop w:val="0"/>
              <w:marBottom w:val="0"/>
              <w:divBdr>
                <w:top w:val="none" w:sz="0" w:space="0" w:color="auto"/>
                <w:left w:val="none" w:sz="0" w:space="0" w:color="auto"/>
                <w:bottom w:val="none" w:sz="0" w:space="0" w:color="auto"/>
                <w:right w:val="none" w:sz="0" w:space="0" w:color="auto"/>
              </w:divBdr>
            </w:div>
            <w:div w:id="88819859">
              <w:marLeft w:val="0"/>
              <w:marRight w:val="0"/>
              <w:marTop w:val="0"/>
              <w:marBottom w:val="0"/>
              <w:divBdr>
                <w:top w:val="none" w:sz="0" w:space="0" w:color="auto"/>
                <w:left w:val="none" w:sz="0" w:space="0" w:color="auto"/>
                <w:bottom w:val="none" w:sz="0" w:space="0" w:color="auto"/>
                <w:right w:val="none" w:sz="0" w:space="0" w:color="auto"/>
              </w:divBdr>
            </w:div>
            <w:div w:id="93211489">
              <w:marLeft w:val="0"/>
              <w:marRight w:val="0"/>
              <w:marTop w:val="0"/>
              <w:marBottom w:val="0"/>
              <w:divBdr>
                <w:top w:val="none" w:sz="0" w:space="0" w:color="auto"/>
                <w:left w:val="none" w:sz="0" w:space="0" w:color="auto"/>
                <w:bottom w:val="none" w:sz="0" w:space="0" w:color="auto"/>
                <w:right w:val="none" w:sz="0" w:space="0" w:color="auto"/>
              </w:divBdr>
            </w:div>
            <w:div w:id="93789152">
              <w:marLeft w:val="0"/>
              <w:marRight w:val="0"/>
              <w:marTop w:val="0"/>
              <w:marBottom w:val="0"/>
              <w:divBdr>
                <w:top w:val="none" w:sz="0" w:space="0" w:color="auto"/>
                <w:left w:val="none" w:sz="0" w:space="0" w:color="auto"/>
                <w:bottom w:val="none" w:sz="0" w:space="0" w:color="auto"/>
                <w:right w:val="none" w:sz="0" w:space="0" w:color="auto"/>
              </w:divBdr>
            </w:div>
            <w:div w:id="102192518">
              <w:marLeft w:val="0"/>
              <w:marRight w:val="0"/>
              <w:marTop w:val="0"/>
              <w:marBottom w:val="0"/>
              <w:divBdr>
                <w:top w:val="none" w:sz="0" w:space="0" w:color="auto"/>
                <w:left w:val="none" w:sz="0" w:space="0" w:color="auto"/>
                <w:bottom w:val="none" w:sz="0" w:space="0" w:color="auto"/>
                <w:right w:val="none" w:sz="0" w:space="0" w:color="auto"/>
              </w:divBdr>
            </w:div>
            <w:div w:id="105277927">
              <w:marLeft w:val="0"/>
              <w:marRight w:val="0"/>
              <w:marTop w:val="0"/>
              <w:marBottom w:val="0"/>
              <w:divBdr>
                <w:top w:val="none" w:sz="0" w:space="0" w:color="auto"/>
                <w:left w:val="none" w:sz="0" w:space="0" w:color="auto"/>
                <w:bottom w:val="none" w:sz="0" w:space="0" w:color="auto"/>
                <w:right w:val="none" w:sz="0" w:space="0" w:color="auto"/>
              </w:divBdr>
            </w:div>
            <w:div w:id="109712433">
              <w:marLeft w:val="0"/>
              <w:marRight w:val="0"/>
              <w:marTop w:val="0"/>
              <w:marBottom w:val="0"/>
              <w:divBdr>
                <w:top w:val="none" w:sz="0" w:space="0" w:color="auto"/>
                <w:left w:val="none" w:sz="0" w:space="0" w:color="auto"/>
                <w:bottom w:val="none" w:sz="0" w:space="0" w:color="auto"/>
                <w:right w:val="none" w:sz="0" w:space="0" w:color="auto"/>
              </w:divBdr>
            </w:div>
            <w:div w:id="128788392">
              <w:marLeft w:val="0"/>
              <w:marRight w:val="0"/>
              <w:marTop w:val="0"/>
              <w:marBottom w:val="0"/>
              <w:divBdr>
                <w:top w:val="none" w:sz="0" w:space="0" w:color="auto"/>
                <w:left w:val="none" w:sz="0" w:space="0" w:color="auto"/>
                <w:bottom w:val="none" w:sz="0" w:space="0" w:color="auto"/>
                <w:right w:val="none" w:sz="0" w:space="0" w:color="auto"/>
              </w:divBdr>
            </w:div>
            <w:div w:id="128983591">
              <w:marLeft w:val="0"/>
              <w:marRight w:val="0"/>
              <w:marTop w:val="0"/>
              <w:marBottom w:val="0"/>
              <w:divBdr>
                <w:top w:val="none" w:sz="0" w:space="0" w:color="auto"/>
                <w:left w:val="none" w:sz="0" w:space="0" w:color="auto"/>
                <w:bottom w:val="none" w:sz="0" w:space="0" w:color="auto"/>
                <w:right w:val="none" w:sz="0" w:space="0" w:color="auto"/>
              </w:divBdr>
            </w:div>
            <w:div w:id="132066616">
              <w:marLeft w:val="0"/>
              <w:marRight w:val="0"/>
              <w:marTop w:val="0"/>
              <w:marBottom w:val="0"/>
              <w:divBdr>
                <w:top w:val="none" w:sz="0" w:space="0" w:color="auto"/>
                <w:left w:val="none" w:sz="0" w:space="0" w:color="auto"/>
                <w:bottom w:val="none" w:sz="0" w:space="0" w:color="auto"/>
                <w:right w:val="none" w:sz="0" w:space="0" w:color="auto"/>
              </w:divBdr>
            </w:div>
            <w:div w:id="137379970">
              <w:marLeft w:val="0"/>
              <w:marRight w:val="0"/>
              <w:marTop w:val="0"/>
              <w:marBottom w:val="0"/>
              <w:divBdr>
                <w:top w:val="none" w:sz="0" w:space="0" w:color="auto"/>
                <w:left w:val="none" w:sz="0" w:space="0" w:color="auto"/>
                <w:bottom w:val="none" w:sz="0" w:space="0" w:color="auto"/>
                <w:right w:val="none" w:sz="0" w:space="0" w:color="auto"/>
              </w:divBdr>
            </w:div>
            <w:div w:id="139344838">
              <w:marLeft w:val="0"/>
              <w:marRight w:val="0"/>
              <w:marTop w:val="0"/>
              <w:marBottom w:val="0"/>
              <w:divBdr>
                <w:top w:val="none" w:sz="0" w:space="0" w:color="auto"/>
                <w:left w:val="none" w:sz="0" w:space="0" w:color="auto"/>
                <w:bottom w:val="none" w:sz="0" w:space="0" w:color="auto"/>
                <w:right w:val="none" w:sz="0" w:space="0" w:color="auto"/>
              </w:divBdr>
            </w:div>
            <w:div w:id="145980070">
              <w:marLeft w:val="0"/>
              <w:marRight w:val="0"/>
              <w:marTop w:val="0"/>
              <w:marBottom w:val="0"/>
              <w:divBdr>
                <w:top w:val="none" w:sz="0" w:space="0" w:color="auto"/>
                <w:left w:val="none" w:sz="0" w:space="0" w:color="auto"/>
                <w:bottom w:val="none" w:sz="0" w:space="0" w:color="auto"/>
                <w:right w:val="none" w:sz="0" w:space="0" w:color="auto"/>
              </w:divBdr>
            </w:div>
            <w:div w:id="170341456">
              <w:marLeft w:val="0"/>
              <w:marRight w:val="0"/>
              <w:marTop w:val="0"/>
              <w:marBottom w:val="0"/>
              <w:divBdr>
                <w:top w:val="none" w:sz="0" w:space="0" w:color="auto"/>
                <w:left w:val="none" w:sz="0" w:space="0" w:color="auto"/>
                <w:bottom w:val="none" w:sz="0" w:space="0" w:color="auto"/>
                <w:right w:val="none" w:sz="0" w:space="0" w:color="auto"/>
              </w:divBdr>
            </w:div>
            <w:div w:id="170682465">
              <w:marLeft w:val="0"/>
              <w:marRight w:val="0"/>
              <w:marTop w:val="0"/>
              <w:marBottom w:val="0"/>
              <w:divBdr>
                <w:top w:val="none" w:sz="0" w:space="0" w:color="auto"/>
                <w:left w:val="none" w:sz="0" w:space="0" w:color="auto"/>
                <w:bottom w:val="none" w:sz="0" w:space="0" w:color="auto"/>
                <w:right w:val="none" w:sz="0" w:space="0" w:color="auto"/>
              </w:divBdr>
            </w:div>
            <w:div w:id="174882534">
              <w:marLeft w:val="0"/>
              <w:marRight w:val="0"/>
              <w:marTop w:val="0"/>
              <w:marBottom w:val="0"/>
              <w:divBdr>
                <w:top w:val="none" w:sz="0" w:space="0" w:color="auto"/>
                <w:left w:val="none" w:sz="0" w:space="0" w:color="auto"/>
                <w:bottom w:val="none" w:sz="0" w:space="0" w:color="auto"/>
                <w:right w:val="none" w:sz="0" w:space="0" w:color="auto"/>
              </w:divBdr>
            </w:div>
            <w:div w:id="183373222">
              <w:marLeft w:val="0"/>
              <w:marRight w:val="0"/>
              <w:marTop w:val="0"/>
              <w:marBottom w:val="0"/>
              <w:divBdr>
                <w:top w:val="none" w:sz="0" w:space="0" w:color="auto"/>
                <w:left w:val="none" w:sz="0" w:space="0" w:color="auto"/>
                <w:bottom w:val="none" w:sz="0" w:space="0" w:color="auto"/>
                <w:right w:val="none" w:sz="0" w:space="0" w:color="auto"/>
              </w:divBdr>
            </w:div>
            <w:div w:id="187254986">
              <w:marLeft w:val="0"/>
              <w:marRight w:val="0"/>
              <w:marTop w:val="0"/>
              <w:marBottom w:val="0"/>
              <w:divBdr>
                <w:top w:val="none" w:sz="0" w:space="0" w:color="auto"/>
                <w:left w:val="none" w:sz="0" w:space="0" w:color="auto"/>
                <w:bottom w:val="none" w:sz="0" w:space="0" w:color="auto"/>
                <w:right w:val="none" w:sz="0" w:space="0" w:color="auto"/>
              </w:divBdr>
            </w:div>
            <w:div w:id="190798337">
              <w:marLeft w:val="0"/>
              <w:marRight w:val="0"/>
              <w:marTop w:val="0"/>
              <w:marBottom w:val="0"/>
              <w:divBdr>
                <w:top w:val="none" w:sz="0" w:space="0" w:color="auto"/>
                <w:left w:val="none" w:sz="0" w:space="0" w:color="auto"/>
                <w:bottom w:val="none" w:sz="0" w:space="0" w:color="auto"/>
                <w:right w:val="none" w:sz="0" w:space="0" w:color="auto"/>
              </w:divBdr>
            </w:div>
            <w:div w:id="195125290">
              <w:marLeft w:val="0"/>
              <w:marRight w:val="0"/>
              <w:marTop w:val="0"/>
              <w:marBottom w:val="0"/>
              <w:divBdr>
                <w:top w:val="none" w:sz="0" w:space="0" w:color="auto"/>
                <w:left w:val="none" w:sz="0" w:space="0" w:color="auto"/>
                <w:bottom w:val="none" w:sz="0" w:space="0" w:color="auto"/>
                <w:right w:val="none" w:sz="0" w:space="0" w:color="auto"/>
              </w:divBdr>
            </w:div>
            <w:div w:id="208537734">
              <w:marLeft w:val="0"/>
              <w:marRight w:val="0"/>
              <w:marTop w:val="0"/>
              <w:marBottom w:val="0"/>
              <w:divBdr>
                <w:top w:val="none" w:sz="0" w:space="0" w:color="auto"/>
                <w:left w:val="none" w:sz="0" w:space="0" w:color="auto"/>
                <w:bottom w:val="none" w:sz="0" w:space="0" w:color="auto"/>
                <w:right w:val="none" w:sz="0" w:space="0" w:color="auto"/>
              </w:divBdr>
            </w:div>
            <w:div w:id="218052314">
              <w:marLeft w:val="0"/>
              <w:marRight w:val="0"/>
              <w:marTop w:val="0"/>
              <w:marBottom w:val="0"/>
              <w:divBdr>
                <w:top w:val="none" w:sz="0" w:space="0" w:color="auto"/>
                <w:left w:val="none" w:sz="0" w:space="0" w:color="auto"/>
                <w:bottom w:val="none" w:sz="0" w:space="0" w:color="auto"/>
                <w:right w:val="none" w:sz="0" w:space="0" w:color="auto"/>
              </w:divBdr>
            </w:div>
            <w:div w:id="224074968">
              <w:marLeft w:val="0"/>
              <w:marRight w:val="0"/>
              <w:marTop w:val="0"/>
              <w:marBottom w:val="0"/>
              <w:divBdr>
                <w:top w:val="none" w:sz="0" w:space="0" w:color="auto"/>
                <w:left w:val="none" w:sz="0" w:space="0" w:color="auto"/>
                <w:bottom w:val="none" w:sz="0" w:space="0" w:color="auto"/>
                <w:right w:val="none" w:sz="0" w:space="0" w:color="auto"/>
              </w:divBdr>
            </w:div>
            <w:div w:id="225606788">
              <w:marLeft w:val="0"/>
              <w:marRight w:val="0"/>
              <w:marTop w:val="0"/>
              <w:marBottom w:val="0"/>
              <w:divBdr>
                <w:top w:val="none" w:sz="0" w:space="0" w:color="auto"/>
                <w:left w:val="none" w:sz="0" w:space="0" w:color="auto"/>
                <w:bottom w:val="none" w:sz="0" w:space="0" w:color="auto"/>
                <w:right w:val="none" w:sz="0" w:space="0" w:color="auto"/>
              </w:divBdr>
            </w:div>
            <w:div w:id="227613358">
              <w:marLeft w:val="0"/>
              <w:marRight w:val="0"/>
              <w:marTop w:val="0"/>
              <w:marBottom w:val="0"/>
              <w:divBdr>
                <w:top w:val="none" w:sz="0" w:space="0" w:color="auto"/>
                <w:left w:val="none" w:sz="0" w:space="0" w:color="auto"/>
                <w:bottom w:val="none" w:sz="0" w:space="0" w:color="auto"/>
                <w:right w:val="none" w:sz="0" w:space="0" w:color="auto"/>
              </w:divBdr>
            </w:div>
            <w:div w:id="234167039">
              <w:marLeft w:val="0"/>
              <w:marRight w:val="0"/>
              <w:marTop w:val="0"/>
              <w:marBottom w:val="0"/>
              <w:divBdr>
                <w:top w:val="none" w:sz="0" w:space="0" w:color="auto"/>
                <w:left w:val="none" w:sz="0" w:space="0" w:color="auto"/>
                <w:bottom w:val="none" w:sz="0" w:space="0" w:color="auto"/>
                <w:right w:val="none" w:sz="0" w:space="0" w:color="auto"/>
              </w:divBdr>
            </w:div>
            <w:div w:id="235631811">
              <w:marLeft w:val="0"/>
              <w:marRight w:val="0"/>
              <w:marTop w:val="0"/>
              <w:marBottom w:val="0"/>
              <w:divBdr>
                <w:top w:val="none" w:sz="0" w:space="0" w:color="auto"/>
                <w:left w:val="none" w:sz="0" w:space="0" w:color="auto"/>
                <w:bottom w:val="none" w:sz="0" w:space="0" w:color="auto"/>
                <w:right w:val="none" w:sz="0" w:space="0" w:color="auto"/>
              </w:divBdr>
            </w:div>
            <w:div w:id="244341830">
              <w:marLeft w:val="0"/>
              <w:marRight w:val="0"/>
              <w:marTop w:val="0"/>
              <w:marBottom w:val="0"/>
              <w:divBdr>
                <w:top w:val="none" w:sz="0" w:space="0" w:color="auto"/>
                <w:left w:val="none" w:sz="0" w:space="0" w:color="auto"/>
                <w:bottom w:val="none" w:sz="0" w:space="0" w:color="auto"/>
                <w:right w:val="none" w:sz="0" w:space="0" w:color="auto"/>
              </w:divBdr>
            </w:div>
            <w:div w:id="254483438">
              <w:marLeft w:val="0"/>
              <w:marRight w:val="0"/>
              <w:marTop w:val="0"/>
              <w:marBottom w:val="0"/>
              <w:divBdr>
                <w:top w:val="none" w:sz="0" w:space="0" w:color="auto"/>
                <w:left w:val="none" w:sz="0" w:space="0" w:color="auto"/>
                <w:bottom w:val="none" w:sz="0" w:space="0" w:color="auto"/>
                <w:right w:val="none" w:sz="0" w:space="0" w:color="auto"/>
              </w:divBdr>
            </w:div>
            <w:div w:id="256906364">
              <w:marLeft w:val="0"/>
              <w:marRight w:val="0"/>
              <w:marTop w:val="0"/>
              <w:marBottom w:val="0"/>
              <w:divBdr>
                <w:top w:val="none" w:sz="0" w:space="0" w:color="auto"/>
                <w:left w:val="none" w:sz="0" w:space="0" w:color="auto"/>
                <w:bottom w:val="none" w:sz="0" w:space="0" w:color="auto"/>
                <w:right w:val="none" w:sz="0" w:space="0" w:color="auto"/>
              </w:divBdr>
            </w:div>
            <w:div w:id="258686206">
              <w:marLeft w:val="0"/>
              <w:marRight w:val="0"/>
              <w:marTop w:val="0"/>
              <w:marBottom w:val="0"/>
              <w:divBdr>
                <w:top w:val="none" w:sz="0" w:space="0" w:color="auto"/>
                <w:left w:val="none" w:sz="0" w:space="0" w:color="auto"/>
                <w:bottom w:val="none" w:sz="0" w:space="0" w:color="auto"/>
                <w:right w:val="none" w:sz="0" w:space="0" w:color="auto"/>
              </w:divBdr>
            </w:div>
            <w:div w:id="259339209">
              <w:marLeft w:val="0"/>
              <w:marRight w:val="0"/>
              <w:marTop w:val="0"/>
              <w:marBottom w:val="0"/>
              <w:divBdr>
                <w:top w:val="none" w:sz="0" w:space="0" w:color="auto"/>
                <w:left w:val="none" w:sz="0" w:space="0" w:color="auto"/>
                <w:bottom w:val="none" w:sz="0" w:space="0" w:color="auto"/>
                <w:right w:val="none" w:sz="0" w:space="0" w:color="auto"/>
              </w:divBdr>
            </w:div>
            <w:div w:id="265428022">
              <w:marLeft w:val="0"/>
              <w:marRight w:val="0"/>
              <w:marTop w:val="0"/>
              <w:marBottom w:val="0"/>
              <w:divBdr>
                <w:top w:val="none" w:sz="0" w:space="0" w:color="auto"/>
                <w:left w:val="none" w:sz="0" w:space="0" w:color="auto"/>
                <w:bottom w:val="none" w:sz="0" w:space="0" w:color="auto"/>
                <w:right w:val="none" w:sz="0" w:space="0" w:color="auto"/>
              </w:divBdr>
            </w:div>
            <w:div w:id="267084013">
              <w:marLeft w:val="0"/>
              <w:marRight w:val="0"/>
              <w:marTop w:val="0"/>
              <w:marBottom w:val="0"/>
              <w:divBdr>
                <w:top w:val="none" w:sz="0" w:space="0" w:color="auto"/>
                <w:left w:val="none" w:sz="0" w:space="0" w:color="auto"/>
                <w:bottom w:val="none" w:sz="0" w:space="0" w:color="auto"/>
                <w:right w:val="none" w:sz="0" w:space="0" w:color="auto"/>
              </w:divBdr>
            </w:div>
            <w:div w:id="272784515">
              <w:marLeft w:val="0"/>
              <w:marRight w:val="0"/>
              <w:marTop w:val="0"/>
              <w:marBottom w:val="0"/>
              <w:divBdr>
                <w:top w:val="none" w:sz="0" w:space="0" w:color="auto"/>
                <w:left w:val="none" w:sz="0" w:space="0" w:color="auto"/>
                <w:bottom w:val="none" w:sz="0" w:space="0" w:color="auto"/>
                <w:right w:val="none" w:sz="0" w:space="0" w:color="auto"/>
              </w:divBdr>
            </w:div>
            <w:div w:id="274559187">
              <w:marLeft w:val="0"/>
              <w:marRight w:val="0"/>
              <w:marTop w:val="0"/>
              <w:marBottom w:val="0"/>
              <w:divBdr>
                <w:top w:val="none" w:sz="0" w:space="0" w:color="auto"/>
                <w:left w:val="none" w:sz="0" w:space="0" w:color="auto"/>
                <w:bottom w:val="none" w:sz="0" w:space="0" w:color="auto"/>
                <w:right w:val="none" w:sz="0" w:space="0" w:color="auto"/>
              </w:divBdr>
            </w:div>
            <w:div w:id="281035195">
              <w:marLeft w:val="0"/>
              <w:marRight w:val="0"/>
              <w:marTop w:val="0"/>
              <w:marBottom w:val="0"/>
              <w:divBdr>
                <w:top w:val="none" w:sz="0" w:space="0" w:color="auto"/>
                <w:left w:val="none" w:sz="0" w:space="0" w:color="auto"/>
                <w:bottom w:val="none" w:sz="0" w:space="0" w:color="auto"/>
                <w:right w:val="none" w:sz="0" w:space="0" w:color="auto"/>
              </w:divBdr>
            </w:div>
            <w:div w:id="283969454">
              <w:marLeft w:val="0"/>
              <w:marRight w:val="0"/>
              <w:marTop w:val="0"/>
              <w:marBottom w:val="0"/>
              <w:divBdr>
                <w:top w:val="none" w:sz="0" w:space="0" w:color="auto"/>
                <w:left w:val="none" w:sz="0" w:space="0" w:color="auto"/>
                <w:bottom w:val="none" w:sz="0" w:space="0" w:color="auto"/>
                <w:right w:val="none" w:sz="0" w:space="0" w:color="auto"/>
              </w:divBdr>
            </w:div>
            <w:div w:id="292835054">
              <w:marLeft w:val="0"/>
              <w:marRight w:val="0"/>
              <w:marTop w:val="0"/>
              <w:marBottom w:val="0"/>
              <w:divBdr>
                <w:top w:val="none" w:sz="0" w:space="0" w:color="auto"/>
                <w:left w:val="none" w:sz="0" w:space="0" w:color="auto"/>
                <w:bottom w:val="none" w:sz="0" w:space="0" w:color="auto"/>
                <w:right w:val="none" w:sz="0" w:space="0" w:color="auto"/>
              </w:divBdr>
            </w:div>
            <w:div w:id="298844681">
              <w:marLeft w:val="0"/>
              <w:marRight w:val="0"/>
              <w:marTop w:val="0"/>
              <w:marBottom w:val="0"/>
              <w:divBdr>
                <w:top w:val="none" w:sz="0" w:space="0" w:color="auto"/>
                <w:left w:val="none" w:sz="0" w:space="0" w:color="auto"/>
                <w:bottom w:val="none" w:sz="0" w:space="0" w:color="auto"/>
                <w:right w:val="none" w:sz="0" w:space="0" w:color="auto"/>
              </w:divBdr>
            </w:div>
            <w:div w:id="298850101">
              <w:marLeft w:val="0"/>
              <w:marRight w:val="0"/>
              <w:marTop w:val="0"/>
              <w:marBottom w:val="0"/>
              <w:divBdr>
                <w:top w:val="none" w:sz="0" w:space="0" w:color="auto"/>
                <w:left w:val="none" w:sz="0" w:space="0" w:color="auto"/>
                <w:bottom w:val="none" w:sz="0" w:space="0" w:color="auto"/>
                <w:right w:val="none" w:sz="0" w:space="0" w:color="auto"/>
              </w:divBdr>
            </w:div>
            <w:div w:id="300423941">
              <w:marLeft w:val="0"/>
              <w:marRight w:val="0"/>
              <w:marTop w:val="0"/>
              <w:marBottom w:val="0"/>
              <w:divBdr>
                <w:top w:val="none" w:sz="0" w:space="0" w:color="auto"/>
                <w:left w:val="none" w:sz="0" w:space="0" w:color="auto"/>
                <w:bottom w:val="none" w:sz="0" w:space="0" w:color="auto"/>
                <w:right w:val="none" w:sz="0" w:space="0" w:color="auto"/>
              </w:divBdr>
            </w:div>
            <w:div w:id="301271886">
              <w:marLeft w:val="0"/>
              <w:marRight w:val="0"/>
              <w:marTop w:val="0"/>
              <w:marBottom w:val="0"/>
              <w:divBdr>
                <w:top w:val="none" w:sz="0" w:space="0" w:color="auto"/>
                <w:left w:val="none" w:sz="0" w:space="0" w:color="auto"/>
                <w:bottom w:val="none" w:sz="0" w:space="0" w:color="auto"/>
                <w:right w:val="none" w:sz="0" w:space="0" w:color="auto"/>
              </w:divBdr>
            </w:div>
            <w:div w:id="304893257">
              <w:marLeft w:val="0"/>
              <w:marRight w:val="0"/>
              <w:marTop w:val="0"/>
              <w:marBottom w:val="0"/>
              <w:divBdr>
                <w:top w:val="none" w:sz="0" w:space="0" w:color="auto"/>
                <w:left w:val="none" w:sz="0" w:space="0" w:color="auto"/>
                <w:bottom w:val="none" w:sz="0" w:space="0" w:color="auto"/>
                <w:right w:val="none" w:sz="0" w:space="0" w:color="auto"/>
              </w:divBdr>
            </w:div>
            <w:div w:id="306667939">
              <w:marLeft w:val="0"/>
              <w:marRight w:val="0"/>
              <w:marTop w:val="0"/>
              <w:marBottom w:val="0"/>
              <w:divBdr>
                <w:top w:val="none" w:sz="0" w:space="0" w:color="auto"/>
                <w:left w:val="none" w:sz="0" w:space="0" w:color="auto"/>
                <w:bottom w:val="none" w:sz="0" w:space="0" w:color="auto"/>
                <w:right w:val="none" w:sz="0" w:space="0" w:color="auto"/>
              </w:divBdr>
            </w:div>
            <w:div w:id="327680983">
              <w:marLeft w:val="0"/>
              <w:marRight w:val="0"/>
              <w:marTop w:val="0"/>
              <w:marBottom w:val="0"/>
              <w:divBdr>
                <w:top w:val="none" w:sz="0" w:space="0" w:color="auto"/>
                <w:left w:val="none" w:sz="0" w:space="0" w:color="auto"/>
                <w:bottom w:val="none" w:sz="0" w:space="0" w:color="auto"/>
                <w:right w:val="none" w:sz="0" w:space="0" w:color="auto"/>
              </w:divBdr>
            </w:div>
            <w:div w:id="328826582">
              <w:marLeft w:val="0"/>
              <w:marRight w:val="0"/>
              <w:marTop w:val="0"/>
              <w:marBottom w:val="0"/>
              <w:divBdr>
                <w:top w:val="none" w:sz="0" w:space="0" w:color="auto"/>
                <w:left w:val="none" w:sz="0" w:space="0" w:color="auto"/>
                <w:bottom w:val="none" w:sz="0" w:space="0" w:color="auto"/>
                <w:right w:val="none" w:sz="0" w:space="0" w:color="auto"/>
              </w:divBdr>
            </w:div>
            <w:div w:id="335767325">
              <w:marLeft w:val="0"/>
              <w:marRight w:val="0"/>
              <w:marTop w:val="0"/>
              <w:marBottom w:val="0"/>
              <w:divBdr>
                <w:top w:val="none" w:sz="0" w:space="0" w:color="auto"/>
                <w:left w:val="none" w:sz="0" w:space="0" w:color="auto"/>
                <w:bottom w:val="none" w:sz="0" w:space="0" w:color="auto"/>
                <w:right w:val="none" w:sz="0" w:space="0" w:color="auto"/>
              </w:divBdr>
            </w:div>
            <w:div w:id="336269863">
              <w:marLeft w:val="0"/>
              <w:marRight w:val="0"/>
              <w:marTop w:val="0"/>
              <w:marBottom w:val="0"/>
              <w:divBdr>
                <w:top w:val="none" w:sz="0" w:space="0" w:color="auto"/>
                <w:left w:val="none" w:sz="0" w:space="0" w:color="auto"/>
                <w:bottom w:val="none" w:sz="0" w:space="0" w:color="auto"/>
                <w:right w:val="none" w:sz="0" w:space="0" w:color="auto"/>
              </w:divBdr>
            </w:div>
            <w:div w:id="341057230">
              <w:marLeft w:val="0"/>
              <w:marRight w:val="0"/>
              <w:marTop w:val="0"/>
              <w:marBottom w:val="0"/>
              <w:divBdr>
                <w:top w:val="none" w:sz="0" w:space="0" w:color="auto"/>
                <w:left w:val="none" w:sz="0" w:space="0" w:color="auto"/>
                <w:bottom w:val="none" w:sz="0" w:space="0" w:color="auto"/>
                <w:right w:val="none" w:sz="0" w:space="0" w:color="auto"/>
              </w:divBdr>
            </w:div>
            <w:div w:id="346950897">
              <w:marLeft w:val="0"/>
              <w:marRight w:val="0"/>
              <w:marTop w:val="0"/>
              <w:marBottom w:val="0"/>
              <w:divBdr>
                <w:top w:val="none" w:sz="0" w:space="0" w:color="auto"/>
                <w:left w:val="none" w:sz="0" w:space="0" w:color="auto"/>
                <w:bottom w:val="none" w:sz="0" w:space="0" w:color="auto"/>
                <w:right w:val="none" w:sz="0" w:space="0" w:color="auto"/>
              </w:divBdr>
            </w:div>
            <w:div w:id="348919540">
              <w:marLeft w:val="0"/>
              <w:marRight w:val="0"/>
              <w:marTop w:val="0"/>
              <w:marBottom w:val="0"/>
              <w:divBdr>
                <w:top w:val="none" w:sz="0" w:space="0" w:color="auto"/>
                <w:left w:val="none" w:sz="0" w:space="0" w:color="auto"/>
                <w:bottom w:val="none" w:sz="0" w:space="0" w:color="auto"/>
                <w:right w:val="none" w:sz="0" w:space="0" w:color="auto"/>
              </w:divBdr>
            </w:div>
            <w:div w:id="353583092">
              <w:marLeft w:val="0"/>
              <w:marRight w:val="0"/>
              <w:marTop w:val="0"/>
              <w:marBottom w:val="0"/>
              <w:divBdr>
                <w:top w:val="none" w:sz="0" w:space="0" w:color="auto"/>
                <w:left w:val="none" w:sz="0" w:space="0" w:color="auto"/>
                <w:bottom w:val="none" w:sz="0" w:space="0" w:color="auto"/>
                <w:right w:val="none" w:sz="0" w:space="0" w:color="auto"/>
              </w:divBdr>
            </w:div>
            <w:div w:id="358821865">
              <w:marLeft w:val="0"/>
              <w:marRight w:val="0"/>
              <w:marTop w:val="0"/>
              <w:marBottom w:val="0"/>
              <w:divBdr>
                <w:top w:val="none" w:sz="0" w:space="0" w:color="auto"/>
                <w:left w:val="none" w:sz="0" w:space="0" w:color="auto"/>
                <w:bottom w:val="none" w:sz="0" w:space="0" w:color="auto"/>
                <w:right w:val="none" w:sz="0" w:space="0" w:color="auto"/>
              </w:divBdr>
            </w:div>
            <w:div w:id="360322478">
              <w:marLeft w:val="0"/>
              <w:marRight w:val="0"/>
              <w:marTop w:val="0"/>
              <w:marBottom w:val="0"/>
              <w:divBdr>
                <w:top w:val="none" w:sz="0" w:space="0" w:color="auto"/>
                <w:left w:val="none" w:sz="0" w:space="0" w:color="auto"/>
                <w:bottom w:val="none" w:sz="0" w:space="0" w:color="auto"/>
                <w:right w:val="none" w:sz="0" w:space="0" w:color="auto"/>
              </w:divBdr>
            </w:div>
            <w:div w:id="381177832">
              <w:marLeft w:val="0"/>
              <w:marRight w:val="0"/>
              <w:marTop w:val="0"/>
              <w:marBottom w:val="0"/>
              <w:divBdr>
                <w:top w:val="none" w:sz="0" w:space="0" w:color="auto"/>
                <w:left w:val="none" w:sz="0" w:space="0" w:color="auto"/>
                <w:bottom w:val="none" w:sz="0" w:space="0" w:color="auto"/>
                <w:right w:val="none" w:sz="0" w:space="0" w:color="auto"/>
              </w:divBdr>
            </w:div>
            <w:div w:id="391315485">
              <w:marLeft w:val="0"/>
              <w:marRight w:val="0"/>
              <w:marTop w:val="0"/>
              <w:marBottom w:val="0"/>
              <w:divBdr>
                <w:top w:val="none" w:sz="0" w:space="0" w:color="auto"/>
                <w:left w:val="none" w:sz="0" w:space="0" w:color="auto"/>
                <w:bottom w:val="none" w:sz="0" w:space="0" w:color="auto"/>
                <w:right w:val="none" w:sz="0" w:space="0" w:color="auto"/>
              </w:divBdr>
            </w:div>
            <w:div w:id="391655959">
              <w:marLeft w:val="0"/>
              <w:marRight w:val="0"/>
              <w:marTop w:val="0"/>
              <w:marBottom w:val="0"/>
              <w:divBdr>
                <w:top w:val="none" w:sz="0" w:space="0" w:color="auto"/>
                <w:left w:val="none" w:sz="0" w:space="0" w:color="auto"/>
                <w:bottom w:val="none" w:sz="0" w:space="0" w:color="auto"/>
                <w:right w:val="none" w:sz="0" w:space="0" w:color="auto"/>
              </w:divBdr>
            </w:div>
            <w:div w:id="395786505">
              <w:marLeft w:val="0"/>
              <w:marRight w:val="0"/>
              <w:marTop w:val="0"/>
              <w:marBottom w:val="0"/>
              <w:divBdr>
                <w:top w:val="none" w:sz="0" w:space="0" w:color="auto"/>
                <w:left w:val="none" w:sz="0" w:space="0" w:color="auto"/>
                <w:bottom w:val="none" w:sz="0" w:space="0" w:color="auto"/>
                <w:right w:val="none" w:sz="0" w:space="0" w:color="auto"/>
              </w:divBdr>
            </w:div>
            <w:div w:id="397363623">
              <w:marLeft w:val="0"/>
              <w:marRight w:val="0"/>
              <w:marTop w:val="0"/>
              <w:marBottom w:val="0"/>
              <w:divBdr>
                <w:top w:val="none" w:sz="0" w:space="0" w:color="auto"/>
                <w:left w:val="none" w:sz="0" w:space="0" w:color="auto"/>
                <w:bottom w:val="none" w:sz="0" w:space="0" w:color="auto"/>
                <w:right w:val="none" w:sz="0" w:space="0" w:color="auto"/>
              </w:divBdr>
            </w:div>
            <w:div w:id="399669036">
              <w:marLeft w:val="0"/>
              <w:marRight w:val="0"/>
              <w:marTop w:val="0"/>
              <w:marBottom w:val="0"/>
              <w:divBdr>
                <w:top w:val="none" w:sz="0" w:space="0" w:color="auto"/>
                <w:left w:val="none" w:sz="0" w:space="0" w:color="auto"/>
                <w:bottom w:val="none" w:sz="0" w:space="0" w:color="auto"/>
                <w:right w:val="none" w:sz="0" w:space="0" w:color="auto"/>
              </w:divBdr>
            </w:div>
            <w:div w:id="400566176">
              <w:marLeft w:val="0"/>
              <w:marRight w:val="0"/>
              <w:marTop w:val="0"/>
              <w:marBottom w:val="0"/>
              <w:divBdr>
                <w:top w:val="none" w:sz="0" w:space="0" w:color="auto"/>
                <w:left w:val="none" w:sz="0" w:space="0" w:color="auto"/>
                <w:bottom w:val="none" w:sz="0" w:space="0" w:color="auto"/>
                <w:right w:val="none" w:sz="0" w:space="0" w:color="auto"/>
              </w:divBdr>
            </w:div>
            <w:div w:id="403649077">
              <w:marLeft w:val="0"/>
              <w:marRight w:val="0"/>
              <w:marTop w:val="0"/>
              <w:marBottom w:val="0"/>
              <w:divBdr>
                <w:top w:val="none" w:sz="0" w:space="0" w:color="auto"/>
                <w:left w:val="none" w:sz="0" w:space="0" w:color="auto"/>
                <w:bottom w:val="none" w:sz="0" w:space="0" w:color="auto"/>
                <w:right w:val="none" w:sz="0" w:space="0" w:color="auto"/>
              </w:divBdr>
            </w:div>
            <w:div w:id="410273055">
              <w:marLeft w:val="0"/>
              <w:marRight w:val="0"/>
              <w:marTop w:val="0"/>
              <w:marBottom w:val="0"/>
              <w:divBdr>
                <w:top w:val="none" w:sz="0" w:space="0" w:color="auto"/>
                <w:left w:val="none" w:sz="0" w:space="0" w:color="auto"/>
                <w:bottom w:val="none" w:sz="0" w:space="0" w:color="auto"/>
                <w:right w:val="none" w:sz="0" w:space="0" w:color="auto"/>
              </w:divBdr>
            </w:div>
            <w:div w:id="413208561">
              <w:marLeft w:val="0"/>
              <w:marRight w:val="0"/>
              <w:marTop w:val="0"/>
              <w:marBottom w:val="0"/>
              <w:divBdr>
                <w:top w:val="none" w:sz="0" w:space="0" w:color="auto"/>
                <w:left w:val="none" w:sz="0" w:space="0" w:color="auto"/>
                <w:bottom w:val="none" w:sz="0" w:space="0" w:color="auto"/>
                <w:right w:val="none" w:sz="0" w:space="0" w:color="auto"/>
              </w:divBdr>
            </w:div>
            <w:div w:id="417099409">
              <w:marLeft w:val="0"/>
              <w:marRight w:val="0"/>
              <w:marTop w:val="0"/>
              <w:marBottom w:val="0"/>
              <w:divBdr>
                <w:top w:val="none" w:sz="0" w:space="0" w:color="auto"/>
                <w:left w:val="none" w:sz="0" w:space="0" w:color="auto"/>
                <w:bottom w:val="none" w:sz="0" w:space="0" w:color="auto"/>
                <w:right w:val="none" w:sz="0" w:space="0" w:color="auto"/>
              </w:divBdr>
            </w:div>
            <w:div w:id="417823342">
              <w:marLeft w:val="0"/>
              <w:marRight w:val="0"/>
              <w:marTop w:val="0"/>
              <w:marBottom w:val="0"/>
              <w:divBdr>
                <w:top w:val="none" w:sz="0" w:space="0" w:color="auto"/>
                <w:left w:val="none" w:sz="0" w:space="0" w:color="auto"/>
                <w:bottom w:val="none" w:sz="0" w:space="0" w:color="auto"/>
                <w:right w:val="none" w:sz="0" w:space="0" w:color="auto"/>
              </w:divBdr>
            </w:div>
            <w:div w:id="420298150">
              <w:marLeft w:val="0"/>
              <w:marRight w:val="0"/>
              <w:marTop w:val="0"/>
              <w:marBottom w:val="0"/>
              <w:divBdr>
                <w:top w:val="none" w:sz="0" w:space="0" w:color="auto"/>
                <w:left w:val="none" w:sz="0" w:space="0" w:color="auto"/>
                <w:bottom w:val="none" w:sz="0" w:space="0" w:color="auto"/>
                <w:right w:val="none" w:sz="0" w:space="0" w:color="auto"/>
              </w:divBdr>
            </w:div>
            <w:div w:id="422118096">
              <w:marLeft w:val="0"/>
              <w:marRight w:val="0"/>
              <w:marTop w:val="0"/>
              <w:marBottom w:val="0"/>
              <w:divBdr>
                <w:top w:val="none" w:sz="0" w:space="0" w:color="auto"/>
                <w:left w:val="none" w:sz="0" w:space="0" w:color="auto"/>
                <w:bottom w:val="none" w:sz="0" w:space="0" w:color="auto"/>
                <w:right w:val="none" w:sz="0" w:space="0" w:color="auto"/>
              </w:divBdr>
            </w:div>
            <w:div w:id="423112503">
              <w:marLeft w:val="0"/>
              <w:marRight w:val="0"/>
              <w:marTop w:val="0"/>
              <w:marBottom w:val="0"/>
              <w:divBdr>
                <w:top w:val="none" w:sz="0" w:space="0" w:color="auto"/>
                <w:left w:val="none" w:sz="0" w:space="0" w:color="auto"/>
                <w:bottom w:val="none" w:sz="0" w:space="0" w:color="auto"/>
                <w:right w:val="none" w:sz="0" w:space="0" w:color="auto"/>
              </w:divBdr>
            </w:div>
            <w:div w:id="423190491">
              <w:marLeft w:val="0"/>
              <w:marRight w:val="0"/>
              <w:marTop w:val="0"/>
              <w:marBottom w:val="0"/>
              <w:divBdr>
                <w:top w:val="none" w:sz="0" w:space="0" w:color="auto"/>
                <w:left w:val="none" w:sz="0" w:space="0" w:color="auto"/>
                <w:bottom w:val="none" w:sz="0" w:space="0" w:color="auto"/>
                <w:right w:val="none" w:sz="0" w:space="0" w:color="auto"/>
              </w:divBdr>
            </w:div>
            <w:div w:id="425200551">
              <w:marLeft w:val="0"/>
              <w:marRight w:val="0"/>
              <w:marTop w:val="0"/>
              <w:marBottom w:val="0"/>
              <w:divBdr>
                <w:top w:val="none" w:sz="0" w:space="0" w:color="auto"/>
                <w:left w:val="none" w:sz="0" w:space="0" w:color="auto"/>
                <w:bottom w:val="none" w:sz="0" w:space="0" w:color="auto"/>
                <w:right w:val="none" w:sz="0" w:space="0" w:color="auto"/>
              </w:divBdr>
            </w:div>
            <w:div w:id="428622320">
              <w:marLeft w:val="0"/>
              <w:marRight w:val="0"/>
              <w:marTop w:val="0"/>
              <w:marBottom w:val="0"/>
              <w:divBdr>
                <w:top w:val="none" w:sz="0" w:space="0" w:color="auto"/>
                <w:left w:val="none" w:sz="0" w:space="0" w:color="auto"/>
                <w:bottom w:val="none" w:sz="0" w:space="0" w:color="auto"/>
                <w:right w:val="none" w:sz="0" w:space="0" w:color="auto"/>
              </w:divBdr>
            </w:div>
            <w:div w:id="430318499">
              <w:marLeft w:val="0"/>
              <w:marRight w:val="0"/>
              <w:marTop w:val="0"/>
              <w:marBottom w:val="0"/>
              <w:divBdr>
                <w:top w:val="none" w:sz="0" w:space="0" w:color="auto"/>
                <w:left w:val="none" w:sz="0" w:space="0" w:color="auto"/>
                <w:bottom w:val="none" w:sz="0" w:space="0" w:color="auto"/>
                <w:right w:val="none" w:sz="0" w:space="0" w:color="auto"/>
              </w:divBdr>
            </w:div>
            <w:div w:id="432675413">
              <w:marLeft w:val="0"/>
              <w:marRight w:val="0"/>
              <w:marTop w:val="0"/>
              <w:marBottom w:val="0"/>
              <w:divBdr>
                <w:top w:val="none" w:sz="0" w:space="0" w:color="auto"/>
                <w:left w:val="none" w:sz="0" w:space="0" w:color="auto"/>
                <w:bottom w:val="none" w:sz="0" w:space="0" w:color="auto"/>
                <w:right w:val="none" w:sz="0" w:space="0" w:color="auto"/>
              </w:divBdr>
            </w:div>
            <w:div w:id="444353673">
              <w:marLeft w:val="0"/>
              <w:marRight w:val="0"/>
              <w:marTop w:val="0"/>
              <w:marBottom w:val="0"/>
              <w:divBdr>
                <w:top w:val="none" w:sz="0" w:space="0" w:color="auto"/>
                <w:left w:val="none" w:sz="0" w:space="0" w:color="auto"/>
                <w:bottom w:val="none" w:sz="0" w:space="0" w:color="auto"/>
                <w:right w:val="none" w:sz="0" w:space="0" w:color="auto"/>
              </w:divBdr>
            </w:div>
            <w:div w:id="456610937">
              <w:marLeft w:val="0"/>
              <w:marRight w:val="0"/>
              <w:marTop w:val="0"/>
              <w:marBottom w:val="0"/>
              <w:divBdr>
                <w:top w:val="none" w:sz="0" w:space="0" w:color="auto"/>
                <w:left w:val="none" w:sz="0" w:space="0" w:color="auto"/>
                <w:bottom w:val="none" w:sz="0" w:space="0" w:color="auto"/>
                <w:right w:val="none" w:sz="0" w:space="0" w:color="auto"/>
              </w:divBdr>
            </w:div>
            <w:div w:id="459154925">
              <w:marLeft w:val="0"/>
              <w:marRight w:val="0"/>
              <w:marTop w:val="0"/>
              <w:marBottom w:val="0"/>
              <w:divBdr>
                <w:top w:val="none" w:sz="0" w:space="0" w:color="auto"/>
                <w:left w:val="none" w:sz="0" w:space="0" w:color="auto"/>
                <w:bottom w:val="none" w:sz="0" w:space="0" w:color="auto"/>
                <w:right w:val="none" w:sz="0" w:space="0" w:color="auto"/>
              </w:divBdr>
            </w:div>
            <w:div w:id="466169015">
              <w:marLeft w:val="0"/>
              <w:marRight w:val="0"/>
              <w:marTop w:val="0"/>
              <w:marBottom w:val="0"/>
              <w:divBdr>
                <w:top w:val="none" w:sz="0" w:space="0" w:color="auto"/>
                <w:left w:val="none" w:sz="0" w:space="0" w:color="auto"/>
                <w:bottom w:val="none" w:sz="0" w:space="0" w:color="auto"/>
                <w:right w:val="none" w:sz="0" w:space="0" w:color="auto"/>
              </w:divBdr>
            </w:div>
            <w:div w:id="472334156">
              <w:marLeft w:val="0"/>
              <w:marRight w:val="0"/>
              <w:marTop w:val="0"/>
              <w:marBottom w:val="0"/>
              <w:divBdr>
                <w:top w:val="none" w:sz="0" w:space="0" w:color="auto"/>
                <w:left w:val="none" w:sz="0" w:space="0" w:color="auto"/>
                <w:bottom w:val="none" w:sz="0" w:space="0" w:color="auto"/>
                <w:right w:val="none" w:sz="0" w:space="0" w:color="auto"/>
              </w:divBdr>
            </w:div>
            <w:div w:id="479077003">
              <w:marLeft w:val="0"/>
              <w:marRight w:val="0"/>
              <w:marTop w:val="0"/>
              <w:marBottom w:val="0"/>
              <w:divBdr>
                <w:top w:val="none" w:sz="0" w:space="0" w:color="auto"/>
                <w:left w:val="none" w:sz="0" w:space="0" w:color="auto"/>
                <w:bottom w:val="none" w:sz="0" w:space="0" w:color="auto"/>
                <w:right w:val="none" w:sz="0" w:space="0" w:color="auto"/>
              </w:divBdr>
            </w:div>
            <w:div w:id="479155444">
              <w:marLeft w:val="0"/>
              <w:marRight w:val="0"/>
              <w:marTop w:val="0"/>
              <w:marBottom w:val="0"/>
              <w:divBdr>
                <w:top w:val="none" w:sz="0" w:space="0" w:color="auto"/>
                <w:left w:val="none" w:sz="0" w:space="0" w:color="auto"/>
                <w:bottom w:val="none" w:sz="0" w:space="0" w:color="auto"/>
                <w:right w:val="none" w:sz="0" w:space="0" w:color="auto"/>
              </w:divBdr>
            </w:div>
            <w:div w:id="481430229">
              <w:marLeft w:val="0"/>
              <w:marRight w:val="0"/>
              <w:marTop w:val="0"/>
              <w:marBottom w:val="0"/>
              <w:divBdr>
                <w:top w:val="none" w:sz="0" w:space="0" w:color="auto"/>
                <w:left w:val="none" w:sz="0" w:space="0" w:color="auto"/>
                <w:bottom w:val="none" w:sz="0" w:space="0" w:color="auto"/>
                <w:right w:val="none" w:sz="0" w:space="0" w:color="auto"/>
              </w:divBdr>
            </w:div>
            <w:div w:id="485784067">
              <w:marLeft w:val="0"/>
              <w:marRight w:val="0"/>
              <w:marTop w:val="0"/>
              <w:marBottom w:val="0"/>
              <w:divBdr>
                <w:top w:val="none" w:sz="0" w:space="0" w:color="auto"/>
                <w:left w:val="none" w:sz="0" w:space="0" w:color="auto"/>
                <w:bottom w:val="none" w:sz="0" w:space="0" w:color="auto"/>
                <w:right w:val="none" w:sz="0" w:space="0" w:color="auto"/>
              </w:divBdr>
            </w:div>
            <w:div w:id="489709870">
              <w:marLeft w:val="0"/>
              <w:marRight w:val="0"/>
              <w:marTop w:val="0"/>
              <w:marBottom w:val="0"/>
              <w:divBdr>
                <w:top w:val="none" w:sz="0" w:space="0" w:color="auto"/>
                <w:left w:val="none" w:sz="0" w:space="0" w:color="auto"/>
                <w:bottom w:val="none" w:sz="0" w:space="0" w:color="auto"/>
                <w:right w:val="none" w:sz="0" w:space="0" w:color="auto"/>
              </w:divBdr>
            </w:div>
            <w:div w:id="492913161">
              <w:marLeft w:val="0"/>
              <w:marRight w:val="0"/>
              <w:marTop w:val="0"/>
              <w:marBottom w:val="0"/>
              <w:divBdr>
                <w:top w:val="none" w:sz="0" w:space="0" w:color="auto"/>
                <w:left w:val="none" w:sz="0" w:space="0" w:color="auto"/>
                <w:bottom w:val="none" w:sz="0" w:space="0" w:color="auto"/>
                <w:right w:val="none" w:sz="0" w:space="0" w:color="auto"/>
              </w:divBdr>
            </w:div>
            <w:div w:id="493227569">
              <w:marLeft w:val="0"/>
              <w:marRight w:val="0"/>
              <w:marTop w:val="0"/>
              <w:marBottom w:val="0"/>
              <w:divBdr>
                <w:top w:val="none" w:sz="0" w:space="0" w:color="auto"/>
                <w:left w:val="none" w:sz="0" w:space="0" w:color="auto"/>
                <w:bottom w:val="none" w:sz="0" w:space="0" w:color="auto"/>
                <w:right w:val="none" w:sz="0" w:space="0" w:color="auto"/>
              </w:divBdr>
            </w:div>
            <w:div w:id="493450871">
              <w:marLeft w:val="0"/>
              <w:marRight w:val="0"/>
              <w:marTop w:val="0"/>
              <w:marBottom w:val="0"/>
              <w:divBdr>
                <w:top w:val="none" w:sz="0" w:space="0" w:color="auto"/>
                <w:left w:val="none" w:sz="0" w:space="0" w:color="auto"/>
                <w:bottom w:val="none" w:sz="0" w:space="0" w:color="auto"/>
                <w:right w:val="none" w:sz="0" w:space="0" w:color="auto"/>
              </w:divBdr>
            </w:div>
            <w:div w:id="493767020">
              <w:marLeft w:val="0"/>
              <w:marRight w:val="0"/>
              <w:marTop w:val="0"/>
              <w:marBottom w:val="0"/>
              <w:divBdr>
                <w:top w:val="none" w:sz="0" w:space="0" w:color="auto"/>
                <w:left w:val="none" w:sz="0" w:space="0" w:color="auto"/>
                <w:bottom w:val="none" w:sz="0" w:space="0" w:color="auto"/>
                <w:right w:val="none" w:sz="0" w:space="0" w:color="auto"/>
              </w:divBdr>
            </w:div>
            <w:div w:id="499076276">
              <w:marLeft w:val="0"/>
              <w:marRight w:val="0"/>
              <w:marTop w:val="0"/>
              <w:marBottom w:val="0"/>
              <w:divBdr>
                <w:top w:val="none" w:sz="0" w:space="0" w:color="auto"/>
                <w:left w:val="none" w:sz="0" w:space="0" w:color="auto"/>
                <w:bottom w:val="none" w:sz="0" w:space="0" w:color="auto"/>
                <w:right w:val="none" w:sz="0" w:space="0" w:color="auto"/>
              </w:divBdr>
            </w:div>
            <w:div w:id="499779549">
              <w:marLeft w:val="0"/>
              <w:marRight w:val="0"/>
              <w:marTop w:val="0"/>
              <w:marBottom w:val="0"/>
              <w:divBdr>
                <w:top w:val="none" w:sz="0" w:space="0" w:color="auto"/>
                <w:left w:val="none" w:sz="0" w:space="0" w:color="auto"/>
                <w:bottom w:val="none" w:sz="0" w:space="0" w:color="auto"/>
                <w:right w:val="none" w:sz="0" w:space="0" w:color="auto"/>
              </w:divBdr>
            </w:div>
            <w:div w:id="511989510">
              <w:marLeft w:val="0"/>
              <w:marRight w:val="0"/>
              <w:marTop w:val="0"/>
              <w:marBottom w:val="0"/>
              <w:divBdr>
                <w:top w:val="none" w:sz="0" w:space="0" w:color="auto"/>
                <w:left w:val="none" w:sz="0" w:space="0" w:color="auto"/>
                <w:bottom w:val="none" w:sz="0" w:space="0" w:color="auto"/>
                <w:right w:val="none" w:sz="0" w:space="0" w:color="auto"/>
              </w:divBdr>
            </w:div>
            <w:div w:id="516433877">
              <w:marLeft w:val="0"/>
              <w:marRight w:val="0"/>
              <w:marTop w:val="0"/>
              <w:marBottom w:val="0"/>
              <w:divBdr>
                <w:top w:val="none" w:sz="0" w:space="0" w:color="auto"/>
                <w:left w:val="none" w:sz="0" w:space="0" w:color="auto"/>
                <w:bottom w:val="none" w:sz="0" w:space="0" w:color="auto"/>
                <w:right w:val="none" w:sz="0" w:space="0" w:color="auto"/>
              </w:divBdr>
            </w:div>
            <w:div w:id="519511598">
              <w:marLeft w:val="0"/>
              <w:marRight w:val="0"/>
              <w:marTop w:val="0"/>
              <w:marBottom w:val="0"/>
              <w:divBdr>
                <w:top w:val="none" w:sz="0" w:space="0" w:color="auto"/>
                <w:left w:val="none" w:sz="0" w:space="0" w:color="auto"/>
                <w:bottom w:val="none" w:sz="0" w:space="0" w:color="auto"/>
                <w:right w:val="none" w:sz="0" w:space="0" w:color="auto"/>
              </w:divBdr>
            </w:div>
            <w:div w:id="521089096">
              <w:marLeft w:val="0"/>
              <w:marRight w:val="0"/>
              <w:marTop w:val="0"/>
              <w:marBottom w:val="0"/>
              <w:divBdr>
                <w:top w:val="none" w:sz="0" w:space="0" w:color="auto"/>
                <w:left w:val="none" w:sz="0" w:space="0" w:color="auto"/>
                <w:bottom w:val="none" w:sz="0" w:space="0" w:color="auto"/>
                <w:right w:val="none" w:sz="0" w:space="0" w:color="auto"/>
              </w:divBdr>
            </w:div>
            <w:div w:id="528689659">
              <w:marLeft w:val="0"/>
              <w:marRight w:val="0"/>
              <w:marTop w:val="0"/>
              <w:marBottom w:val="0"/>
              <w:divBdr>
                <w:top w:val="none" w:sz="0" w:space="0" w:color="auto"/>
                <w:left w:val="none" w:sz="0" w:space="0" w:color="auto"/>
                <w:bottom w:val="none" w:sz="0" w:space="0" w:color="auto"/>
                <w:right w:val="none" w:sz="0" w:space="0" w:color="auto"/>
              </w:divBdr>
            </w:div>
            <w:div w:id="533422802">
              <w:marLeft w:val="0"/>
              <w:marRight w:val="0"/>
              <w:marTop w:val="0"/>
              <w:marBottom w:val="0"/>
              <w:divBdr>
                <w:top w:val="none" w:sz="0" w:space="0" w:color="auto"/>
                <w:left w:val="none" w:sz="0" w:space="0" w:color="auto"/>
                <w:bottom w:val="none" w:sz="0" w:space="0" w:color="auto"/>
                <w:right w:val="none" w:sz="0" w:space="0" w:color="auto"/>
              </w:divBdr>
            </w:div>
            <w:div w:id="541867281">
              <w:marLeft w:val="0"/>
              <w:marRight w:val="0"/>
              <w:marTop w:val="0"/>
              <w:marBottom w:val="0"/>
              <w:divBdr>
                <w:top w:val="none" w:sz="0" w:space="0" w:color="auto"/>
                <w:left w:val="none" w:sz="0" w:space="0" w:color="auto"/>
                <w:bottom w:val="none" w:sz="0" w:space="0" w:color="auto"/>
                <w:right w:val="none" w:sz="0" w:space="0" w:color="auto"/>
              </w:divBdr>
            </w:div>
            <w:div w:id="553465263">
              <w:marLeft w:val="0"/>
              <w:marRight w:val="0"/>
              <w:marTop w:val="0"/>
              <w:marBottom w:val="0"/>
              <w:divBdr>
                <w:top w:val="none" w:sz="0" w:space="0" w:color="auto"/>
                <w:left w:val="none" w:sz="0" w:space="0" w:color="auto"/>
                <w:bottom w:val="none" w:sz="0" w:space="0" w:color="auto"/>
                <w:right w:val="none" w:sz="0" w:space="0" w:color="auto"/>
              </w:divBdr>
            </w:div>
            <w:div w:id="556284893">
              <w:marLeft w:val="0"/>
              <w:marRight w:val="0"/>
              <w:marTop w:val="0"/>
              <w:marBottom w:val="0"/>
              <w:divBdr>
                <w:top w:val="none" w:sz="0" w:space="0" w:color="auto"/>
                <w:left w:val="none" w:sz="0" w:space="0" w:color="auto"/>
                <w:bottom w:val="none" w:sz="0" w:space="0" w:color="auto"/>
                <w:right w:val="none" w:sz="0" w:space="0" w:color="auto"/>
              </w:divBdr>
            </w:div>
            <w:div w:id="560025380">
              <w:marLeft w:val="0"/>
              <w:marRight w:val="0"/>
              <w:marTop w:val="0"/>
              <w:marBottom w:val="0"/>
              <w:divBdr>
                <w:top w:val="none" w:sz="0" w:space="0" w:color="auto"/>
                <w:left w:val="none" w:sz="0" w:space="0" w:color="auto"/>
                <w:bottom w:val="none" w:sz="0" w:space="0" w:color="auto"/>
                <w:right w:val="none" w:sz="0" w:space="0" w:color="auto"/>
              </w:divBdr>
            </w:div>
            <w:div w:id="564026422">
              <w:marLeft w:val="0"/>
              <w:marRight w:val="0"/>
              <w:marTop w:val="0"/>
              <w:marBottom w:val="0"/>
              <w:divBdr>
                <w:top w:val="none" w:sz="0" w:space="0" w:color="auto"/>
                <w:left w:val="none" w:sz="0" w:space="0" w:color="auto"/>
                <w:bottom w:val="none" w:sz="0" w:space="0" w:color="auto"/>
                <w:right w:val="none" w:sz="0" w:space="0" w:color="auto"/>
              </w:divBdr>
            </w:div>
            <w:div w:id="565334501">
              <w:marLeft w:val="0"/>
              <w:marRight w:val="0"/>
              <w:marTop w:val="0"/>
              <w:marBottom w:val="0"/>
              <w:divBdr>
                <w:top w:val="none" w:sz="0" w:space="0" w:color="auto"/>
                <w:left w:val="none" w:sz="0" w:space="0" w:color="auto"/>
                <w:bottom w:val="none" w:sz="0" w:space="0" w:color="auto"/>
                <w:right w:val="none" w:sz="0" w:space="0" w:color="auto"/>
              </w:divBdr>
            </w:div>
            <w:div w:id="576473487">
              <w:marLeft w:val="0"/>
              <w:marRight w:val="0"/>
              <w:marTop w:val="0"/>
              <w:marBottom w:val="0"/>
              <w:divBdr>
                <w:top w:val="none" w:sz="0" w:space="0" w:color="auto"/>
                <w:left w:val="none" w:sz="0" w:space="0" w:color="auto"/>
                <w:bottom w:val="none" w:sz="0" w:space="0" w:color="auto"/>
                <w:right w:val="none" w:sz="0" w:space="0" w:color="auto"/>
              </w:divBdr>
            </w:div>
            <w:div w:id="577446406">
              <w:marLeft w:val="0"/>
              <w:marRight w:val="0"/>
              <w:marTop w:val="0"/>
              <w:marBottom w:val="0"/>
              <w:divBdr>
                <w:top w:val="none" w:sz="0" w:space="0" w:color="auto"/>
                <w:left w:val="none" w:sz="0" w:space="0" w:color="auto"/>
                <w:bottom w:val="none" w:sz="0" w:space="0" w:color="auto"/>
                <w:right w:val="none" w:sz="0" w:space="0" w:color="auto"/>
              </w:divBdr>
            </w:div>
            <w:div w:id="578756987">
              <w:marLeft w:val="0"/>
              <w:marRight w:val="0"/>
              <w:marTop w:val="0"/>
              <w:marBottom w:val="0"/>
              <w:divBdr>
                <w:top w:val="none" w:sz="0" w:space="0" w:color="auto"/>
                <w:left w:val="none" w:sz="0" w:space="0" w:color="auto"/>
                <w:bottom w:val="none" w:sz="0" w:space="0" w:color="auto"/>
                <w:right w:val="none" w:sz="0" w:space="0" w:color="auto"/>
              </w:divBdr>
            </w:div>
            <w:div w:id="580331117">
              <w:marLeft w:val="0"/>
              <w:marRight w:val="0"/>
              <w:marTop w:val="0"/>
              <w:marBottom w:val="0"/>
              <w:divBdr>
                <w:top w:val="none" w:sz="0" w:space="0" w:color="auto"/>
                <w:left w:val="none" w:sz="0" w:space="0" w:color="auto"/>
                <w:bottom w:val="none" w:sz="0" w:space="0" w:color="auto"/>
                <w:right w:val="none" w:sz="0" w:space="0" w:color="auto"/>
              </w:divBdr>
            </w:div>
            <w:div w:id="586233940">
              <w:marLeft w:val="0"/>
              <w:marRight w:val="0"/>
              <w:marTop w:val="0"/>
              <w:marBottom w:val="0"/>
              <w:divBdr>
                <w:top w:val="none" w:sz="0" w:space="0" w:color="auto"/>
                <w:left w:val="none" w:sz="0" w:space="0" w:color="auto"/>
                <w:bottom w:val="none" w:sz="0" w:space="0" w:color="auto"/>
                <w:right w:val="none" w:sz="0" w:space="0" w:color="auto"/>
              </w:divBdr>
            </w:div>
            <w:div w:id="587806550">
              <w:marLeft w:val="0"/>
              <w:marRight w:val="0"/>
              <w:marTop w:val="0"/>
              <w:marBottom w:val="0"/>
              <w:divBdr>
                <w:top w:val="none" w:sz="0" w:space="0" w:color="auto"/>
                <w:left w:val="none" w:sz="0" w:space="0" w:color="auto"/>
                <w:bottom w:val="none" w:sz="0" w:space="0" w:color="auto"/>
                <w:right w:val="none" w:sz="0" w:space="0" w:color="auto"/>
              </w:divBdr>
            </w:div>
            <w:div w:id="590234456">
              <w:marLeft w:val="0"/>
              <w:marRight w:val="0"/>
              <w:marTop w:val="0"/>
              <w:marBottom w:val="0"/>
              <w:divBdr>
                <w:top w:val="none" w:sz="0" w:space="0" w:color="auto"/>
                <w:left w:val="none" w:sz="0" w:space="0" w:color="auto"/>
                <w:bottom w:val="none" w:sz="0" w:space="0" w:color="auto"/>
                <w:right w:val="none" w:sz="0" w:space="0" w:color="auto"/>
              </w:divBdr>
            </w:div>
            <w:div w:id="600339623">
              <w:marLeft w:val="0"/>
              <w:marRight w:val="0"/>
              <w:marTop w:val="0"/>
              <w:marBottom w:val="0"/>
              <w:divBdr>
                <w:top w:val="none" w:sz="0" w:space="0" w:color="auto"/>
                <w:left w:val="none" w:sz="0" w:space="0" w:color="auto"/>
                <w:bottom w:val="none" w:sz="0" w:space="0" w:color="auto"/>
                <w:right w:val="none" w:sz="0" w:space="0" w:color="auto"/>
              </w:divBdr>
            </w:div>
            <w:div w:id="601959797">
              <w:marLeft w:val="0"/>
              <w:marRight w:val="0"/>
              <w:marTop w:val="0"/>
              <w:marBottom w:val="0"/>
              <w:divBdr>
                <w:top w:val="none" w:sz="0" w:space="0" w:color="auto"/>
                <w:left w:val="none" w:sz="0" w:space="0" w:color="auto"/>
                <w:bottom w:val="none" w:sz="0" w:space="0" w:color="auto"/>
                <w:right w:val="none" w:sz="0" w:space="0" w:color="auto"/>
              </w:divBdr>
            </w:div>
            <w:div w:id="602349572">
              <w:marLeft w:val="0"/>
              <w:marRight w:val="0"/>
              <w:marTop w:val="0"/>
              <w:marBottom w:val="0"/>
              <w:divBdr>
                <w:top w:val="none" w:sz="0" w:space="0" w:color="auto"/>
                <w:left w:val="none" w:sz="0" w:space="0" w:color="auto"/>
                <w:bottom w:val="none" w:sz="0" w:space="0" w:color="auto"/>
                <w:right w:val="none" w:sz="0" w:space="0" w:color="auto"/>
              </w:divBdr>
            </w:div>
            <w:div w:id="606043761">
              <w:marLeft w:val="0"/>
              <w:marRight w:val="0"/>
              <w:marTop w:val="0"/>
              <w:marBottom w:val="0"/>
              <w:divBdr>
                <w:top w:val="none" w:sz="0" w:space="0" w:color="auto"/>
                <w:left w:val="none" w:sz="0" w:space="0" w:color="auto"/>
                <w:bottom w:val="none" w:sz="0" w:space="0" w:color="auto"/>
                <w:right w:val="none" w:sz="0" w:space="0" w:color="auto"/>
              </w:divBdr>
            </w:div>
            <w:div w:id="607086051">
              <w:marLeft w:val="0"/>
              <w:marRight w:val="0"/>
              <w:marTop w:val="0"/>
              <w:marBottom w:val="0"/>
              <w:divBdr>
                <w:top w:val="none" w:sz="0" w:space="0" w:color="auto"/>
                <w:left w:val="none" w:sz="0" w:space="0" w:color="auto"/>
                <w:bottom w:val="none" w:sz="0" w:space="0" w:color="auto"/>
                <w:right w:val="none" w:sz="0" w:space="0" w:color="auto"/>
              </w:divBdr>
            </w:div>
            <w:div w:id="607202233">
              <w:marLeft w:val="0"/>
              <w:marRight w:val="0"/>
              <w:marTop w:val="0"/>
              <w:marBottom w:val="0"/>
              <w:divBdr>
                <w:top w:val="none" w:sz="0" w:space="0" w:color="auto"/>
                <w:left w:val="none" w:sz="0" w:space="0" w:color="auto"/>
                <w:bottom w:val="none" w:sz="0" w:space="0" w:color="auto"/>
                <w:right w:val="none" w:sz="0" w:space="0" w:color="auto"/>
              </w:divBdr>
            </w:div>
            <w:div w:id="610170159">
              <w:marLeft w:val="0"/>
              <w:marRight w:val="0"/>
              <w:marTop w:val="0"/>
              <w:marBottom w:val="0"/>
              <w:divBdr>
                <w:top w:val="none" w:sz="0" w:space="0" w:color="auto"/>
                <w:left w:val="none" w:sz="0" w:space="0" w:color="auto"/>
                <w:bottom w:val="none" w:sz="0" w:space="0" w:color="auto"/>
                <w:right w:val="none" w:sz="0" w:space="0" w:color="auto"/>
              </w:divBdr>
            </w:div>
            <w:div w:id="611402544">
              <w:marLeft w:val="0"/>
              <w:marRight w:val="0"/>
              <w:marTop w:val="0"/>
              <w:marBottom w:val="0"/>
              <w:divBdr>
                <w:top w:val="none" w:sz="0" w:space="0" w:color="auto"/>
                <w:left w:val="none" w:sz="0" w:space="0" w:color="auto"/>
                <w:bottom w:val="none" w:sz="0" w:space="0" w:color="auto"/>
                <w:right w:val="none" w:sz="0" w:space="0" w:color="auto"/>
              </w:divBdr>
            </w:div>
            <w:div w:id="618143520">
              <w:marLeft w:val="0"/>
              <w:marRight w:val="0"/>
              <w:marTop w:val="0"/>
              <w:marBottom w:val="0"/>
              <w:divBdr>
                <w:top w:val="none" w:sz="0" w:space="0" w:color="auto"/>
                <w:left w:val="none" w:sz="0" w:space="0" w:color="auto"/>
                <w:bottom w:val="none" w:sz="0" w:space="0" w:color="auto"/>
                <w:right w:val="none" w:sz="0" w:space="0" w:color="auto"/>
              </w:divBdr>
            </w:div>
            <w:div w:id="619992737">
              <w:marLeft w:val="0"/>
              <w:marRight w:val="0"/>
              <w:marTop w:val="0"/>
              <w:marBottom w:val="0"/>
              <w:divBdr>
                <w:top w:val="none" w:sz="0" w:space="0" w:color="auto"/>
                <w:left w:val="none" w:sz="0" w:space="0" w:color="auto"/>
                <w:bottom w:val="none" w:sz="0" w:space="0" w:color="auto"/>
                <w:right w:val="none" w:sz="0" w:space="0" w:color="auto"/>
              </w:divBdr>
            </w:div>
            <w:div w:id="621110022">
              <w:marLeft w:val="0"/>
              <w:marRight w:val="0"/>
              <w:marTop w:val="0"/>
              <w:marBottom w:val="0"/>
              <w:divBdr>
                <w:top w:val="none" w:sz="0" w:space="0" w:color="auto"/>
                <w:left w:val="none" w:sz="0" w:space="0" w:color="auto"/>
                <w:bottom w:val="none" w:sz="0" w:space="0" w:color="auto"/>
                <w:right w:val="none" w:sz="0" w:space="0" w:color="auto"/>
              </w:divBdr>
            </w:div>
            <w:div w:id="626661811">
              <w:marLeft w:val="0"/>
              <w:marRight w:val="0"/>
              <w:marTop w:val="0"/>
              <w:marBottom w:val="0"/>
              <w:divBdr>
                <w:top w:val="none" w:sz="0" w:space="0" w:color="auto"/>
                <w:left w:val="none" w:sz="0" w:space="0" w:color="auto"/>
                <w:bottom w:val="none" w:sz="0" w:space="0" w:color="auto"/>
                <w:right w:val="none" w:sz="0" w:space="0" w:color="auto"/>
              </w:divBdr>
            </w:div>
            <w:div w:id="627049033">
              <w:marLeft w:val="0"/>
              <w:marRight w:val="0"/>
              <w:marTop w:val="0"/>
              <w:marBottom w:val="0"/>
              <w:divBdr>
                <w:top w:val="none" w:sz="0" w:space="0" w:color="auto"/>
                <w:left w:val="none" w:sz="0" w:space="0" w:color="auto"/>
                <w:bottom w:val="none" w:sz="0" w:space="0" w:color="auto"/>
                <w:right w:val="none" w:sz="0" w:space="0" w:color="auto"/>
              </w:divBdr>
            </w:div>
            <w:div w:id="653266370">
              <w:marLeft w:val="0"/>
              <w:marRight w:val="0"/>
              <w:marTop w:val="0"/>
              <w:marBottom w:val="0"/>
              <w:divBdr>
                <w:top w:val="none" w:sz="0" w:space="0" w:color="auto"/>
                <w:left w:val="none" w:sz="0" w:space="0" w:color="auto"/>
                <w:bottom w:val="none" w:sz="0" w:space="0" w:color="auto"/>
                <w:right w:val="none" w:sz="0" w:space="0" w:color="auto"/>
              </w:divBdr>
            </w:div>
            <w:div w:id="654991368">
              <w:marLeft w:val="0"/>
              <w:marRight w:val="0"/>
              <w:marTop w:val="0"/>
              <w:marBottom w:val="0"/>
              <w:divBdr>
                <w:top w:val="none" w:sz="0" w:space="0" w:color="auto"/>
                <w:left w:val="none" w:sz="0" w:space="0" w:color="auto"/>
                <w:bottom w:val="none" w:sz="0" w:space="0" w:color="auto"/>
                <w:right w:val="none" w:sz="0" w:space="0" w:color="auto"/>
              </w:divBdr>
            </w:div>
            <w:div w:id="657686098">
              <w:marLeft w:val="0"/>
              <w:marRight w:val="0"/>
              <w:marTop w:val="0"/>
              <w:marBottom w:val="0"/>
              <w:divBdr>
                <w:top w:val="none" w:sz="0" w:space="0" w:color="auto"/>
                <w:left w:val="none" w:sz="0" w:space="0" w:color="auto"/>
                <w:bottom w:val="none" w:sz="0" w:space="0" w:color="auto"/>
                <w:right w:val="none" w:sz="0" w:space="0" w:color="auto"/>
              </w:divBdr>
            </w:div>
            <w:div w:id="657996829">
              <w:marLeft w:val="0"/>
              <w:marRight w:val="0"/>
              <w:marTop w:val="0"/>
              <w:marBottom w:val="0"/>
              <w:divBdr>
                <w:top w:val="none" w:sz="0" w:space="0" w:color="auto"/>
                <w:left w:val="none" w:sz="0" w:space="0" w:color="auto"/>
                <w:bottom w:val="none" w:sz="0" w:space="0" w:color="auto"/>
                <w:right w:val="none" w:sz="0" w:space="0" w:color="auto"/>
              </w:divBdr>
            </w:div>
            <w:div w:id="663626295">
              <w:marLeft w:val="0"/>
              <w:marRight w:val="0"/>
              <w:marTop w:val="0"/>
              <w:marBottom w:val="0"/>
              <w:divBdr>
                <w:top w:val="none" w:sz="0" w:space="0" w:color="auto"/>
                <w:left w:val="none" w:sz="0" w:space="0" w:color="auto"/>
                <w:bottom w:val="none" w:sz="0" w:space="0" w:color="auto"/>
                <w:right w:val="none" w:sz="0" w:space="0" w:color="auto"/>
              </w:divBdr>
            </w:div>
            <w:div w:id="664743318">
              <w:marLeft w:val="0"/>
              <w:marRight w:val="0"/>
              <w:marTop w:val="0"/>
              <w:marBottom w:val="0"/>
              <w:divBdr>
                <w:top w:val="none" w:sz="0" w:space="0" w:color="auto"/>
                <w:left w:val="none" w:sz="0" w:space="0" w:color="auto"/>
                <w:bottom w:val="none" w:sz="0" w:space="0" w:color="auto"/>
                <w:right w:val="none" w:sz="0" w:space="0" w:color="auto"/>
              </w:divBdr>
            </w:div>
            <w:div w:id="666323934">
              <w:marLeft w:val="0"/>
              <w:marRight w:val="0"/>
              <w:marTop w:val="0"/>
              <w:marBottom w:val="0"/>
              <w:divBdr>
                <w:top w:val="none" w:sz="0" w:space="0" w:color="auto"/>
                <w:left w:val="none" w:sz="0" w:space="0" w:color="auto"/>
                <w:bottom w:val="none" w:sz="0" w:space="0" w:color="auto"/>
                <w:right w:val="none" w:sz="0" w:space="0" w:color="auto"/>
              </w:divBdr>
            </w:div>
            <w:div w:id="667943122">
              <w:marLeft w:val="0"/>
              <w:marRight w:val="0"/>
              <w:marTop w:val="0"/>
              <w:marBottom w:val="0"/>
              <w:divBdr>
                <w:top w:val="none" w:sz="0" w:space="0" w:color="auto"/>
                <w:left w:val="none" w:sz="0" w:space="0" w:color="auto"/>
                <w:bottom w:val="none" w:sz="0" w:space="0" w:color="auto"/>
                <w:right w:val="none" w:sz="0" w:space="0" w:color="auto"/>
              </w:divBdr>
            </w:div>
            <w:div w:id="670835446">
              <w:marLeft w:val="0"/>
              <w:marRight w:val="0"/>
              <w:marTop w:val="0"/>
              <w:marBottom w:val="0"/>
              <w:divBdr>
                <w:top w:val="none" w:sz="0" w:space="0" w:color="auto"/>
                <w:left w:val="none" w:sz="0" w:space="0" w:color="auto"/>
                <w:bottom w:val="none" w:sz="0" w:space="0" w:color="auto"/>
                <w:right w:val="none" w:sz="0" w:space="0" w:color="auto"/>
              </w:divBdr>
            </w:div>
            <w:div w:id="673722896">
              <w:marLeft w:val="0"/>
              <w:marRight w:val="0"/>
              <w:marTop w:val="0"/>
              <w:marBottom w:val="0"/>
              <w:divBdr>
                <w:top w:val="none" w:sz="0" w:space="0" w:color="auto"/>
                <w:left w:val="none" w:sz="0" w:space="0" w:color="auto"/>
                <w:bottom w:val="none" w:sz="0" w:space="0" w:color="auto"/>
                <w:right w:val="none" w:sz="0" w:space="0" w:color="auto"/>
              </w:divBdr>
            </w:div>
            <w:div w:id="676034395">
              <w:marLeft w:val="0"/>
              <w:marRight w:val="0"/>
              <w:marTop w:val="0"/>
              <w:marBottom w:val="0"/>
              <w:divBdr>
                <w:top w:val="none" w:sz="0" w:space="0" w:color="auto"/>
                <w:left w:val="none" w:sz="0" w:space="0" w:color="auto"/>
                <w:bottom w:val="none" w:sz="0" w:space="0" w:color="auto"/>
                <w:right w:val="none" w:sz="0" w:space="0" w:color="auto"/>
              </w:divBdr>
            </w:div>
            <w:div w:id="683558025">
              <w:marLeft w:val="0"/>
              <w:marRight w:val="0"/>
              <w:marTop w:val="0"/>
              <w:marBottom w:val="0"/>
              <w:divBdr>
                <w:top w:val="none" w:sz="0" w:space="0" w:color="auto"/>
                <w:left w:val="none" w:sz="0" w:space="0" w:color="auto"/>
                <w:bottom w:val="none" w:sz="0" w:space="0" w:color="auto"/>
                <w:right w:val="none" w:sz="0" w:space="0" w:color="auto"/>
              </w:divBdr>
            </w:div>
            <w:div w:id="686054778">
              <w:marLeft w:val="0"/>
              <w:marRight w:val="0"/>
              <w:marTop w:val="0"/>
              <w:marBottom w:val="0"/>
              <w:divBdr>
                <w:top w:val="none" w:sz="0" w:space="0" w:color="auto"/>
                <w:left w:val="none" w:sz="0" w:space="0" w:color="auto"/>
                <w:bottom w:val="none" w:sz="0" w:space="0" w:color="auto"/>
                <w:right w:val="none" w:sz="0" w:space="0" w:color="auto"/>
              </w:divBdr>
            </w:div>
            <w:div w:id="687147865">
              <w:marLeft w:val="0"/>
              <w:marRight w:val="0"/>
              <w:marTop w:val="0"/>
              <w:marBottom w:val="0"/>
              <w:divBdr>
                <w:top w:val="none" w:sz="0" w:space="0" w:color="auto"/>
                <w:left w:val="none" w:sz="0" w:space="0" w:color="auto"/>
                <w:bottom w:val="none" w:sz="0" w:space="0" w:color="auto"/>
                <w:right w:val="none" w:sz="0" w:space="0" w:color="auto"/>
              </w:divBdr>
            </w:div>
            <w:div w:id="701630426">
              <w:marLeft w:val="0"/>
              <w:marRight w:val="0"/>
              <w:marTop w:val="0"/>
              <w:marBottom w:val="0"/>
              <w:divBdr>
                <w:top w:val="none" w:sz="0" w:space="0" w:color="auto"/>
                <w:left w:val="none" w:sz="0" w:space="0" w:color="auto"/>
                <w:bottom w:val="none" w:sz="0" w:space="0" w:color="auto"/>
                <w:right w:val="none" w:sz="0" w:space="0" w:color="auto"/>
              </w:divBdr>
            </w:div>
            <w:div w:id="703991005">
              <w:marLeft w:val="0"/>
              <w:marRight w:val="0"/>
              <w:marTop w:val="0"/>
              <w:marBottom w:val="0"/>
              <w:divBdr>
                <w:top w:val="none" w:sz="0" w:space="0" w:color="auto"/>
                <w:left w:val="none" w:sz="0" w:space="0" w:color="auto"/>
                <w:bottom w:val="none" w:sz="0" w:space="0" w:color="auto"/>
                <w:right w:val="none" w:sz="0" w:space="0" w:color="auto"/>
              </w:divBdr>
            </w:div>
            <w:div w:id="710033687">
              <w:marLeft w:val="0"/>
              <w:marRight w:val="0"/>
              <w:marTop w:val="0"/>
              <w:marBottom w:val="0"/>
              <w:divBdr>
                <w:top w:val="none" w:sz="0" w:space="0" w:color="auto"/>
                <w:left w:val="none" w:sz="0" w:space="0" w:color="auto"/>
                <w:bottom w:val="none" w:sz="0" w:space="0" w:color="auto"/>
                <w:right w:val="none" w:sz="0" w:space="0" w:color="auto"/>
              </w:divBdr>
            </w:div>
            <w:div w:id="711425609">
              <w:marLeft w:val="0"/>
              <w:marRight w:val="0"/>
              <w:marTop w:val="0"/>
              <w:marBottom w:val="0"/>
              <w:divBdr>
                <w:top w:val="none" w:sz="0" w:space="0" w:color="auto"/>
                <w:left w:val="none" w:sz="0" w:space="0" w:color="auto"/>
                <w:bottom w:val="none" w:sz="0" w:space="0" w:color="auto"/>
                <w:right w:val="none" w:sz="0" w:space="0" w:color="auto"/>
              </w:divBdr>
            </w:div>
            <w:div w:id="712386938">
              <w:marLeft w:val="0"/>
              <w:marRight w:val="0"/>
              <w:marTop w:val="0"/>
              <w:marBottom w:val="0"/>
              <w:divBdr>
                <w:top w:val="none" w:sz="0" w:space="0" w:color="auto"/>
                <w:left w:val="none" w:sz="0" w:space="0" w:color="auto"/>
                <w:bottom w:val="none" w:sz="0" w:space="0" w:color="auto"/>
                <w:right w:val="none" w:sz="0" w:space="0" w:color="auto"/>
              </w:divBdr>
            </w:div>
            <w:div w:id="712658566">
              <w:marLeft w:val="0"/>
              <w:marRight w:val="0"/>
              <w:marTop w:val="0"/>
              <w:marBottom w:val="0"/>
              <w:divBdr>
                <w:top w:val="none" w:sz="0" w:space="0" w:color="auto"/>
                <w:left w:val="none" w:sz="0" w:space="0" w:color="auto"/>
                <w:bottom w:val="none" w:sz="0" w:space="0" w:color="auto"/>
                <w:right w:val="none" w:sz="0" w:space="0" w:color="auto"/>
              </w:divBdr>
            </w:div>
            <w:div w:id="713887039">
              <w:marLeft w:val="0"/>
              <w:marRight w:val="0"/>
              <w:marTop w:val="0"/>
              <w:marBottom w:val="0"/>
              <w:divBdr>
                <w:top w:val="none" w:sz="0" w:space="0" w:color="auto"/>
                <w:left w:val="none" w:sz="0" w:space="0" w:color="auto"/>
                <w:bottom w:val="none" w:sz="0" w:space="0" w:color="auto"/>
                <w:right w:val="none" w:sz="0" w:space="0" w:color="auto"/>
              </w:divBdr>
            </w:div>
            <w:div w:id="716589770">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719789309">
              <w:marLeft w:val="0"/>
              <w:marRight w:val="0"/>
              <w:marTop w:val="0"/>
              <w:marBottom w:val="0"/>
              <w:divBdr>
                <w:top w:val="none" w:sz="0" w:space="0" w:color="auto"/>
                <w:left w:val="none" w:sz="0" w:space="0" w:color="auto"/>
                <w:bottom w:val="none" w:sz="0" w:space="0" w:color="auto"/>
                <w:right w:val="none" w:sz="0" w:space="0" w:color="auto"/>
              </w:divBdr>
            </w:div>
            <w:div w:id="722169752">
              <w:marLeft w:val="0"/>
              <w:marRight w:val="0"/>
              <w:marTop w:val="0"/>
              <w:marBottom w:val="0"/>
              <w:divBdr>
                <w:top w:val="none" w:sz="0" w:space="0" w:color="auto"/>
                <w:left w:val="none" w:sz="0" w:space="0" w:color="auto"/>
                <w:bottom w:val="none" w:sz="0" w:space="0" w:color="auto"/>
                <w:right w:val="none" w:sz="0" w:space="0" w:color="auto"/>
              </w:divBdr>
            </w:div>
            <w:div w:id="725304055">
              <w:marLeft w:val="0"/>
              <w:marRight w:val="0"/>
              <w:marTop w:val="0"/>
              <w:marBottom w:val="0"/>
              <w:divBdr>
                <w:top w:val="none" w:sz="0" w:space="0" w:color="auto"/>
                <w:left w:val="none" w:sz="0" w:space="0" w:color="auto"/>
                <w:bottom w:val="none" w:sz="0" w:space="0" w:color="auto"/>
                <w:right w:val="none" w:sz="0" w:space="0" w:color="auto"/>
              </w:divBdr>
            </w:div>
            <w:div w:id="727727257">
              <w:marLeft w:val="0"/>
              <w:marRight w:val="0"/>
              <w:marTop w:val="0"/>
              <w:marBottom w:val="0"/>
              <w:divBdr>
                <w:top w:val="none" w:sz="0" w:space="0" w:color="auto"/>
                <w:left w:val="none" w:sz="0" w:space="0" w:color="auto"/>
                <w:bottom w:val="none" w:sz="0" w:space="0" w:color="auto"/>
                <w:right w:val="none" w:sz="0" w:space="0" w:color="auto"/>
              </w:divBdr>
            </w:div>
            <w:div w:id="732317046">
              <w:marLeft w:val="0"/>
              <w:marRight w:val="0"/>
              <w:marTop w:val="0"/>
              <w:marBottom w:val="0"/>
              <w:divBdr>
                <w:top w:val="none" w:sz="0" w:space="0" w:color="auto"/>
                <w:left w:val="none" w:sz="0" w:space="0" w:color="auto"/>
                <w:bottom w:val="none" w:sz="0" w:space="0" w:color="auto"/>
                <w:right w:val="none" w:sz="0" w:space="0" w:color="auto"/>
              </w:divBdr>
            </w:div>
            <w:div w:id="754909451">
              <w:marLeft w:val="0"/>
              <w:marRight w:val="0"/>
              <w:marTop w:val="0"/>
              <w:marBottom w:val="0"/>
              <w:divBdr>
                <w:top w:val="none" w:sz="0" w:space="0" w:color="auto"/>
                <w:left w:val="none" w:sz="0" w:space="0" w:color="auto"/>
                <w:bottom w:val="none" w:sz="0" w:space="0" w:color="auto"/>
                <w:right w:val="none" w:sz="0" w:space="0" w:color="auto"/>
              </w:divBdr>
            </w:div>
            <w:div w:id="755441805">
              <w:marLeft w:val="0"/>
              <w:marRight w:val="0"/>
              <w:marTop w:val="0"/>
              <w:marBottom w:val="0"/>
              <w:divBdr>
                <w:top w:val="none" w:sz="0" w:space="0" w:color="auto"/>
                <w:left w:val="none" w:sz="0" w:space="0" w:color="auto"/>
                <w:bottom w:val="none" w:sz="0" w:space="0" w:color="auto"/>
                <w:right w:val="none" w:sz="0" w:space="0" w:color="auto"/>
              </w:divBdr>
            </w:div>
            <w:div w:id="756749423">
              <w:marLeft w:val="0"/>
              <w:marRight w:val="0"/>
              <w:marTop w:val="0"/>
              <w:marBottom w:val="0"/>
              <w:divBdr>
                <w:top w:val="none" w:sz="0" w:space="0" w:color="auto"/>
                <w:left w:val="none" w:sz="0" w:space="0" w:color="auto"/>
                <w:bottom w:val="none" w:sz="0" w:space="0" w:color="auto"/>
                <w:right w:val="none" w:sz="0" w:space="0" w:color="auto"/>
              </w:divBdr>
            </w:div>
            <w:div w:id="759373445">
              <w:marLeft w:val="0"/>
              <w:marRight w:val="0"/>
              <w:marTop w:val="0"/>
              <w:marBottom w:val="0"/>
              <w:divBdr>
                <w:top w:val="none" w:sz="0" w:space="0" w:color="auto"/>
                <w:left w:val="none" w:sz="0" w:space="0" w:color="auto"/>
                <w:bottom w:val="none" w:sz="0" w:space="0" w:color="auto"/>
                <w:right w:val="none" w:sz="0" w:space="0" w:color="auto"/>
              </w:divBdr>
            </w:div>
            <w:div w:id="759719753">
              <w:marLeft w:val="0"/>
              <w:marRight w:val="0"/>
              <w:marTop w:val="0"/>
              <w:marBottom w:val="0"/>
              <w:divBdr>
                <w:top w:val="none" w:sz="0" w:space="0" w:color="auto"/>
                <w:left w:val="none" w:sz="0" w:space="0" w:color="auto"/>
                <w:bottom w:val="none" w:sz="0" w:space="0" w:color="auto"/>
                <w:right w:val="none" w:sz="0" w:space="0" w:color="auto"/>
              </w:divBdr>
            </w:div>
            <w:div w:id="761990158">
              <w:marLeft w:val="0"/>
              <w:marRight w:val="0"/>
              <w:marTop w:val="0"/>
              <w:marBottom w:val="0"/>
              <w:divBdr>
                <w:top w:val="none" w:sz="0" w:space="0" w:color="auto"/>
                <w:left w:val="none" w:sz="0" w:space="0" w:color="auto"/>
                <w:bottom w:val="none" w:sz="0" w:space="0" w:color="auto"/>
                <w:right w:val="none" w:sz="0" w:space="0" w:color="auto"/>
              </w:divBdr>
            </w:div>
            <w:div w:id="766002492">
              <w:marLeft w:val="0"/>
              <w:marRight w:val="0"/>
              <w:marTop w:val="0"/>
              <w:marBottom w:val="0"/>
              <w:divBdr>
                <w:top w:val="none" w:sz="0" w:space="0" w:color="auto"/>
                <w:left w:val="none" w:sz="0" w:space="0" w:color="auto"/>
                <w:bottom w:val="none" w:sz="0" w:space="0" w:color="auto"/>
                <w:right w:val="none" w:sz="0" w:space="0" w:color="auto"/>
              </w:divBdr>
            </w:div>
            <w:div w:id="776363716">
              <w:marLeft w:val="0"/>
              <w:marRight w:val="0"/>
              <w:marTop w:val="0"/>
              <w:marBottom w:val="0"/>
              <w:divBdr>
                <w:top w:val="none" w:sz="0" w:space="0" w:color="auto"/>
                <w:left w:val="none" w:sz="0" w:space="0" w:color="auto"/>
                <w:bottom w:val="none" w:sz="0" w:space="0" w:color="auto"/>
                <w:right w:val="none" w:sz="0" w:space="0" w:color="auto"/>
              </w:divBdr>
            </w:div>
            <w:div w:id="776949823">
              <w:marLeft w:val="0"/>
              <w:marRight w:val="0"/>
              <w:marTop w:val="0"/>
              <w:marBottom w:val="0"/>
              <w:divBdr>
                <w:top w:val="none" w:sz="0" w:space="0" w:color="auto"/>
                <w:left w:val="none" w:sz="0" w:space="0" w:color="auto"/>
                <w:bottom w:val="none" w:sz="0" w:space="0" w:color="auto"/>
                <w:right w:val="none" w:sz="0" w:space="0" w:color="auto"/>
              </w:divBdr>
            </w:div>
            <w:div w:id="792483752">
              <w:marLeft w:val="0"/>
              <w:marRight w:val="0"/>
              <w:marTop w:val="0"/>
              <w:marBottom w:val="0"/>
              <w:divBdr>
                <w:top w:val="none" w:sz="0" w:space="0" w:color="auto"/>
                <w:left w:val="none" w:sz="0" w:space="0" w:color="auto"/>
                <w:bottom w:val="none" w:sz="0" w:space="0" w:color="auto"/>
                <w:right w:val="none" w:sz="0" w:space="0" w:color="auto"/>
              </w:divBdr>
            </w:div>
            <w:div w:id="794258167">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1778525">
              <w:marLeft w:val="0"/>
              <w:marRight w:val="0"/>
              <w:marTop w:val="0"/>
              <w:marBottom w:val="0"/>
              <w:divBdr>
                <w:top w:val="none" w:sz="0" w:space="0" w:color="auto"/>
                <w:left w:val="none" w:sz="0" w:space="0" w:color="auto"/>
                <w:bottom w:val="none" w:sz="0" w:space="0" w:color="auto"/>
                <w:right w:val="none" w:sz="0" w:space="0" w:color="auto"/>
              </w:divBdr>
            </w:div>
            <w:div w:id="828402259">
              <w:marLeft w:val="0"/>
              <w:marRight w:val="0"/>
              <w:marTop w:val="0"/>
              <w:marBottom w:val="0"/>
              <w:divBdr>
                <w:top w:val="none" w:sz="0" w:space="0" w:color="auto"/>
                <w:left w:val="none" w:sz="0" w:space="0" w:color="auto"/>
                <w:bottom w:val="none" w:sz="0" w:space="0" w:color="auto"/>
                <w:right w:val="none" w:sz="0" w:space="0" w:color="auto"/>
              </w:divBdr>
            </w:div>
            <w:div w:id="829835689">
              <w:marLeft w:val="0"/>
              <w:marRight w:val="0"/>
              <w:marTop w:val="0"/>
              <w:marBottom w:val="0"/>
              <w:divBdr>
                <w:top w:val="none" w:sz="0" w:space="0" w:color="auto"/>
                <w:left w:val="none" w:sz="0" w:space="0" w:color="auto"/>
                <w:bottom w:val="none" w:sz="0" w:space="0" w:color="auto"/>
                <w:right w:val="none" w:sz="0" w:space="0" w:color="auto"/>
              </w:divBdr>
            </w:div>
            <w:div w:id="835003070">
              <w:marLeft w:val="0"/>
              <w:marRight w:val="0"/>
              <w:marTop w:val="0"/>
              <w:marBottom w:val="0"/>
              <w:divBdr>
                <w:top w:val="none" w:sz="0" w:space="0" w:color="auto"/>
                <w:left w:val="none" w:sz="0" w:space="0" w:color="auto"/>
                <w:bottom w:val="none" w:sz="0" w:space="0" w:color="auto"/>
                <w:right w:val="none" w:sz="0" w:space="0" w:color="auto"/>
              </w:divBdr>
            </w:div>
            <w:div w:id="842279703">
              <w:marLeft w:val="0"/>
              <w:marRight w:val="0"/>
              <w:marTop w:val="0"/>
              <w:marBottom w:val="0"/>
              <w:divBdr>
                <w:top w:val="none" w:sz="0" w:space="0" w:color="auto"/>
                <w:left w:val="none" w:sz="0" w:space="0" w:color="auto"/>
                <w:bottom w:val="none" w:sz="0" w:space="0" w:color="auto"/>
                <w:right w:val="none" w:sz="0" w:space="0" w:color="auto"/>
              </w:divBdr>
            </w:div>
            <w:div w:id="847063809">
              <w:marLeft w:val="0"/>
              <w:marRight w:val="0"/>
              <w:marTop w:val="0"/>
              <w:marBottom w:val="0"/>
              <w:divBdr>
                <w:top w:val="none" w:sz="0" w:space="0" w:color="auto"/>
                <w:left w:val="none" w:sz="0" w:space="0" w:color="auto"/>
                <w:bottom w:val="none" w:sz="0" w:space="0" w:color="auto"/>
                <w:right w:val="none" w:sz="0" w:space="0" w:color="auto"/>
              </w:divBdr>
            </w:div>
            <w:div w:id="850919650">
              <w:marLeft w:val="0"/>
              <w:marRight w:val="0"/>
              <w:marTop w:val="0"/>
              <w:marBottom w:val="0"/>
              <w:divBdr>
                <w:top w:val="none" w:sz="0" w:space="0" w:color="auto"/>
                <w:left w:val="none" w:sz="0" w:space="0" w:color="auto"/>
                <w:bottom w:val="none" w:sz="0" w:space="0" w:color="auto"/>
                <w:right w:val="none" w:sz="0" w:space="0" w:color="auto"/>
              </w:divBdr>
            </w:div>
            <w:div w:id="853153577">
              <w:marLeft w:val="0"/>
              <w:marRight w:val="0"/>
              <w:marTop w:val="0"/>
              <w:marBottom w:val="0"/>
              <w:divBdr>
                <w:top w:val="none" w:sz="0" w:space="0" w:color="auto"/>
                <w:left w:val="none" w:sz="0" w:space="0" w:color="auto"/>
                <w:bottom w:val="none" w:sz="0" w:space="0" w:color="auto"/>
                <w:right w:val="none" w:sz="0" w:space="0" w:color="auto"/>
              </w:divBdr>
            </w:div>
            <w:div w:id="854005683">
              <w:marLeft w:val="0"/>
              <w:marRight w:val="0"/>
              <w:marTop w:val="0"/>
              <w:marBottom w:val="0"/>
              <w:divBdr>
                <w:top w:val="none" w:sz="0" w:space="0" w:color="auto"/>
                <w:left w:val="none" w:sz="0" w:space="0" w:color="auto"/>
                <w:bottom w:val="none" w:sz="0" w:space="0" w:color="auto"/>
                <w:right w:val="none" w:sz="0" w:space="0" w:color="auto"/>
              </w:divBdr>
            </w:div>
            <w:div w:id="860317960">
              <w:marLeft w:val="0"/>
              <w:marRight w:val="0"/>
              <w:marTop w:val="0"/>
              <w:marBottom w:val="0"/>
              <w:divBdr>
                <w:top w:val="none" w:sz="0" w:space="0" w:color="auto"/>
                <w:left w:val="none" w:sz="0" w:space="0" w:color="auto"/>
                <w:bottom w:val="none" w:sz="0" w:space="0" w:color="auto"/>
                <w:right w:val="none" w:sz="0" w:space="0" w:color="auto"/>
              </w:divBdr>
            </w:div>
            <w:div w:id="888031598">
              <w:marLeft w:val="0"/>
              <w:marRight w:val="0"/>
              <w:marTop w:val="0"/>
              <w:marBottom w:val="0"/>
              <w:divBdr>
                <w:top w:val="none" w:sz="0" w:space="0" w:color="auto"/>
                <w:left w:val="none" w:sz="0" w:space="0" w:color="auto"/>
                <w:bottom w:val="none" w:sz="0" w:space="0" w:color="auto"/>
                <w:right w:val="none" w:sz="0" w:space="0" w:color="auto"/>
              </w:divBdr>
            </w:div>
            <w:div w:id="888762141">
              <w:marLeft w:val="0"/>
              <w:marRight w:val="0"/>
              <w:marTop w:val="0"/>
              <w:marBottom w:val="0"/>
              <w:divBdr>
                <w:top w:val="none" w:sz="0" w:space="0" w:color="auto"/>
                <w:left w:val="none" w:sz="0" w:space="0" w:color="auto"/>
                <w:bottom w:val="none" w:sz="0" w:space="0" w:color="auto"/>
                <w:right w:val="none" w:sz="0" w:space="0" w:color="auto"/>
              </w:divBdr>
            </w:div>
            <w:div w:id="890726596">
              <w:marLeft w:val="0"/>
              <w:marRight w:val="0"/>
              <w:marTop w:val="0"/>
              <w:marBottom w:val="0"/>
              <w:divBdr>
                <w:top w:val="none" w:sz="0" w:space="0" w:color="auto"/>
                <w:left w:val="none" w:sz="0" w:space="0" w:color="auto"/>
                <w:bottom w:val="none" w:sz="0" w:space="0" w:color="auto"/>
                <w:right w:val="none" w:sz="0" w:space="0" w:color="auto"/>
              </w:divBdr>
            </w:div>
            <w:div w:id="892152648">
              <w:marLeft w:val="0"/>
              <w:marRight w:val="0"/>
              <w:marTop w:val="0"/>
              <w:marBottom w:val="0"/>
              <w:divBdr>
                <w:top w:val="none" w:sz="0" w:space="0" w:color="auto"/>
                <w:left w:val="none" w:sz="0" w:space="0" w:color="auto"/>
                <w:bottom w:val="none" w:sz="0" w:space="0" w:color="auto"/>
                <w:right w:val="none" w:sz="0" w:space="0" w:color="auto"/>
              </w:divBdr>
            </w:div>
            <w:div w:id="902518893">
              <w:marLeft w:val="0"/>
              <w:marRight w:val="0"/>
              <w:marTop w:val="0"/>
              <w:marBottom w:val="0"/>
              <w:divBdr>
                <w:top w:val="none" w:sz="0" w:space="0" w:color="auto"/>
                <w:left w:val="none" w:sz="0" w:space="0" w:color="auto"/>
                <w:bottom w:val="none" w:sz="0" w:space="0" w:color="auto"/>
                <w:right w:val="none" w:sz="0" w:space="0" w:color="auto"/>
              </w:divBdr>
            </w:div>
            <w:div w:id="903487866">
              <w:marLeft w:val="0"/>
              <w:marRight w:val="0"/>
              <w:marTop w:val="0"/>
              <w:marBottom w:val="0"/>
              <w:divBdr>
                <w:top w:val="none" w:sz="0" w:space="0" w:color="auto"/>
                <w:left w:val="none" w:sz="0" w:space="0" w:color="auto"/>
                <w:bottom w:val="none" w:sz="0" w:space="0" w:color="auto"/>
                <w:right w:val="none" w:sz="0" w:space="0" w:color="auto"/>
              </w:divBdr>
            </w:div>
            <w:div w:id="904032041">
              <w:marLeft w:val="0"/>
              <w:marRight w:val="0"/>
              <w:marTop w:val="0"/>
              <w:marBottom w:val="0"/>
              <w:divBdr>
                <w:top w:val="none" w:sz="0" w:space="0" w:color="auto"/>
                <w:left w:val="none" w:sz="0" w:space="0" w:color="auto"/>
                <w:bottom w:val="none" w:sz="0" w:space="0" w:color="auto"/>
                <w:right w:val="none" w:sz="0" w:space="0" w:color="auto"/>
              </w:divBdr>
            </w:div>
            <w:div w:id="907034423">
              <w:marLeft w:val="0"/>
              <w:marRight w:val="0"/>
              <w:marTop w:val="0"/>
              <w:marBottom w:val="0"/>
              <w:divBdr>
                <w:top w:val="none" w:sz="0" w:space="0" w:color="auto"/>
                <w:left w:val="none" w:sz="0" w:space="0" w:color="auto"/>
                <w:bottom w:val="none" w:sz="0" w:space="0" w:color="auto"/>
                <w:right w:val="none" w:sz="0" w:space="0" w:color="auto"/>
              </w:divBdr>
            </w:div>
            <w:div w:id="907963072">
              <w:marLeft w:val="0"/>
              <w:marRight w:val="0"/>
              <w:marTop w:val="0"/>
              <w:marBottom w:val="0"/>
              <w:divBdr>
                <w:top w:val="none" w:sz="0" w:space="0" w:color="auto"/>
                <w:left w:val="none" w:sz="0" w:space="0" w:color="auto"/>
                <w:bottom w:val="none" w:sz="0" w:space="0" w:color="auto"/>
                <w:right w:val="none" w:sz="0" w:space="0" w:color="auto"/>
              </w:divBdr>
            </w:div>
            <w:div w:id="911156445">
              <w:marLeft w:val="0"/>
              <w:marRight w:val="0"/>
              <w:marTop w:val="0"/>
              <w:marBottom w:val="0"/>
              <w:divBdr>
                <w:top w:val="none" w:sz="0" w:space="0" w:color="auto"/>
                <w:left w:val="none" w:sz="0" w:space="0" w:color="auto"/>
                <w:bottom w:val="none" w:sz="0" w:space="0" w:color="auto"/>
                <w:right w:val="none" w:sz="0" w:space="0" w:color="auto"/>
              </w:divBdr>
            </w:div>
            <w:div w:id="920337259">
              <w:marLeft w:val="0"/>
              <w:marRight w:val="0"/>
              <w:marTop w:val="0"/>
              <w:marBottom w:val="0"/>
              <w:divBdr>
                <w:top w:val="none" w:sz="0" w:space="0" w:color="auto"/>
                <w:left w:val="none" w:sz="0" w:space="0" w:color="auto"/>
                <w:bottom w:val="none" w:sz="0" w:space="0" w:color="auto"/>
                <w:right w:val="none" w:sz="0" w:space="0" w:color="auto"/>
              </w:divBdr>
            </w:div>
            <w:div w:id="920484008">
              <w:marLeft w:val="0"/>
              <w:marRight w:val="0"/>
              <w:marTop w:val="0"/>
              <w:marBottom w:val="0"/>
              <w:divBdr>
                <w:top w:val="none" w:sz="0" w:space="0" w:color="auto"/>
                <w:left w:val="none" w:sz="0" w:space="0" w:color="auto"/>
                <w:bottom w:val="none" w:sz="0" w:space="0" w:color="auto"/>
                <w:right w:val="none" w:sz="0" w:space="0" w:color="auto"/>
              </w:divBdr>
            </w:div>
            <w:div w:id="923340579">
              <w:marLeft w:val="0"/>
              <w:marRight w:val="0"/>
              <w:marTop w:val="0"/>
              <w:marBottom w:val="0"/>
              <w:divBdr>
                <w:top w:val="none" w:sz="0" w:space="0" w:color="auto"/>
                <w:left w:val="none" w:sz="0" w:space="0" w:color="auto"/>
                <w:bottom w:val="none" w:sz="0" w:space="0" w:color="auto"/>
                <w:right w:val="none" w:sz="0" w:space="0" w:color="auto"/>
              </w:divBdr>
            </w:div>
            <w:div w:id="926840184">
              <w:marLeft w:val="0"/>
              <w:marRight w:val="0"/>
              <w:marTop w:val="0"/>
              <w:marBottom w:val="0"/>
              <w:divBdr>
                <w:top w:val="none" w:sz="0" w:space="0" w:color="auto"/>
                <w:left w:val="none" w:sz="0" w:space="0" w:color="auto"/>
                <w:bottom w:val="none" w:sz="0" w:space="0" w:color="auto"/>
                <w:right w:val="none" w:sz="0" w:space="0" w:color="auto"/>
              </w:divBdr>
            </w:div>
            <w:div w:id="932515106">
              <w:marLeft w:val="0"/>
              <w:marRight w:val="0"/>
              <w:marTop w:val="0"/>
              <w:marBottom w:val="0"/>
              <w:divBdr>
                <w:top w:val="none" w:sz="0" w:space="0" w:color="auto"/>
                <w:left w:val="none" w:sz="0" w:space="0" w:color="auto"/>
                <w:bottom w:val="none" w:sz="0" w:space="0" w:color="auto"/>
                <w:right w:val="none" w:sz="0" w:space="0" w:color="auto"/>
              </w:divBdr>
            </w:div>
            <w:div w:id="943920847">
              <w:marLeft w:val="0"/>
              <w:marRight w:val="0"/>
              <w:marTop w:val="0"/>
              <w:marBottom w:val="0"/>
              <w:divBdr>
                <w:top w:val="none" w:sz="0" w:space="0" w:color="auto"/>
                <w:left w:val="none" w:sz="0" w:space="0" w:color="auto"/>
                <w:bottom w:val="none" w:sz="0" w:space="0" w:color="auto"/>
                <w:right w:val="none" w:sz="0" w:space="0" w:color="auto"/>
              </w:divBdr>
            </w:div>
            <w:div w:id="948664773">
              <w:marLeft w:val="0"/>
              <w:marRight w:val="0"/>
              <w:marTop w:val="0"/>
              <w:marBottom w:val="0"/>
              <w:divBdr>
                <w:top w:val="none" w:sz="0" w:space="0" w:color="auto"/>
                <w:left w:val="none" w:sz="0" w:space="0" w:color="auto"/>
                <w:bottom w:val="none" w:sz="0" w:space="0" w:color="auto"/>
                <w:right w:val="none" w:sz="0" w:space="0" w:color="auto"/>
              </w:divBdr>
            </w:div>
            <w:div w:id="951126816">
              <w:marLeft w:val="0"/>
              <w:marRight w:val="0"/>
              <w:marTop w:val="0"/>
              <w:marBottom w:val="0"/>
              <w:divBdr>
                <w:top w:val="none" w:sz="0" w:space="0" w:color="auto"/>
                <w:left w:val="none" w:sz="0" w:space="0" w:color="auto"/>
                <w:bottom w:val="none" w:sz="0" w:space="0" w:color="auto"/>
                <w:right w:val="none" w:sz="0" w:space="0" w:color="auto"/>
              </w:divBdr>
            </w:div>
            <w:div w:id="953100869">
              <w:marLeft w:val="0"/>
              <w:marRight w:val="0"/>
              <w:marTop w:val="0"/>
              <w:marBottom w:val="0"/>
              <w:divBdr>
                <w:top w:val="none" w:sz="0" w:space="0" w:color="auto"/>
                <w:left w:val="none" w:sz="0" w:space="0" w:color="auto"/>
                <w:bottom w:val="none" w:sz="0" w:space="0" w:color="auto"/>
                <w:right w:val="none" w:sz="0" w:space="0" w:color="auto"/>
              </w:divBdr>
            </w:div>
            <w:div w:id="967933329">
              <w:marLeft w:val="0"/>
              <w:marRight w:val="0"/>
              <w:marTop w:val="0"/>
              <w:marBottom w:val="0"/>
              <w:divBdr>
                <w:top w:val="none" w:sz="0" w:space="0" w:color="auto"/>
                <w:left w:val="none" w:sz="0" w:space="0" w:color="auto"/>
                <w:bottom w:val="none" w:sz="0" w:space="0" w:color="auto"/>
                <w:right w:val="none" w:sz="0" w:space="0" w:color="auto"/>
              </w:divBdr>
            </w:div>
            <w:div w:id="967933924">
              <w:marLeft w:val="0"/>
              <w:marRight w:val="0"/>
              <w:marTop w:val="0"/>
              <w:marBottom w:val="0"/>
              <w:divBdr>
                <w:top w:val="none" w:sz="0" w:space="0" w:color="auto"/>
                <w:left w:val="none" w:sz="0" w:space="0" w:color="auto"/>
                <w:bottom w:val="none" w:sz="0" w:space="0" w:color="auto"/>
                <w:right w:val="none" w:sz="0" w:space="0" w:color="auto"/>
              </w:divBdr>
            </w:div>
            <w:div w:id="971443384">
              <w:marLeft w:val="0"/>
              <w:marRight w:val="0"/>
              <w:marTop w:val="0"/>
              <w:marBottom w:val="0"/>
              <w:divBdr>
                <w:top w:val="none" w:sz="0" w:space="0" w:color="auto"/>
                <w:left w:val="none" w:sz="0" w:space="0" w:color="auto"/>
                <w:bottom w:val="none" w:sz="0" w:space="0" w:color="auto"/>
                <w:right w:val="none" w:sz="0" w:space="0" w:color="auto"/>
              </w:divBdr>
            </w:div>
            <w:div w:id="973876869">
              <w:marLeft w:val="0"/>
              <w:marRight w:val="0"/>
              <w:marTop w:val="0"/>
              <w:marBottom w:val="0"/>
              <w:divBdr>
                <w:top w:val="none" w:sz="0" w:space="0" w:color="auto"/>
                <w:left w:val="none" w:sz="0" w:space="0" w:color="auto"/>
                <w:bottom w:val="none" w:sz="0" w:space="0" w:color="auto"/>
                <w:right w:val="none" w:sz="0" w:space="0" w:color="auto"/>
              </w:divBdr>
            </w:div>
            <w:div w:id="974872653">
              <w:marLeft w:val="0"/>
              <w:marRight w:val="0"/>
              <w:marTop w:val="0"/>
              <w:marBottom w:val="0"/>
              <w:divBdr>
                <w:top w:val="none" w:sz="0" w:space="0" w:color="auto"/>
                <w:left w:val="none" w:sz="0" w:space="0" w:color="auto"/>
                <w:bottom w:val="none" w:sz="0" w:space="0" w:color="auto"/>
                <w:right w:val="none" w:sz="0" w:space="0" w:color="auto"/>
              </w:divBdr>
            </w:div>
            <w:div w:id="974914674">
              <w:marLeft w:val="0"/>
              <w:marRight w:val="0"/>
              <w:marTop w:val="0"/>
              <w:marBottom w:val="0"/>
              <w:divBdr>
                <w:top w:val="none" w:sz="0" w:space="0" w:color="auto"/>
                <w:left w:val="none" w:sz="0" w:space="0" w:color="auto"/>
                <w:bottom w:val="none" w:sz="0" w:space="0" w:color="auto"/>
                <w:right w:val="none" w:sz="0" w:space="0" w:color="auto"/>
              </w:divBdr>
            </w:div>
            <w:div w:id="982656388">
              <w:marLeft w:val="0"/>
              <w:marRight w:val="0"/>
              <w:marTop w:val="0"/>
              <w:marBottom w:val="0"/>
              <w:divBdr>
                <w:top w:val="none" w:sz="0" w:space="0" w:color="auto"/>
                <w:left w:val="none" w:sz="0" w:space="0" w:color="auto"/>
                <w:bottom w:val="none" w:sz="0" w:space="0" w:color="auto"/>
                <w:right w:val="none" w:sz="0" w:space="0" w:color="auto"/>
              </w:divBdr>
            </w:div>
            <w:div w:id="983776516">
              <w:marLeft w:val="0"/>
              <w:marRight w:val="0"/>
              <w:marTop w:val="0"/>
              <w:marBottom w:val="0"/>
              <w:divBdr>
                <w:top w:val="none" w:sz="0" w:space="0" w:color="auto"/>
                <w:left w:val="none" w:sz="0" w:space="0" w:color="auto"/>
                <w:bottom w:val="none" w:sz="0" w:space="0" w:color="auto"/>
                <w:right w:val="none" w:sz="0" w:space="0" w:color="auto"/>
              </w:divBdr>
            </w:div>
            <w:div w:id="993408280">
              <w:marLeft w:val="0"/>
              <w:marRight w:val="0"/>
              <w:marTop w:val="0"/>
              <w:marBottom w:val="0"/>
              <w:divBdr>
                <w:top w:val="none" w:sz="0" w:space="0" w:color="auto"/>
                <w:left w:val="none" w:sz="0" w:space="0" w:color="auto"/>
                <w:bottom w:val="none" w:sz="0" w:space="0" w:color="auto"/>
                <w:right w:val="none" w:sz="0" w:space="0" w:color="auto"/>
              </w:divBdr>
            </w:div>
            <w:div w:id="1002973842">
              <w:marLeft w:val="0"/>
              <w:marRight w:val="0"/>
              <w:marTop w:val="0"/>
              <w:marBottom w:val="0"/>
              <w:divBdr>
                <w:top w:val="none" w:sz="0" w:space="0" w:color="auto"/>
                <w:left w:val="none" w:sz="0" w:space="0" w:color="auto"/>
                <w:bottom w:val="none" w:sz="0" w:space="0" w:color="auto"/>
                <w:right w:val="none" w:sz="0" w:space="0" w:color="auto"/>
              </w:divBdr>
            </w:div>
            <w:div w:id="1004090782">
              <w:marLeft w:val="0"/>
              <w:marRight w:val="0"/>
              <w:marTop w:val="0"/>
              <w:marBottom w:val="0"/>
              <w:divBdr>
                <w:top w:val="none" w:sz="0" w:space="0" w:color="auto"/>
                <w:left w:val="none" w:sz="0" w:space="0" w:color="auto"/>
                <w:bottom w:val="none" w:sz="0" w:space="0" w:color="auto"/>
                <w:right w:val="none" w:sz="0" w:space="0" w:color="auto"/>
              </w:divBdr>
            </w:div>
            <w:div w:id="1017461115">
              <w:marLeft w:val="0"/>
              <w:marRight w:val="0"/>
              <w:marTop w:val="0"/>
              <w:marBottom w:val="0"/>
              <w:divBdr>
                <w:top w:val="none" w:sz="0" w:space="0" w:color="auto"/>
                <w:left w:val="none" w:sz="0" w:space="0" w:color="auto"/>
                <w:bottom w:val="none" w:sz="0" w:space="0" w:color="auto"/>
                <w:right w:val="none" w:sz="0" w:space="0" w:color="auto"/>
              </w:divBdr>
            </w:div>
            <w:div w:id="1021977824">
              <w:marLeft w:val="0"/>
              <w:marRight w:val="0"/>
              <w:marTop w:val="0"/>
              <w:marBottom w:val="0"/>
              <w:divBdr>
                <w:top w:val="none" w:sz="0" w:space="0" w:color="auto"/>
                <w:left w:val="none" w:sz="0" w:space="0" w:color="auto"/>
                <w:bottom w:val="none" w:sz="0" w:space="0" w:color="auto"/>
                <w:right w:val="none" w:sz="0" w:space="0" w:color="auto"/>
              </w:divBdr>
            </w:div>
            <w:div w:id="1024482849">
              <w:marLeft w:val="0"/>
              <w:marRight w:val="0"/>
              <w:marTop w:val="0"/>
              <w:marBottom w:val="0"/>
              <w:divBdr>
                <w:top w:val="none" w:sz="0" w:space="0" w:color="auto"/>
                <w:left w:val="none" w:sz="0" w:space="0" w:color="auto"/>
                <w:bottom w:val="none" w:sz="0" w:space="0" w:color="auto"/>
                <w:right w:val="none" w:sz="0" w:space="0" w:color="auto"/>
              </w:divBdr>
            </w:div>
            <w:div w:id="1028487759">
              <w:marLeft w:val="0"/>
              <w:marRight w:val="0"/>
              <w:marTop w:val="0"/>
              <w:marBottom w:val="0"/>
              <w:divBdr>
                <w:top w:val="none" w:sz="0" w:space="0" w:color="auto"/>
                <w:left w:val="none" w:sz="0" w:space="0" w:color="auto"/>
                <w:bottom w:val="none" w:sz="0" w:space="0" w:color="auto"/>
                <w:right w:val="none" w:sz="0" w:space="0" w:color="auto"/>
              </w:divBdr>
            </w:div>
            <w:div w:id="1035426373">
              <w:marLeft w:val="0"/>
              <w:marRight w:val="0"/>
              <w:marTop w:val="0"/>
              <w:marBottom w:val="0"/>
              <w:divBdr>
                <w:top w:val="none" w:sz="0" w:space="0" w:color="auto"/>
                <w:left w:val="none" w:sz="0" w:space="0" w:color="auto"/>
                <w:bottom w:val="none" w:sz="0" w:space="0" w:color="auto"/>
                <w:right w:val="none" w:sz="0" w:space="0" w:color="auto"/>
              </w:divBdr>
            </w:div>
            <w:div w:id="1043217007">
              <w:marLeft w:val="0"/>
              <w:marRight w:val="0"/>
              <w:marTop w:val="0"/>
              <w:marBottom w:val="0"/>
              <w:divBdr>
                <w:top w:val="none" w:sz="0" w:space="0" w:color="auto"/>
                <w:left w:val="none" w:sz="0" w:space="0" w:color="auto"/>
                <w:bottom w:val="none" w:sz="0" w:space="0" w:color="auto"/>
                <w:right w:val="none" w:sz="0" w:space="0" w:color="auto"/>
              </w:divBdr>
            </w:div>
            <w:div w:id="1043676297">
              <w:marLeft w:val="0"/>
              <w:marRight w:val="0"/>
              <w:marTop w:val="0"/>
              <w:marBottom w:val="0"/>
              <w:divBdr>
                <w:top w:val="none" w:sz="0" w:space="0" w:color="auto"/>
                <w:left w:val="none" w:sz="0" w:space="0" w:color="auto"/>
                <w:bottom w:val="none" w:sz="0" w:space="0" w:color="auto"/>
                <w:right w:val="none" w:sz="0" w:space="0" w:color="auto"/>
              </w:divBdr>
            </w:div>
            <w:div w:id="1044870778">
              <w:marLeft w:val="0"/>
              <w:marRight w:val="0"/>
              <w:marTop w:val="0"/>
              <w:marBottom w:val="0"/>
              <w:divBdr>
                <w:top w:val="none" w:sz="0" w:space="0" w:color="auto"/>
                <w:left w:val="none" w:sz="0" w:space="0" w:color="auto"/>
                <w:bottom w:val="none" w:sz="0" w:space="0" w:color="auto"/>
                <w:right w:val="none" w:sz="0" w:space="0" w:color="auto"/>
              </w:divBdr>
            </w:div>
            <w:div w:id="1050031868">
              <w:marLeft w:val="0"/>
              <w:marRight w:val="0"/>
              <w:marTop w:val="0"/>
              <w:marBottom w:val="0"/>
              <w:divBdr>
                <w:top w:val="none" w:sz="0" w:space="0" w:color="auto"/>
                <w:left w:val="none" w:sz="0" w:space="0" w:color="auto"/>
                <w:bottom w:val="none" w:sz="0" w:space="0" w:color="auto"/>
                <w:right w:val="none" w:sz="0" w:space="0" w:color="auto"/>
              </w:divBdr>
            </w:div>
            <w:div w:id="1054550883">
              <w:marLeft w:val="0"/>
              <w:marRight w:val="0"/>
              <w:marTop w:val="0"/>
              <w:marBottom w:val="0"/>
              <w:divBdr>
                <w:top w:val="none" w:sz="0" w:space="0" w:color="auto"/>
                <w:left w:val="none" w:sz="0" w:space="0" w:color="auto"/>
                <w:bottom w:val="none" w:sz="0" w:space="0" w:color="auto"/>
                <w:right w:val="none" w:sz="0" w:space="0" w:color="auto"/>
              </w:divBdr>
            </w:div>
            <w:div w:id="1072120766">
              <w:marLeft w:val="0"/>
              <w:marRight w:val="0"/>
              <w:marTop w:val="0"/>
              <w:marBottom w:val="0"/>
              <w:divBdr>
                <w:top w:val="none" w:sz="0" w:space="0" w:color="auto"/>
                <w:left w:val="none" w:sz="0" w:space="0" w:color="auto"/>
                <w:bottom w:val="none" w:sz="0" w:space="0" w:color="auto"/>
                <w:right w:val="none" w:sz="0" w:space="0" w:color="auto"/>
              </w:divBdr>
            </w:div>
            <w:div w:id="1077092632">
              <w:marLeft w:val="0"/>
              <w:marRight w:val="0"/>
              <w:marTop w:val="0"/>
              <w:marBottom w:val="0"/>
              <w:divBdr>
                <w:top w:val="none" w:sz="0" w:space="0" w:color="auto"/>
                <w:left w:val="none" w:sz="0" w:space="0" w:color="auto"/>
                <w:bottom w:val="none" w:sz="0" w:space="0" w:color="auto"/>
                <w:right w:val="none" w:sz="0" w:space="0" w:color="auto"/>
              </w:divBdr>
            </w:div>
            <w:div w:id="1083647683">
              <w:marLeft w:val="0"/>
              <w:marRight w:val="0"/>
              <w:marTop w:val="0"/>
              <w:marBottom w:val="0"/>
              <w:divBdr>
                <w:top w:val="none" w:sz="0" w:space="0" w:color="auto"/>
                <w:left w:val="none" w:sz="0" w:space="0" w:color="auto"/>
                <w:bottom w:val="none" w:sz="0" w:space="0" w:color="auto"/>
                <w:right w:val="none" w:sz="0" w:space="0" w:color="auto"/>
              </w:divBdr>
            </w:div>
            <w:div w:id="1085569019">
              <w:marLeft w:val="0"/>
              <w:marRight w:val="0"/>
              <w:marTop w:val="0"/>
              <w:marBottom w:val="0"/>
              <w:divBdr>
                <w:top w:val="none" w:sz="0" w:space="0" w:color="auto"/>
                <w:left w:val="none" w:sz="0" w:space="0" w:color="auto"/>
                <w:bottom w:val="none" w:sz="0" w:space="0" w:color="auto"/>
                <w:right w:val="none" w:sz="0" w:space="0" w:color="auto"/>
              </w:divBdr>
            </w:div>
            <w:div w:id="1088648916">
              <w:marLeft w:val="0"/>
              <w:marRight w:val="0"/>
              <w:marTop w:val="0"/>
              <w:marBottom w:val="0"/>
              <w:divBdr>
                <w:top w:val="none" w:sz="0" w:space="0" w:color="auto"/>
                <w:left w:val="none" w:sz="0" w:space="0" w:color="auto"/>
                <w:bottom w:val="none" w:sz="0" w:space="0" w:color="auto"/>
                <w:right w:val="none" w:sz="0" w:space="0" w:color="auto"/>
              </w:divBdr>
            </w:div>
            <w:div w:id="1095636528">
              <w:marLeft w:val="0"/>
              <w:marRight w:val="0"/>
              <w:marTop w:val="0"/>
              <w:marBottom w:val="0"/>
              <w:divBdr>
                <w:top w:val="none" w:sz="0" w:space="0" w:color="auto"/>
                <w:left w:val="none" w:sz="0" w:space="0" w:color="auto"/>
                <w:bottom w:val="none" w:sz="0" w:space="0" w:color="auto"/>
                <w:right w:val="none" w:sz="0" w:space="0" w:color="auto"/>
              </w:divBdr>
            </w:div>
            <w:div w:id="1096947373">
              <w:marLeft w:val="0"/>
              <w:marRight w:val="0"/>
              <w:marTop w:val="0"/>
              <w:marBottom w:val="0"/>
              <w:divBdr>
                <w:top w:val="none" w:sz="0" w:space="0" w:color="auto"/>
                <w:left w:val="none" w:sz="0" w:space="0" w:color="auto"/>
                <w:bottom w:val="none" w:sz="0" w:space="0" w:color="auto"/>
                <w:right w:val="none" w:sz="0" w:space="0" w:color="auto"/>
              </w:divBdr>
            </w:div>
            <w:div w:id="1102531405">
              <w:marLeft w:val="0"/>
              <w:marRight w:val="0"/>
              <w:marTop w:val="0"/>
              <w:marBottom w:val="0"/>
              <w:divBdr>
                <w:top w:val="none" w:sz="0" w:space="0" w:color="auto"/>
                <w:left w:val="none" w:sz="0" w:space="0" w:color="auto"/>
                <w:bottom w:val="none" w:sz="0" w:space="0" w:color="auto"/>
                <w:right w:val="none" w:sz="0" w:space="0" w:color="auto"/>
              </w:divBdr>
            </w:div>
            <w:div w:id="1102841842">
              <w:marLeft w:val="0"/>
              <w:marRight w:val="0"/>
              <w:marTop w:val="0"/>
              <w:marBottom w:val="0"/>
              <w:divBdr>
                <w:top w:val="none" w:sz="0" w:space="0" w:color="auto"/>
                <w:left w:val="none" w:sz="0" w:space="0" w:color="auto"/>
                <w:bottom w:val="none" w:sz="0" w:space="0" w:color="auto"/>
                <w:right w:val="none" w:sz="0" w:space="0" w:color="auto"/>
              </w:divBdr>
            </w:div>
            <w:div w:id="1106535565">
              <w:marLeft w:val="0"/>
              <w:marRight w:val="0"/>
              <w:marTop w:val="0"/>
              <w:marBottom w:val="0"/>
              <w:divBdr>
                <w:top w:val="none" w:sz="0" w:space="0" w:color="auto"/>
                <w:left w:val="none" w:sz="0" w:space="0" w:color="auto"/>
                <w:bottom w:val="none" w:sz="0" w:space="0" w:color="auto"/>
                <w:right w:val="none" w:sz="0" w:space="0" w:color="auto"/>
              </w:divBdr>
            </w:div>
            <w:div w:id="1112675998">
              <w:marLeft w:val="0"/>
              <w:marRight w:val="0"/>
              <w:marTop w:val="0"/>
              <w:marBottom w:val="0"/>
              <w:divBdr>
                <w:top w:val="none" w:sz="0" w:space="0" w:color="auto"/>
                <w:left w:val="none" w:sz="0" w:space="0" w:color="auto"/>
                <w:bottom w:val="none" w:sz="0" w:space="0" w:color="auto"/>
                <w:right w:val="none" w:sz="0" w:space="0" w:color="auto"/>
              </w:divBdr>
            </w:div>
            <w:div w:id="1122268135">
              <w:marLeft w:val="0"/>
              <w:marRight w:val="0"/>
              <w:marTop w:val="0"/>
              <w:marBottom w:val="0"/>
              <w:divBdr>
                <w:top w:val="none" w:sz="0" w:space="0" w:color="auto"/>
                <w:left w:val="none" w:sz="0" w:space="0" w:color="auto"/>
                <w:bottom w:val="none" w:sz="0" w:space="0" w:color="auto"/>
                <w:right w:val="none" w:sz="0" w:space="0" w:color="auto"/>
              </w:divBdr>
            </w:div>
            <w:div w:id="1127233609">
              <w:marLeft w:val="0"/>
              <w:marRight w:val="0"/>
              <w:marTop w:val="0"/>
              <w:marBottom w:val="0"/>
              <w:divBdr>
                <w:top w:val="none" w:sz="0" w:space="0" w:color="auto"/>
                <w:left w:val="none" w:sz="0" w:space="0" w:color="auto"/>
                <w:bottom w:val="none" w:sz="0" w:space="0" w:color="auto"/>
                <w:right w:val="none" w:sz="0" w:space="0" w:color="auto"/>
              </w:divBdr>
            </w:div>
            <w:div w:id="1129662403">
              <w:marLeft w:val="0"/>
              <w:marRight w:val="0"/>
              <w:marTop w:val="0"/>
              <w:marBottom w:val="0"/>
              <w:divBdr>
                <w:top w:val="none" w:sz="0" w:space="0" w:color="auto"/>
                <w:left w:val="none" w:sz="0" w:space="0" w:color="auto"/>
                <w:bottom w:val="none" w:sz="0" w:space="0" w:color="auto"/>
                <w:right w:val="none" w:sz="0" w:space="0" w:color="auto"/>
              </w:divBdr>
            </w:div>
            <w:div w:id="1132753132">
              <w:marLeft w:val="0"/>
              <w:marRight w:val="0"/>
              <w:marTop w:val="0"/>
              <w:marBottom w:val="0"/>
              <w:divBdr>
                <w:top w:val="none" w:sz="0" w:space="0" w:color="auto"/>
                <w:left w:val="none" w:sz="0" w:space="0" w:color="auto"/>
                <w:bottom w:val="none" w:sz="0" w:space="0" w:color="auto"/>
                <w:right w:val="none" w:sz="0" w:space="0" w:color="auto"/>
              </w:divBdr>
            </w:div>
            <w:div w:id="1133057887">
              <w:marLeft w:val="0"/>
              <w:marRight w:val="0"/>
              <w:marTop w:val="0"/>
              <w:marBottom w:val="0"/>
              <w:divBdr>
                <w:top w:val="none" w:sz="0" w:space="0" w:color="auto"/>
                <w:left w:val="none" w:sz="0" w:space="0" w:color="auto"/>
                <w:bottom w:val="none" w:sz="0" w:space="0" w:color="auto"/>
                <w:right w:val="none" w:sz="0" w:space="0" w:color="auto"/>
              </w:divBdr>
            </w:div>
            <w:div w:id="1134830299">
              <w:marLeft w:val="0"/>
              <w:marRight w:val="0"/>
              <w:marTop w:val="0"/>
              <w:marBottom w:val="0"/>
              <w:divBdr>
                <w:top w:val="none" w:sz="0" w:space="0" w:color="auto"/>
                <w:left w:val="none" w:sz="0" w:space="0" w:color="auto"/>
                <w:bottom w:val="none" w:sz="0" w:space="0" w:color="auto"/>
                <w:right w:val="none" w:sz="0" w:space="0" w:color="auto"/>
              </w:divBdr>
            </w:div>
            <w:div w:id="1135177569">
              <w:marLeft w:val="0"/>
              <w:marRight w:val="0"/>
              <w:marTop w:val="0"/>
              <w:marBottom w:val="0"/>
              <w:divBdr>
                <w:top w:val="none" w:sz="0" w:space="0" w:color="auto"/>
                <w:left w:val="none" w:sz="0" w:space="0" w:color="auto"/>
                <w:bottom w:val="none" w:sz="0" w:space="0" w:color="auto"/>
                <w:right w:val="none" w:sz="0" w:space="0" w:color="auto"/>
              </w:divBdr>
            </w:div>
            <w:div w:id="1136289517">
              <w:marLeft w:val="0"/>
              <w:marRight w:val="0"/>
              <w:marTop w:val="0"/>
              <w:marBottom w:val="0"/>
              <w:divBdr>
                <w:top w:val="none" w:sz="0" w:space="0" w:color="auto"/>
                <w:left w:val="none" w:sz="0" w:space="0" w:color="auto"/>
                <w:bottom w:val="none" w:sz="0" w:space="0" w:color="auto"/>
                <w:right w:val="none" w:sz="0" w:space="0" w:color="auto"/>
              </w:divBdr>
            </w:div>
            <w:div w:id="1136412418">
              <w:marLeft w:val="0"/>
              <w:marRight w:val="0"/>
              <w:marTop w:val="0"/>
              <w:marBottom w:val="0"/>
              <w:divBdr>
                <w:top w:val="none" w:sz="0" w:space="0" w:color="auto"/>
                <w:left w:val="none" w:sz="0" w:space="0" w:color="auto"/>
                <w:bottom w:val="none" w:sz="0" w:space="0" w:color="auto"/>
                <w:right w:val="none" w:sz="0" w:space="0" w:color="auto"/>
              </w:divBdr>
            </w:div>
            <w:div w:id="1140146407">
              <w:marLeft w:val="0"/>
              <w:marRight w:val="0"/>
              <w:marTop w:val="0"/>
              <w:marBottom w:val="0"/>
              <w:divBdr>
                <w:top w:val="none" w:sz="0" w:space="0" w:color="auto"/>
                <w:left w:val="none" w:sz="0" w:space="0" w:color="auto"/>
                <w:bottom w:val="none" w:sz="0" w:space="0" w:color="auto"/>
                <w:right w:val="none" w:sz="0" w:space="0" w:color="auto"/>
              </w:divBdr>
            </w:div>
            <w:div w:id="1140806400">
              <w:marLeft w:val="0"/>
              <w:marRight w:val="0"/>
              <w:marTop w:val="0"/>
              <w:marBottom w:val="0"/>
              <w:divBdr>
                <w:top w:val="none" w:sz="0" w:space="0" w:color="auto"/>
                <w:left w:val="none" w:sz="0" w:space="0" w:color="auto"/>
                <w:bottom w:val="none" w:sz="0" w:space="0" w:color="auto"/>
                <w:right w:val="none" w:sz="0" w:space="0" w:color="auto"/>
              </w:divBdr>
            </w:div>
            <w:div w:id="1147432938">
              <w:marLeft w:val="0"/>
              <w:marRight w:val="0"/>
              <w:marTop w:val="0"/>
              <w:marBottom w:val="0"/>
              <w:divBdr>
                <w:top w:val="none" w:sz="0" w:space="0" w:color="auto"/>
                <w:left w:val="none" w:sz="0" w:space="0" w:color="auto"/>
                <w:bottom w:val="none" w:sz="0" w:space="0" w:color="auto"/>
                <w:right w:val="none" w:sz="0" w:space="0" w:color="auto"/>
              </w:divBdr>
            </w:div>
            <w:div w:id="1147748265">
              <w:marLeft w:val="0"/>
              <w:marRight w:val="0"/>
              <w:marTop w:val="0"/>
              <w:marBottom w:val="0"/>
              <w:divBdr>
                <w:top w:val="none" w:sz="0" w:space="0" w:color="auto"/>
                <w:left w:val="none" w:sz="0" w:space="0" w:color="auto"/>
                <w:bottom w:val="none" w:sz="0" w:space="0" w:color="auto"/>
                <w:right w:val="none" w:sz="0" w:space="0" w:color="auto"/>
              </w:divBdr>
            </w:div>
            <w:div w:id="1149056798">
              <w:marLeft w:val="0"/>
              <w:marRight w:val="0"/>
              <w:marTop w:val="0"/>
              <w:marBottom w:val="0"/>
              <w:divBdr>
                <w:top w:val="none" w:sz="0" w:space="0" w:color="auto"/>
                <w:left w:val="none" w:sz="0" w:space="0" w:color="auto"/>
                <w:bottom w:val="none" w:sz="0" w:space="0" w:color="auto"/>
                <w:right w:val="none" w:sz="0" w:space="0" w:color="auto"/>
              </w:divBdr>
            </w:div>
            <w:div w:id="1149446864">
              <w:marLeft w:val="0"/>
              <w:marRight w:val="0"/>
              <w:marTop w:val="0"/>
              <w:marBottom w:val="0"/>
              <w:divBdr>
                <w:top w:val="none" w:sz="0" w:space="0" w:color="auto"/>
                <w:left w:val="none" w:sz="0" w:space="0" w:color="auto"/>
                <w:bottom w:val="none" w:sz="0" w:space="0" w:color="auto"/>
                <w:right w:val="none" w:sz="0" w:space="0" w:color="auto"/>
              </w:divBdr>
            </w:div>
            <w:div w:id="1149978989">
              <w:marLeft w:val="0"/>
              <w:marRight w:val="0"/>
              <w:marTop w:val="0"/>
              <w:marBottom w:val="0"/>
              <w:divBdr>
                <w:top w:val="none" w:sz="0" w:space="0" w:color="auto"/>
                <w:left w:val="none" w:sz="0" w:space="0" w:color="auto"/>
                <w:bottom w:val="none" w:sz="0" w:space="0" w:color="auto"/>
                <w:right w:val="none" w:sz="0" w:space="0" w:color="auto"/>
              </w:divBdr>
            </w:div>
            <w:div w:id="1150249747">
              <w:marLeft w:val="0"/>
              <w:marRight w:val="0"/>
              <w:marTop w:val="0"/>
              <w:marBottom w:val="0"/>
              <w:divBdr>
                <w:top w:val="none" w:sz="0" w:space="0" w:color="auto"/>
                <w:left w:val="none" w:sz="0" w:space="0" w:color="auto"/>
                <w:bottom w:val="none" w:sz="0" w:space="0" w:color="auto"/>
                <w:right w:val="none" w:sz="0" w:space="0" w:color="auto"/>
              </w:divBdr>
            </w:div>
            <w:div w:id="1159736313">
              <w:marLeft w:val="0"/>
              <w:marRight w:val="0"/>
              <w:marTop w:val="0"/>
              <w:marBottom w:val="0"/>
              <w:divBdr>
                <w:top w:val="none" w:sz="0" w:space="0" w:color="auto"/>
                <w:left w:val="none" w:sz="0" w:space="0" w:color="auto"/>
                <w:bottom w:val="none" w:sz="0" w:space="0" w:color="auto"/>
                <w:right w:val="none" w:sz="0" w:space="0" w:color="auto"/>
              </w:divBdr>
            </w:div>
            <w:div w:id="1160776957">
              <w:marLeft w:val="0"/>
              <w:marRight w:val="0"/>
              <w:marTop w:val="0"/>
              <w:marBottom w:val="0"/>
              <w:divBdr>
                <w:top w:val="none" w:sz="0" w:space="0" w:color="auto"/>
                <w:left w:val="none" w:sz="0" w:space="0" w:color="auto"/>
                <w:bottom w:val="none" w:sz="0" w:space="0" w:color="auto"/>
                <w:right w:val="none" w:sz="0" w:space="0" w:color="auto"/>
              </w:divBdr>
            </w:div>
            <w:div w:id="1163933836">
              <w:marLeft w:val="0"/>
              <w:marRight w:val="0"/>
              <w:marTop w:val="0"/>
              <w:marBottom w:val="0"/>
              <w:divBdr>
                <w:top w:val="none" w:sz="0" w:space="0" w:color="auto"/>
                <w:left w:val="none" w:sz="0" w:space="0" w:color="auto"/>
                <w:bottom w:val="none" w:sz="0" w:space="0" w:color="auto"/>
                <w:right w:val="none" w:sz="0" w:space="0" w:color="auto"/>
              </w:divBdr>
            </w:div>
            <w:div w:id="1169908500">
              <w:marLeft w:val="0"/>
              <w:marRight w:val="0"/>
              <w:marTop w:val="0"/>
              <w:marBottom w:val="0"/>
              <w:divBdr>
                <w:top w:val="none" w:sz="0" w:space="0" w:color="auto"/>
                <w:left w:val="none" w:sz="0" w:space="0" w:color="auto"/>
                <w:bottom w:val="none" w:sz="0" w:space="0" w:color="auto"/>
                <w:right w:val="none" w:sz="0" w:space="0" w:color="auto"/>
              </w:divBdr>
            </w:div>
            <w:div w:id="1170486614">
              <w:marLeft w:val="0"/>
              <w:marRight w:val="0"/>
              <w:marTop w:val="0"/>
              <w:marBottom w:val="0"/>
              <w:divBdr>
                <w:top w:val="none" w:sz="0" w:space="0" w:color="auto"/>
                <w:left w:val="none" w:sz="0" w:space="0" w:color="auto"/>
                <w:bottom w:val="none" w:sz="0" w:space="0" w:color="auto"/>
                <w:right w:val="none" w:sz="0" w:space="0" w:color="auto"/>
              </w:divBdr>
            </w:div>
            <w:div w:id="1178349213">
              <w:marLeft w:val="0"/>
              <w:marRight w:val="0"/>
              <w:marTop w:val="0"/>
              <w:marBottom w:val="0"/>
              <w:divBdr>
                <w:top w:val="none" w:sz="0" w:space="0" w:color="auto"/>
                <w:left w:val="none" w:sz="0" w:space="0" w:color="auto"/>
                <w:bottom w:val="none" w:sz="0" w:space="0" w:color="auto"/>
                <w:right w:val="none" w:sz="0" w:space="0" w:color="auto"/>
              </w:divBdr>
            </w:div>
            <w:div w:id="1181163282">
              <w:marLeft w:val="0"/>
              <w:marRight w:val="0"/>
              <w:marTop w:val="0"/>
              <w:marBottom w:val="0"/>
              <w:divBdr>
                <w:top w:val="none" w:sz="0" w:space="0" w:color="auto"/>
                <w:left w:val="none" w:sz="0" w:space="0" w:color="auto"/>
                <w:bottom w:val="none" w:sz="0" w:space="0" w:color="auto"/>
                <w:right w:val="none" w:sz="0" w:space="0" w:color="auto"/>
              </w:divBdr>
            </w:div>
            <w:div w:id="1190492516">
              <w:marLeft w:val="0"/>
              <w:marRight w:val="0"/>
              <w:marTop w:val="0"/>
              <w:marBottom w:val="0"/>
              <w:divBdr>
                <w:top w:val="none" w:sz="0" w:space="0" w:color="auto"/>
                <w:left w:val="none" w:sz="0" w:space="0" w:color="auto"/>
                <w:bottom w:val="none" w:sz="0" w:space="0" w:color="auto"/>
                <w:right w:val="none" w:sz="0" w:space="0" w:color="auto"/>
              </w:divBdr>
            </w:div>
            <w:div w:id="1190754271">
              <w:marLeft w:val="0"/>
              <w:marRight w:val="0"/>
              <w:marTop w:val="0"/>
              <w:marBottom w:val="0"/>
              <w:divBdr>
                <w:top w:val="none" w:sz="0" w:space="0" w:color="auto"/>
                <w:left w:val="none" w:sz="0" w:space="0" w:color="auto"/>
                <w:bottom w:val="none" w:sz="0" w:space="0" w:color="auto"/>
                <w:right w:val="none" w:sz="0" w:space="0" w:color="auto"/>
              </w:divBdr>
            </w:div>
            <w:div w:id="1192065162">
              <w:marLeft w:val="0"/>
              <w:marRight w:val="0"/>
              <w:marTop w:val="0"/>
              <w:marBottom w:val="0"/>
              <w:divBdr>
                <w:top w:val="none" w:sz="0" w:space="0" w:color="auto"/>
                <w:left w:val="none" w:sz="0" w:space="0" w:color="auto"/>
                <w:bottom w:val="none" w:sz="0" w:space="0" w:color="auto"/>
                <w:right w:val="none" w:sz="0" w:space="0" w:color="auto"/>
              </w:divBdr>
            </w:div>
            <w:div w:id="1194464937">
              <w:marLeft w:val="0"/>
              <w:marRight w:val="0"/>
              <w:marTop w:val="0"/>
              <w:marBottom w:val="0"/>
              <w:divBdr>
                <w:top w:val="none" w:sz="0" w:space="0" w:color="auto"/>
                <w:left w:val="none" w:sz="0" w:space="0" w:color="auto"/>
                <w:bottom w:val="none" w:sz="0" w:space="0" w:color="auto"/>
                <w:right w:val="none" w:sz="0" w:space="0" w:color="auto"/>
              </w:divBdr>
            </w:div>
            <w:div w:id="1194803722">
              <w:marLeft w:val="0"/>
              <w:marRight w:val="0"/>
              <w:marTop w:val="0"/>
              <w:marBottom w:val="0"/>
              <w:divBdr>
                <w:top w:val="none" w:sz="0" w:space="0" w:color="auto"/>
                <w:left w:val="none" w:sz="0" w:space="0" w:color="auto"/>
                <w:bottom w:val="none" w:sz="0" w:space="0" w:color="auto"/>
                <w:right w:val="none" w:sz="0" w:space="0" w:color="auto"/>
              </w:divBdr>
            </w:div>
            <w:div w:id="1201624988">
              <w:marLeft w:val="0"/>
              <w:marRight w:val="0"/>
              <w:marTop w:val="0"/>
              <w:marBottom w:val="0"/>
              <w:divBdr>
                <w:top w:val="none" w:sz="0" w:space="0" w:color="auto"/>
                <w:left w:val="none" w:sz="0" w:space="0" w:color="auto"/>
                <w:bottom w:val="none" w:sz="0" w:space="0" w:color="auto"/>
                <w:right w:val="none" w:sz="0" w:space="0" w:color="auto"/>
              </w:divBdr>
            </w:div>
            <w:div w:id="1201630031">
              <w:marLeft w:val="0"/>
              <w:marRight w:val="0"/>
              <w:marTop w:val="0"/>
              <w:marBottom w:val="0"/>
              <w:divBdr>
                <w:top w:val="none" w:sz="0" w:space="0" w:color="auto"/>
                <w:left w:val="none" w:sz="0" w:space="0" w:color="auto"/>
                <w:bottom w:val="none" w:sz="0" w:space="0" w:color="auto"/>
                <w:right w:val="none" w:sz="0" w:space="0" w:color="auto"/>
              </w:divBdr>
            </w:div>
            <w:div w:id="1203715684">
              <w:marLeft w:val="0"/>
              <w:marRight w:val="0"/>
              <w:marTop w:val="0"/>
              <w:marBottom w:val="0"/>
              <w:divBdr>
                <w:top w:val="none" w:sz="0" w:space="0" w:color="auto"/>
                <w:left w:val="none" w:sz="0" w:space="0" w:color="auto"/>
                <w:bottom w:val="none" w:sz="0" w:space="0" w:color="auto"/>
                <w:right w:val="none" w:sz="0" w:space="0" w:color="auto"/>
              </w:divBdr>
            </w:div>
            <w:div w:id="1208026127">
              <w:marLeft w:val="0"/>
              <w:marRight w:val="0"/>
              <w:marTop w:val="0"/>
              <w:marBottom w:val="0"/>
              <w:divBdr>
                <w:top w:val="none" w:sz="0" w:space="0" w:color="auto"/>
                <w:left w:val="none" w:sz="0" w:space="0" w:color="auto"/>
                <w:bottom w:val="none" w:sz="0" w:space="0" w:color="auto"/>
                <w:right w:val="none" w:sz="0" w:space="0" w:color="auto"/>
              </w:divBdr>
            </w:div>
            <w:div w:id="1209760977">
              <w:marLeft w:val="0"/>
              <w:marRight w:val="0"/>
              <w:marTop w:val="0"/>
              <w:marBottom w:val="0"/>
              <w:divBdr>
                <w:top w:val="none" w:sz="0" w:space="0" w:color="auto"/>
                <w:left w:val="none" w:sz="0" w:space="0" w:color="auto"/>
                <w:bottom w:val="none" w:sz="0" w:space="0" w:color="auto"/>
                <w:right w:val="none" w:sz="0" w:space="0" w:color="auto"/>
              </w:divBdr>
            </w:div>
            <w:div w:id="1210612518">
              <w:marLeft w:val="0"/>
              <w:marRight w:val="0"/>
              <w:marTop w:val="0"/>
              <w:marBottom w:val="0"/>
              <w:divBdr>
                <w:top w:val="none" w:sz="0" w:space="0" w:color="auto"/>
                <w:left w:val="none" w:sz="0" w:space="0" w:color="auto"/>
                <w:bottom w:val="none" w:sz="0" w:space="0" w:color="auto"/>
                <w:right w:val="none" w:sz="0" w:space="0" w:color="auto"/>
              </w:divBdr>
            </w:div>
            <w:div w:id="1219591778">
              <w:marLeft w:val="0"/>
              <w:marRight w:val="0"/>
              <w:marTop w:val="0"/>
              <w:marBottom w:val="0"/>
              <w:divBdr>
                <w:top w:val="none" w:sz="0" w:space="0" w:color="auto"/>
                <w:left w:val="none" w:sz="0" w:space="0" w:color="auto"/>
                <w:bottom w:val="none" w:sz="0" w:space="0" w:color="auto"/>
                <w:right w:val="none" w:sz="0" w:space="0" w:color="auto"/>
              </w:divBdr>
            </w:div>
            <w:div w:id="1227689477">
              <w:marLeft w:val="0"/>
              <w:marRight w:val="0"/>
              <w:marTop w:val="0"/>
              <w:marBottom w:val="0"/>
              <w:divBdr>
                <w:top w:val="none" w:sz="0" w:space="0" w:color="auto"/>
                <w:left w:val="none" w:sz="0" w:space="0" w:color="auto"/>
                <w:bottom w:val="none" w:sz="0" w:space="0" w:color="auto"/>
                <w:right w:val="none" w:sz="0" w:space="0" w:color="auto"/>
              </w:divBdr>
            </w:div>
            <w:div w:id="1228765197">
              <w:marLeft w:val="0"/>
              <w:marRight w:val="0"/>
              <w:marTop w:val="0"/>
              <w:marBottom w:val="0"/>
              <w:divBdr>
                <w:top w:val="none" w:sz="0" w:space="0" w:color="auto"/>
                <w:left w:val="none" w:sz="0" w:space="0" w:color="auto"/>
                <w:bottom w:val="none" w:sz="0" w:space="0" w:color="auto"/>
                <w:right w:val="none" w:sz="0" w:space="0" w:color="auto"/>
              </w:divBdr>
            </w:div>
            <w:div w:id="1232621157">
              <w:marLeft w:val="0"/>
              <w:marRight w:val="0"/>
              <w:marTop w:val="0"/>
              <w:marBottom w:val="0"/>
              <w:divBdr>
                <w:top w:val="none" w:sz="0" w:space="0" w:color="auto"/>
                <w:left w:val="none" w:sz="0" w:space="0" w:color="auto"/>
                <w:bottom w:val="none" w:sz="0" w:space="0" w:color="auto"/>
                <w:right w:val="none" w:sz="0" w:space="0" w:color="auto"/>
              </w:divBdr>
            </w:div>
            <w:div w:id="1239173607">
              <w:marLeft w:val="0"/>
              <w:marRight w:val="0"/>
              <w:marTop w:val="0"/>
              <w:marBottom w:val="0"/>
              <w:divBdr>
                <w:top w:val="none" w:sz="0" w:space="0" w:color="auto"/>
                <w:left w:val="none" w:sz="0" w:space="0" w:color="auto"/>
                <w:bottom w:val="none" w:sz="0" w:space="0" w:color="auto"/>
                <w:right w:val="none" w:sz="0" w:space="0" w:color="auto"/>
              </w:divBdr>
            </w:div>
            <w:div w:id="1240287712">
              <w:marLeft w:val="0"/>
              <w:marRight w:val="0"/>
              <w:marTop w:val="0"/>
              <w:marBottom w:val="0"/>
              <w:divBdr>
                <w:top w:val="none" w:sz="0" w:space="0" w:color="auto"/>
                <w:left w:val="none" w:sz="0" w:space="0" w:color="auto"/>
                <w:bottom w:val="none" w:sz="0" w:space="0" w:color="auto"/>
                <w:right w:val="none" w:sz="0" w:space="0" w:color="auto"/>
              </w:divBdr>
            </w:div>
            <w:div w:id="1245067630">
              <w:marLeft w:val="0"/>
              <w:marRight w:val="0"/>
              <w:marTop w:val="0"/>
              <w:marBottom w:val="0"/>
              <w:divBdr>
                <w:top w:val="none" w:sz="0" w:space="0" w:color="auto"/>
                <w:left w:val="none" w:sz="0" w:space="0" w:color="auto"/>
                <w:bottom w:val="none" w:sz="0" w:space="0" w:color="auto"/>
                <w:right w:val="none" w:sz="0" w:space="0" w:color="auto"/>
              </w:divBdr>
            </w:div>
            <w:div w:id="1249732229">
              <w:marLeft w:val="0"/>
              <w:marRight w:val="0"/>
              <w:marTop w:val="0"/>
              <w:marBottom w:val="0"/>
              <w:divBdr>
                <w:top w:val="none" w:sz="0" w:space="0" w:color="auto"/>
                <w:left w:val="none" w:sz="0" w:space="0" w:color="auto"/>
                <w:bottom w:val="none" w:sz="0" w:space="0" w:color="auto"/>
                <w:right w:val="none" w:sz="0" w:space="0" w:color="auto"/>
              </w:divBdr>
            </w:div>
            <w:div w:id="1261573357">
              <w:marLeft w:val="0"/>
              <w:marRight w:val="0"/>
              <w:marTop w:val="0"/>
              <w:marBottom w:val="0"/>
              <w:divBdr>
                <w:top w:val="none" w:sz="0" w:space="0" w:color="auto"/>
                <w:left w:val="none" w:sz="0" w:space="0" w:color="auto"/>
                <w:bottom w:val="none" w:sz="0" w:space="0" w:color="auto"/>
                <w:right w:val="none" w:sz="0" w:space="0" w:color="auto"/>
              </w:divBdr>
            </w:div>
            <w:div w:id="1261764931">
              <w:marLeft w:val="0"/>
              <w:marRight w:val="0"/>
              <w:marTop w:val="0"/>
              <w:marBottom w:val="0"/>
              <w:divBdr>
                <w:top w:val="none" w:sz="0" w:space="0" w:color="auto"/>
                <w:left w:val="none" w:sz="0" w:space="0" w:color="auto"/>
                <w:bottom w:val="none" w:sz="0" w:space="0" w:color="auto"/>
                <w:right w:val="none" w:sz="0" w:space="0" w:color="auto"/>
              </w:divBdr>
            </w:div>
            <w:div w:id="1263033298">
              <w:marLeft w:val="0"/>
              <w:marRight w:val="0"/>
              <w:marTop w:val="0"/>
              <w:marBottom w:val="0"/>
              <w:divBdr>
                <w:top w:val="none" w:sz="0" w:space="0" w:color="auto"/>
                <w:left w:val="none" w:sz="0" w:space="0" w:color="auto"/>
                <w:bottom w:val="none" w:sz="0" w:space="0" w:color="auto"/>
                <w:right w:val="none" w:sz="0" w:space="0" w:color="auto"/>
              </w:divBdr>
            </w:div>
            <w:div w:id="1263803406">
              <w:marLeft w:val="0"/>
              <w:marRight w:val="0"/>
              <w:marTop w:val="0"/>
              <w:marBottom w:val="0"/>
              <w:divBdr>
                <w:top w:val="none" w:sz="0" w:space="0" w:color="auto"/>
                <w:left w:val="none" w:sz="0" w:space="0" w:color="auto"/>
                <w:bottom w:val="none" w:sz="0" w:space="0" w:color="auto"/>
                <w:right w:val="none" w:sz="0" w:space="0" w:color="auto"/>
              </w:divBdr>
            </w:div>
            <w:div w:id="1264726789">
              <w:marLeft w:val="0"/>
              <w:marRight w:val="0"/>
              <w:marTop w:val="0"/>
              <w:marBottom w:val="0"/>
              <w:divBdr>
                <w:top w:val="none" w:sz="0" w:space="0" w:color="auto"/>
                <w:left w:val="none" w:sz="0" w:space="0" w:color="auto"/>
                <w:bottom w:val="none" w:sz="0" w:space="0" w:color="auto"/>
                <w:right w:val="none" w:sz="0" w:space="0" w:color="auto"/>
              </w:divBdr>
            </w:div>
            <w:div w:id="1264801296">
              <w:marLeft w:val="0"/>
              <w:marRight w:val="0"/>
              <w:marTop w:val="0"/>
              <w:marBottom w:val="0"/>
              <w:divBdr>
                <w:top w:val="none" w:sz="0" w:space="0" w:color="auto"/>
                <w:left w:val="none" w:sz="0" w:space="0" w:color="auto"/>
                <w:bottom w:val="none" w:sz="0" w:space="0" w:color="auto"/>
                <w:right w:val="none" w:sz="0" w:space="0" w:color="auto"/>
              </w:divBdr>
            </w:div>
            <w:div w:id="1266378336">
              <w:marLeft w:val="0"/>
              <w:marRight w:val="0"/>
              <w:marTop w:val="0"/>
              <w:marBottom w:val="0"/>
              <w:divBdr>
                <w:top w:val="none" w:sz="0" w:space="0" w:color="auto"/>
                <w:left w:val="none" w:sz="0" w:space="0" w:color="auto"/>
                <w:bottom w:val="none" w:sz="0" w:space="0" w:color="auto"/>
                <w:right w:val="none" w:sz="0" w:space="0" w:color="auto"/>
              </w:divBdr>
            </w:div>
            <w:div w:id="1273977331">
              <w:marLeft w:val="0"/>
              <w:marRight w:val="0"/>
              <w:marTop w:val="0"/>
              <w:marBottom w:val="0"/>
              <w:divBdr>
                <w:top w:val="none" w:sz="0" w:space="0" w:color="auto"/>
                <w:left w:val="none" w:sz="0" w:space="0" w:color="auto"/>
                <w:bottom w:val="none" w:sz="0" w:space="0" w:color="auto"/>
                <w:right w:val="none" w:sz="0" w:space="0" w:color="auto"/>
              </w:divBdr>
            </w:div>
            <w:div w:id="1275677119">
              <w:marLeft w:val="0"/>
              <w:marRight w:val="0"/>
              <w:marTop w:val="0"/>
              <w:marBottom w:val="0"/>
              <w:divBdr>
                <w:top w:val="none" w:sz="0" w:space="0" w:color="auto"/>
                <w:left w:val="none" w:sz="0" w:space="0" w:color="auto"/>
                <w:bottom w:val="none" w:sz="0" w:space="0" w:color="auto"/>
                <w:right w:val="none" w:sz="0" w:space="0" w:color="auto"/>
              </w:divBdr>
            </w:div>
            <w:div w:id="1295863652">
              <w:marLeft w:val="0"/>
              <w:marRight w:val="0"/>
              <w:marTop w:val="0"/>
              <w:marBottom w:val="0"/>
              <w:divBdr>
                <w:top w:val="none" w:sz="0" w:space="0" w:color="auto"/>
                <w:left w:val="none" w:sz="0" w:space="0" w:color="auto"/>
                <w:bottom w:val="none" w:sz="0" w:space="0" w:color="auto"/>
                <w:right w:val="none" w:sz="0" w:space="0" w:color="auto"/>
              </w:divBdr>
            </w:div>
            <w:div w:id="1297371878">
              <w:marLeft w:val="0"/>
              <w:marRight w:val="0"/>
              <w:marTop w:val="0"/>
              <w:marBottom w:val="0"/>
              <w:divBdr>
                <w:top w:val="none" w:sz="0" w:space="0" w:color="auto"/>
                <w:left w:val="none" w:sz="0" w:space="0" w:color="auto"/>
                <w:bottom w:val="none" w:sz="0" w:space="0" w:color="auto"/>
                <w:right w:val="none" w:sz="0" w:space="0" w:color="auto"/>
              </w:divBdr>
            </w:div>
            <w:div w:id="1305546915">
              <w:marLeft w:val="0"/>
              <w:marRight w:val="0"/>
              <w:marTop w:val="0"/>
              <w:marBottom w:val="0"/>
              <w:divBdr>
                <w:top w:val="none" w:sz="0" w:space="0" w:color="auto"/>
                <w:left w:val="none" w:sz="0" w:space="0" w:color="auto"/>
                <w:bottom w:val="none" w:sz="0" w:space="0" w:color="auto"/>
                <w:right w:val="none" w:sz="0" w:space="0" w:color="auto"/>
              </w:divBdr>
            </w:div>
            <w:div w:id="1305695667">
              <w:marLeft w:val="0"/>
              <w:marRight w:val="0"/>
              <w:marTop w:val="0"/>
              <w:marBottom w:val="0"/>
              <w:divBdr>
                <w:top w:val="none" w:sz="0" w:space="0" w:color="auto"/>
                <w:left w:val="none" w:sz="0" w:space="0" w:color="auto"/>
                <w:bottom w:val="none" w:sz="0" w:space="0" w:color="auto"/>
                <w:right w:val="none" w:sz="0" w:space="0" w:color="auto"/>
              </w:divBdr>
            </w:div>
            <w:div w:id="1313945988">
              <w:marLeft w:val="0"/>
              <w:marRight w:val="0"/>
              <w:marTop w:val="0"/>
              <w:marBottom w:val="0"/>
              <w:divBdr>
                <w:top w:val="none" w:sz="0" w:space="0" w:color="auto"/>
                <w:left w:val="none" w:sz="0" w:space="0" w:color="auto"/>
                <w:bottom w:val="none" w:sz="0" w:space="0" w:color="auto"/>
                <w:right w:val="none" w:sz="0" w:space="0" w:color="auto"/>
              </w:divBdr>
            </w:div>
            <w:div w:id="1323193740">
              <w:marLeft w:val="0"/>
              <w:marRight w:val="0"/>
              <w:marTop w:val="0"/>
              <w:marBottom w:val="0"/>
              <w:divBdr>
                <w:top w:val="none" w:sz="0" w:space="0" w:color="auto"/>
                <w:left w:val="none" w:sz="0" w:space="0" w:color="auto"/>
                <w:bottom w:val="none" w:sz="0" w:space="0" w:color="auto"/>
                <w:right w:val="none" w:sz="0" w:space="0" w:color="auto"/>
              </w:divBdr>
            </w:div>
            <w:div w:id="1324236671">
              <w:marLeft w:val="0"/>
              <w:marRight w:val="0"/>
              <w:marTop w:val="0"/>
              <w:marBottom w:val="0"/>
              <w:divBdr>
                <w:top w:val="none" w:sz="0" w:space="0" w:color="auto"/>
                <w:left w:val="none" w:sz="0" w:space="0" w:color="auto"/>
                <w:bottom w:val="none" w:sz="0" w:space="0" w:color="auto"/>
                <w:right w:val="none" w:sz="0" w:space="0" w:color="auto"/>
              </w:divBdr>
            </w:div>
            <w:div w:id="1328289006">
              <w:marLeft w:val="0"/>
              <w:marRight w:val="0"/>
              <w:marTop w:val="0"/>
              <w:marBottom w:val="0"/>
              <w:divBdr>
                <w:top w:val="none" w:sz="0" w:space="0" w:color="auto"/>
                <w:left w:val="none" w:sz="0" w:space="0" w:color="auto"/>
                <w:bottom w:val="none" w:sz="0" w:space="0" w:color="auto"/>
                <w:right w:val="none" w:sz="0" w:space="0" w:color="auto"/>
              </w:divBdr>
            </w:div>
            <w:div w:id="1333415892">
              <w:marLeft w:val="0"/>
              <w:marRight w:val="0"/>
              <w:marTop w:val="0"/>
              <w:marBottom w:val="0"/>
              <w:divBdr>
                <w:top w:val="none" w:sz="0" w:space="0" w:color="auto"/>
                <w:left w:val="none" w:sz="0" w:space="0" w:color="auto"/>
                <w:bottom w:val="none" w:sz="0" w:space="0" w:color="auto"/>
                <w:right w:val="none" w:sz="0" w:space="0" w:color="auto"/>
              </w:divBdr>
            </w:div>
            <w:div w:id="1334645584">
              <w:marLeft w:val="0"/>
              <w:marRight w:val="0"/>
              <w:marTop w:val="0"/>
              <w:marBottom w:val="0"/>
              <w:divBdr>
                <w:top w:val="none" w:sz="0" w:space="0" w:color="auto"/>
                <w:left w:val="none" w:sz="0" w:space="0" w:color="auto"/>
                <w:bottom w:val="none" w:sz="0" w:space="0" w:color="auto"/>
                <w:right w:val="none" w:sz="0" w:space="0" w:color="auto"/>
              </w:divBdr>
            </w:div>
            <w:div w:id="1343627644">
              <w:marLeft w:val="0"/>
              <w:marRight w:val="0"/>
              <w:marTop w:val="0"/>
              <w:marBottom w:val="0"/>
              <w:divBdr>
                <w:top w:val="none" w:sz="0" w:space="0" w:color="auto"/>
                <w:left w:val="none" w:sz="0" w:space="0" w:color="auto"/>
                <w:bottom w:val="none" w:sz="0" w:space="0" w:color="auto"/>
                <w:right w:val="none" w:sz="0" w:space="0" w:color="auto"/>
              </w:divBdr>
            </w:div>
            <w:div w:id="1347831691">
              <w:marLeft w:val="0"/>
              <w:marRight w:val="0"/>
              <w:marTop w:val="0"/>
              <w:marBottom w:val="0"/>
              <w:divBdr>
                <w:top w:val="none" w:sz="0" w:space="0" w:color="auto"/>
                <w:left w:val="none" w:sz="0" w:space="0" w:color="auto"/>
                <w:bottom w:val="none" w:sz="0" w:space="0" w:color="auto"/>
                <w:right w:val="none" w:sz="0" w:space="0" w:color="auto"/>
              </w:divBdr>
            </w:div>
            <w:div w:id="1354452965">
              <w:marLeft w:val="0"/>
              <w:marRight w:val="0"/>
              <w:marTop w:val="0"/>
              <w:marBottom w:val="0"/>
              <w:divBdr>
                <w:top w:val="none" w:sz="0" w:space="0" w:color="auto"/>
                <w:left w:val="none" w:sz="0" w:space="0" w:color="auto"/>
                <w:bottom w:val="none" w:sz="0" w:space="0" w:color="auto"/>
                <w:right w:val="none" w:sz="0" w:space="0" w:color="auto"/>
              </w:divBdr>
            </w:div>
            <w:div w:id="1355643847">
              <w:marLeft w:val="0"/>
              <w:marRight w:val="0"/>
              <w:marTop w:val="0"/>
              <w:marBottom w:val="0"/>
              <w:divBdr>
                <w:top w:val="none" w:sz="0" w:space="0" w:color="auto"/>
                <w:left w:val="none" w:sz="0" w:space="0" w:color="auto"/>
                <w:bottom w:val="none" w:sz="0" w:space="0" w:color="auto"/>
                <w:right w:val="none" w:sz="0" w:space="0" w:color="auto"/>
              </w:divBdr>
            </w:div>
            <w:div w:id="1356616208">
              <w:marLeft w:val="0"/>
              <w:marRight w:val="0"/>
              <w:marTop w:val="0"/>
              <w:marBottom w:val="0"/>
              <w:divBdr>
                <w:top w:val="none" w:sz="0" w:space="0" w:color="auto"/>
                <w:left w:val="none" w:sz="0" w:space="0" w:color="auto"/>
                <w:bottom w:val="none" w:sz="0" w:space="0" w:color="auto"/>
                <w:right w:val="none" w:sz="0" w:space="0" w:color="auto"/>
              </w:divBdr>
            </w:div>
            <w:div w:id="1365980044">
              <w:marLeft w:val="0"/>
              <w:marRight w:val="0"/>
              <w:marTop w:val="0"/>
              <w:marBottom w:val="0"/>
              <w:divBdr>
                <w:top w:val="none" w:sz="0" w:space="0" w:color="auto"/>
                <w:left w:val="none" w:sz="0" w:space="0" w:color="auto"/>
                <w:bottom w:val="none" w:sz="0" w:space="0" w:color="auto"/>
                <w:right w:val="none" w:sz="0" w:space="0" w:color="auto"/>
              </w:divBdr>
            </w:div>
            <w:div w:id="1370567193">
              <w:marLeft w:val="0"/>
              <w:marRight w:val="0"/>
              <w:marTop w:val="0"/>
              <w:marBottom w:val="0"/>
              <w:divBdr>
                <w:top w:val="none" w:sz="0" w:space="0" w:color="auto"/>
                <w:left w:val="none" w:sz="0" w:space="0" w:color="auto"/>
                <w:bottom w:val="none" w:sz="0" w:space="0" w:color="auto"/>
                <w:right w:val="none" w:sz="0" w:space="0" w:color="auto"/>
              </w:divBdr>
            </w:div>
            <w:div w:id="1375693310">
              <w:marLeft w:val="0"/>
              <w:marRight w:val="0"/>
              <w:marTop w:val="0"/>
              <w:marBottom w:val="0"/>
              <w:divBdr>
                <w:top w:val="none" w:sz="0" w:space="0" w:color="auto"/>
                <w:left w:val="none" w:sz="0" w:space="0" w:color="auto"/>
                <w:bottom w:val="none" w:sz="0" w:space="0" w:color="auto"/>
                <w:right w:val="none" w:sz="0" w:space="0" w:color="auto"/>
              </w:divBdr>
            </w:div>
            <w:div w:id="1376616401">
              <w:marLeft w:val="0"/>
              <w:marRight w:val="0"/>
              <w:marTop w:val="0"/>
              <w:marBottom w:val="0"/>
              <w:divBdr>
                <w:top w:val="none" w:sz="0" w:space="0" w:color="auto"/>
                <w:left w:val="none" w:sz="0" w:space="0" w:color="auto"/>
                <w:bottom w:val="none" w:sz="0" w:space="0" w:color="auto"/>
                <w:right w:val="none" w:sz="0" w:space="0" w:color="auto"/>
              </w:divBdr>
            </w:div>
            <w:div w:id="1379011189">
              <w:marLeft w:val="0"/>
              <w:marRight w:val="0"/>
              <w:marTop w:val="0"/>
              <w:marBottom w:val="0"/>
              <w:divBdr>
                <w:top w:val="none" w:sz="0" w:space="0" w:color="auto"/>
                <w:left w:val="none" w:sz="0" w:space="0" w:color="auto"/>
                <w:bottom w:val="none" w:sz="0" w:space="0" w:color="auto"/>
                <w:right w:val="none" w:sz="0" w:space="0" w:color="auto"/>
              </w:divBdr>
            </w:div>
            <w:div w:id="1379358670">
              <w:marLeft w:val="0"/>
              <w:marRight w:val="0"/>
              <w:marTop w:val="0"/>
              <w:marBottom w:val="0"/>
              <w:divBdr>
                <w:top w:val="none" w:sz="0" w:space="0" w:color="auto"/>
                <w:left w:val="none" w:sz="0" w:space="0" w:color="auto"/>
                <w:bottom w:val="none" w:sz="0" w:space="0" w:color="auto"/>
                <w:right w:val="none" w:sz="0" w:space="0" w:color="auto"/>
              </w:divBdr>
            </w:div>
            <w:div w:id="1391228191">
              <w:marLeft w:val="0"/>
              <w:marRight w:val="0"/>
              <w:marTop w:val="0"/>
              <w:marBottom w:val="0"/>
              <w:divBdr>
                <w:top w:val="none" w:sz="0" w:space="0" w:color="auto"/>
                <w:left w:val="none" w:sz="0" w:space="0" w:color="auto"/>
                <w:bottom w:val="none" w:sz="0" w:space="0" w:color="auto"/>
                <w:right w:val="none" w:sz="0" w:space="0" w:color="auto"/>
              </w:divBdr>
            </w:div>
            <w:div w:id="1396078586">
              <w:marLeft w:val="0"/>
              <w:marRight w:val="0"/>
              <w:marTop w:val="0"/>
              <w:marBottom w:val="0"/>
              <w:divBdr>
                <w:top w:val="none" w:sz="0" w:space="0" w:color="auto"/>
                <w:left w:val="none" w:sz="0" w:space="0" w:color="auto"/>
                <w:bottom w:val="none" w:sz="0" w:space="0" w:color="auto"/>
                <w:right w:val="none" w:sz="0" w:space="0" w:color="auto"/>
              </w:divBdr>
            </w:div>
            <w:div w:id="1397432582">
              <w:marLeft w:val="0"/>
              <w:marRight w:val="0"/>
              <w:marTop w:val="0"/>
              <w:marBottom w:val="0"/>
              <w:divBdr>
                <w:top w:val="none" w:sz="0" w:space="0" w:color="auto"/>
                <w:left w:val="none" w:sz="0" w:space="0" w:color="auto"/>
                <w:bottom w:val="none" w:sz="0" w:space="0" w:color="auto"/>
                <w:right w:val="none" w:sz="0" w:space="0" w:color="auto"/>
              </w:divBdr>
            </w:div>
            <w:div w:id="1403143553">
              <w:marLeft w:val="0"/>
              <w:marRight w:val="0"/>
              <w:marTop w:val="0"/>
              <w:marBottom w:val="0"/>
              <w:divBdr>
                <w:top w:val="none" w:sz="0" w:space="0" w:color="auto"/>
                <w:left w:val="none" w:sz="0" w:space="0" w:color="auto"/>
                <w:bottom w:val="none" w:sz="0" w:space="0" w:color="auto"/>
                <w:right w:val="none" w:sz="0" w:space="0" w:color="auto"/>
              </w:divBdr>
            </w:div>
            <w:div w:id="1415591247">
              <w:marLeft w:val="0"/>
              <w:marRight w:val="0"/>
              <w:marTop w:val="0"/>
              <w:marBottom w:val="0"/>
              <w:divBdr>
                <w:top w:val="none" w:sz="0" w:space="0" w:color="auto"/>
                <w:left w:val="none" w:sz="0" w:space="0" w:color="auto"/>
                <w:bottom w:val="none" w:sz="0" w:space="0" w:color="auto"/>
                <w:right w:val="none" w:sz="0" w:space="0" w:color="auto"/>
              </w:divBdr>
            </w:div>
            <w:div w:id="1418332339">
              <w:marLeft w:val="0"/>
              <w:marRight w:val="0"/>
              <w:marTop w:val="0"/>
              <w:marBottom w:val="0"/>
              <w:divBdr>
                <w:top w:val="none" w:sz="0" w:space="0" w:color="auto"/>
                <w:left w:val="none" w:sz="0" w:space="0" w:color="auto"/>
                <w:bottom w:val="none" w:sz="0" w:space="0" w:color="auto"/>
                <w:right w:val="none" w:sz="0" w:space="0" w:color="auto"/>
              </w:divBdr>
            </w:div>
            <w:div w:id="1418866505">
              <w:marLeft w:val="0"/>
              <w:marRight w:val="0"/>
              <w:marTop w:val="0"/>
              <w:marBottom w:val="0"/>
              <w:divBdr>
                <w:top w:val="none" w:sz="0" w:space="0" w:color="auto"/>
                <w:left w:val="none" w:sz="0" w:space="0" w:color="auto"/>
                <w:bottom w:val="none" w:sz="0" w:space="0" w:color="auto"/>
                <w:right w:val="none" w:sz="0" w:space="0" w:color="auto"/>
              </w:divBdr>
            </w:div>
            <w:div w:id="1419059573">
              <w:marLeft w:val="0"/>
              <w:marRight w:val="0"/>
              <w:marTop w:val="0"/>
              <w:marBottom w:val="0"/>
              <w:divBdr>
                <w:top w:val="none" w:sz="0" w:space="0" w:color="auto"/>
                <w:left w:val="none" w:sz="0" w:space="0" w:color="auto"/>
                <w:bottom w:val="none" w:sz="0" w:space="0" w:color="auto"/>
                <w:right w:val="none" w:sz="0" w:space="0" w:color="auto"/>
              </w:divBdr>
            </w:div>
            <w:div w:id="1420566922">
              <w:marLeft w:val="0"/>
              <w:marRight w:val="0"/>
              <w:marTop w:val="0"/>
              <w:marBottom w:val="0"/>
              <w:divBdr>
                <w:top w:val="none" w:sz="0" w:space="0" w:color="auto"/>
                <w:left w:val="none" w:sz="0" w:space="0" w:color="auto"/>
                <w:bottom w:val="none" w:sz="0" w:space="0" w:color="auto"/>
                <w:right w:val="none" w:sz="0" w:space="0" w:color="auto"/>
              </w:divBdr>
            </w:div>
            <w:div w:id="1438598606">
              <w:marLeft w:val="0"/>
              <w:marRight w:val="0"/>
              <w:marTop w:val="0"/>
              <w:marBottom w:val="0"/>
              <w:divBdr>
                <w:top w:val="none" w:sz="0" w:space="0" w:color="auto"/>
                <w:left w:val="none" w:sz="0" w:space="0" w:color="auto"/>
                <w:bottom w:val="none" w:sz="0" w:space="0" w:color="auto"/>
                <w:right w:val="none" w:sz="0" w:space="0" w:color="auto"/>
              </w:divBdr>
            </w:div>
            <w:div w:id="1457987754">
              <w:marLeft w:val="0"/>
              <w:marRight w:val="0"/>
              <w:marTop w:val="0"/>
              <w:marBottom w:val="0"/>
              <w:divBdr>
                <w:top w:val="none" w:sz="0" w:space="0" w:color="auto"/>
                <w:left w:val="none" w:sz="0" w:space="0" w:color="auto"/>
                <w:bottom w:val="none" w:sz="0" w:space="0" w:color="auto"/>
                <w:right w:val="none" w:sz="0" w:space="0" w:color="auto"/>
              </w:divBdr>
            </w:div>
            <w:div w:id="1459295406">
              <w:marLeft w:val="0"/>
              <w:marRight w:val="0"/>
              <w:marTop w:val="0"/>
              <w:marBottom w:val="0"/>
              <w:divBdr>
                <w:top w:val="none" w:sz="0" w:space="0" w:color="auto"/>
                <w:left w:val="none" w:sz="0" w:space="0" w:color="auto"/>
                <w:bottom w:val="none" w:sz="0" w:space="0" w:color="auto"/>
                <w:right w:val="none" w:sz="0" w:space="0" w:color="auto"/>
              </w:divBdr>
            </w:div>
            <w:div w:id="1460303113">
              <w:marLeft w:val="0"/>
              <w:marRight w:val="0"/>
              <w:marTop w:val="0"/>
              <w:marBottom w:val="0"/>
              <w:divBdr>
                <w:top w:val="none" w:sz="0" w:space="0" w:color="auto"/>
                <w:left w:val="none" w:sz="0" w:space="0" w:color="auto"/>
                <w:bottom w:val="none" w:sz="0" w:space="0" w:color="auto"/>
                <w:right w:val="none" w:sz="0" w:space="0" w:color="auto"/>
              </w:divBdr>
            </w:div>
            <w:div w:id="1460877513">
              <w:marLeft w:val="0"/>
              <w:marRight w:val="0"/>
              <w:marTop w:val="0"/>
              <w:marBottom w:val="0"/>
              <w:divBdr>
                <w:top w:val="none" w:sz="0" w:space="0" w:color="auto"/>
                <w:left w:val="none" w:sz="0" w:space="0" w:color="auto"/>
                <w:bottom w:val="none" w:sz="0" w:space="0" w:color="auto"/>
                <w:right w:val="none" w:sz="0" w:space="0" w:color="auto"/>
              </w:divBdr>
            </w:div>
            <w:div w:id="1463689465">
              <w:marLeft w:val="0"/>
              <w:marRight w:val="0"/>
              <w:marTop w:val="0"/>
              <w:marBottom w:val="0"/>
              <w:divBdr>
                <w:top w:val="none" w:sz="0" w:space="0" w:color="auto"/>
                <w:left w:val="none" w:sz="0" w:space="0" w:color="auto"/>
                <w:bottom w:val="none" w:sz="0" w:space="0" w:color="auto"/>
                <w:right w:val="none" w:sz="0" w:space="0" w:color="auto"/>
              </w:divBdr>
            </w:div>
            <w:div w:id="1463839390">
              <w:marLeft w:val="0"/>
              <w:marRight w:val="0"/>
              <w:marTop w:val="0"/>
              <w:marBottom w:val="0"/>
              <w:divBdr>
                <w:top w:val="none" w:sz="0" w:space="0" w:color="auto"/>
                <w:left w:val="none" w:sz="0" w:space="0" w:color="auto"/>
                <w:bottom w:val="none" w:sz="0" w:space="0" w:color="auto"/>
                <w:right w:val="none" w:sz="0" w:space="0" w:color="auto"/>
              </w:divBdr>
            </w:div>
            <w:div w:id="1463888339">
              <w:marLeft w:val="0"/>
              <w:marRight w:val="0"/>
              <w:marTop w:val="0"/>
              <w:marBottom w:val="0"/>
              <w:divBdr>
                <w:top w:val="none" w:sz="0" w:space="0" w:color="auto"/>
                <w:left w:val="none" w:sz="0" w:space="0" w:color="auto"/>
                <w:bottom w:val="none" w:sz="0" w:space="0" w:color="auto"/>
                <w:right w:val="none" w:sz="0" w:space="0" w:color="auto"/>
              </w:divBdr>
            </w:div>
            <w:div w:id="1466196244">
              <w:marLeft w:val="0"/>
              <w:marRight w:val="0"/>
              <w:marTop w:val="0"/>
              <w:marBottom w:val="0"/>
              <w:divBdr>
                <w:top w:val="none" w:sz="0" w:space="0" w:color="auto"/>
                <w:left w:val="none" w:sz="0" w:space="0" w:color="auto"/>
                <w:bottom w:val="none" w:sz="0" w:space="0" w:color="auto"/>
                <w:right w:val="none" w:sz="0" w:space="0" w:color="auto"/>
              </w:divBdr>
            </w:div>
            <w:div w:id="1467548205">
              <w:marLeft w:val="0"/>
              <w:marRight w:val="0"/>
              <w:marTop w:val="0"/>
              <w:marBottom w:val="0"/>
              <w:divBdr>
                <w:top w:val="none" w:sz="0" w:space="0" w:color="auto"/>
                <w:left w:val="none" w:sz="0" w:space="0" w:color="auto"/>
                <w:bottom w:val="none" w:sz="0" w:space="0" w:color="auto"/>
                <w:right w:val="none" w:sz="0" w:space="0" w:color="auto"/>
              </w:divBdr>
            </w:div>
            <w:div w:id="1474060662">
              <w:marLeft w:val="0"/>
              <w:marRight w:val="0"/>
              <w:marTop w:val="0"/>
              <w:marBottom w:val="0"/>
              <w:divBdr>
                <w:top w:val="none" w:sz="0" w:space="0" w:color="auto"/>
                <w:left w:val="none" w:sz="0" w:space="0" w:color="auto"/>
                <w:bottom w:val="none" w:sz="0" w:space="0" w:color="auto"/>
                <w:right w:val="none" w:sz="0" w:space="0" w:color="auto"/>
              </w:divBdr>
            </w:div>
            <w:div w:id="1476217413">
              <w:marLeft w:val="0"/>
              <w:marRight w:val="0"/>
              <w:marTop w:val="0"/>
              <w:marBottom w:val="0"/>
              <w:divBdr>
                <w:top w:val="none" w:sz="0" w:space="0" w:color="auto"/>
                <w:left w:val="none" w:sz="0" w:space="0" w:color="auto"/>
                <w:bottom w:val="none" w:sz="0" w:space="0" w:color="auto"/>
                <w:right w:val="none" w:sz="0" w:space="0" w:color="auto"/>
              </w:divBdr>
            </w:div>
            <w:div w:id="1477145653">
              <w:marLeft w:val="0"/>
              <w:marRight w:val="0"/>
              <w:marTop w:val="0"/>
              <w:marBottom w:val="0"/>
              <w:divBdr>
                <w:top w:val="none" w:sz="0" w:space="0" w:color="auto"/>
                <w:left w:val="none" w:sz="0" w:space="0" w:color="auto"/>
                <w:bottom w:val="none" w:sz="0" w:space="0" w:color="auto"/>
                <w:right w:val="none" w:sz="0" w:space="0" w:color="auto"/>
              </w:divBdr>
            </w:div>
            <w:div w:id="1480028069">
              <w:marLeft w:val="0"/>
              <w:marRight w:val="0"/>
              <w:marTop w:val="0"/>
              <w:marBottom w:val="0"/>
              <w:divBdr>
                <w:top w:val="none" w:sz="0" w:space="0" w:color="auto"/>
                <w:left w:val="none" w:sz="0" w:space="0" w:color="auto"/>
                <w:bottom w:val="none" w:sz="0" w:space="0" w:color="auto"/>
                <w:right w:val="none" w:sz="0" w:space="0" w:color="auto"/>
              </w:divBdr>
            </w:div>
            <w:div w:id="1498227865">
              <w:marLeft w:val="0"/>
              <w:marRight w:val="0"/>
              <w:marTop w:val="0"/>
              <w:marBottom w:val="0"/>
              <w:divBdr>
                <w:top w:val="none" w:sz="0" w:space="0" w:color="auto"/>
                <w:left w:val="none" w:sz="0" w:space="0" w:color="auto"/>
                <w:bottom w:val="none" w:sz="0" w:space="0" w:color="auto"/>
                <w:right w:val="none" w:sz="0" w:space="0" w:color="auto"/>
              </w:divBdr>
            </w:div>
            <w:div w:id="1501846112">
              <w:marLeft w:val="0"/>
              <w:marRight w:val="0"/>
              <w:marTop w:val="0"/>
              <w:marBottom w:val="0"/>
              <w:divBdr>
                <w:top w:val="none" w:sz="0" w:space="0" w:color="auto"/>
                <w:left w:val="none" w:sz="0" w:space="0" w:color="auto"/>
                <w:bottom w:val="none" w:sz="0" w:space="0" w:color="auto"/>
                <w:right w:val="none" w:sz="0" w:space="0" w:color="auto"/>
              </w:divBdr>
            </w:div>
            <w:div w:id="1507789152">
              <w:marLeft w:val="0"/>
              <w:marRight w:val="0"/>
              <w:marTop w:val="0"/>
              <w:marBottom w:val="0"/>
              <w:divBdr>
                <w:top w:val="none" w:sz="0" w:space="0" w:color="auto"/>
                <w:left w:val="none" w:sz="0" w:space="0" w:color="auto"/>
                <w:bottom w:val="none" w:sz="0" w:space="0" w:color="auto"/>
                <w:right w:val="none" w:sz="0" w:space="0" w:color="auto"/>
              </w:divBdr>
            </w:div>
            <w:div w:id="1517452766">
              <w:marLeft w:val="0"/>
              <w:marRight w:val="0"/>
              <w:marTop w:val="0"/>
              <w:marBottom w:val="0"/>
              <w:divBdr>
                <w:top w:val="none" w:sz="0" w:space="0" w:color="auto"/>
                <w:left w:val="none" w:sz="0" w:space="0" w:color="auto"/>
                <w:bottom w:val="none" w:sz="0" w:space="0" w:color="auto"/>
                <w:right w:val="none" w:sz="0" w:space="0" w:color="auto"/>
              </w:divBdr>
            </w:div>
            <w:div w:id="1521234727">
              <w:marLeft w:val="0"/>
              <w:marRight w:val="0"/>
              <w:marTop w:val="0"/>
              <w:marBottom w:val="0"/>
              <w:divBdr>
                <w:top w:val="none" w:sz="0" w:space="0" w:color="auto"/>
                <w:left w:val="none" w:sz="0" w:space="0" w:color="auto"/>
                <w:bottom w:val="none" w:sz="0" w:space="0" w:color="auto"/>
                <w:right w:val="none" w:sz="0" w:space="0" w:color="auto"/>
              </w:divBdr>
            </w:div>
            <w:div w:id="1527057562">
              <w:marLeft w:val="0"/>
              <w:marRight w:val="0"/>
              <w:marTop w:val="0"/>
              <w:marBottom w:val="0"/>
              <w:divBdr>
                <w:top w:val="none" w:sz="0" w:space="0" w:color="auto"/>
                <w:left w:val="none" w:sz="0" w:space="0" w:color="auto"/>
                <w:bottom w:val="none" w:sz="0" w:space="0" w:color="auto"/>
                <w:right w:val="none" w:sz="0" w:space="0" w:color="auto"/>
              </w:divBdr>
            </w:div>
            <w:div w:id="1537154189">
              <w:marLeft w:val="0"/>
              <w:marRight w:val="0"/>
              <w:marTop w:val="0"/>
              <w:marBottom w:val="0"/>
              <w:divBdr>
                <w:top w:val="none" w:sz="0" w:space="0" w:color="auto"/>
                <w:left w:val="none" w:sz="0" w:space="0" w:color="auto"/>
                <w:bottom w:val="none" w:sz="0" w:space="0" w:color="auto"/>
                <w:right w:val="none" w:sz="0" w:space="0" w:color="auto"/>
              </w:divBdr>
            </w:div>
            <w:div w:id="1541897767">
              <w:marLeft w:val="0"/>
              <w:marRight w:val="0"/>
              <w:marTop w:val="0"/>
              <w:marBottom w:val="0"/>
              <w:divBdr>
                <w:top w:val="none" w:sz="0" w:space="0" w:color="auto"/>
                <w:left w:val="none" w:sz="0" w:space="0" w:color="auto"/>
                <w:bottom w:val="none" w:sz="0" w:space="0" w:color="auto"/>
                <w:right w:val="none" w:sz="0" w:space="0" w:color="auto"/>
              </w:divBdr>
            </w:div>
            <w:div w:id="1543901668">
              <w:marLeft w:val="0"/>
              <w:marRight w:val="0"/>
              <w:marTop w:val="0"/>
              <w:marBottom w:val="0"/>
              <w:divBdr>
                <w:top w:val="none" w:sz="0" w:space="0" w:color="auto"/>
                <w:left w:val="none" w:sz="0" w:space="0" w:color="auto"/>
                <w:bottom w:val="none" w:sz="0" w:space="0" w:color="auto"/>
                <w:right w:val="none" w:sz="0" w:space="0" w:color="auto"/>
              </w:divBdr>
            </w:div>
            <w:div w:id="1549148690">
              <w:marLeft w:val="0"/>
              <w:marRight w:val="0"/>
              <w:marTop w:val="0"/>
              <w:marBottom w:val="0"/>
              <w:divBdr>
                <w:top w:val="none" w:sz="0" w:space="0" w:color="auto"/>
                <w:left w:val="none" w:sz="0" w:space="0" w:color="auto"/>
                <w:bottom w:val="none" w:sz="0" w:space="0" w:color="auto"/>
                <w:right w:val="none" w:sz="0" w:space="0" w:color="auto"/>
              </w:divBdr>
            </w:div>
            <w:div w:id="1550914645">
              <w:marLeft w:val="0"/>
              <w:marRight w:val="0"/>
              <w:marTop w:val="0"/>
              <w:marBottom w:val="0"/>
              <w:divBdr>
                <w:top w:val="none" w:sz="0" w:space="0" w:color="auto"/>
                <w:left w:val="none" w:sz="0" w:space="0" w:color="auto"/>
                <w:bottom w:val="none" w:sz="0" w:space="0" w:color="auto"/>
                <w:right w:val="none" w:sz="0" w:space="0" w:color="auto"/>
              </w:divBdr>
            </w:div>
            <w:div w:id="1551066892">
              <w:marLeft w:val="0"/>
              <w:marRight w:val="0"/>
              <w:marTop w:val="0"/>
              <w:marBottom w:val="0"/>
              <w:divBdr>
                <w:top w:val="none" w:sz="0" w:space="0" w:color="auto"/>
                <w:left w:val="none" w:sz="0" w:space="0" w:color="auto"/>
                <w:bottom w:val="none" w:sz="0" w:space="0" w:color="auto"/>
                <w:right w:val="none" w:sz="0" w:space="0" w:color="auto"/>
              </w:divBdr>
            </w:div>
            <w:div w:id="1553080381">
              <w:marLeft w:val="0"/>
              <w:marRight w:val="0"/>
              <w:marTop w:val="0"/>
              <w:marBottom w:val="0"/>
              <w:divBdr>
                <w:top w:val="none" w:sz="0" w:space="0" w:color="auto"/>
                <w:left w:val="none" w:sz="0" w:space="0" w:color="auto"/>
                <w:bottom w:val="none" w:sz="0" w:space="0" w:color="auto"/>
                <w:right w:val="none" w:sz="0" w:space="0" w:color="auto"/>
              </w:divBdr>
            </w:div>
            <w:div w:id="1553730833">
              <w:marLeft w:val="0"/>
              <w:marRight w:val="0"/>
              <w:marTop w:val="0"/>
              <w:marBottom w:val="0"/>
              <w:divBdr>
                <w:top w:val="none" w:sz="0" w:space="0" w:color="auto"/>
                <w:left w:val="none" w:sz="0" w:space="0" w:color="auto"/>
                <w:bottom w:val="none" w:sz="0" w:space="0" w:color="auto"/>
                <w:right w:val="none" w:sz="0" w:space="0" w:color="auto"/>
              </w:divBdr>
            </w:div>
            <w:div w:id="1554081217">
              <w:marLeft w:val="0"/>
              <w:marRight w:val="0"/>
              <w:marTop w:val="0"/>
              <w:marBottom w:val="0"/>
              <w:divBdr>
                <w:top w:val="none" w:sz="0" w:space="0" w:color="auto"/>
                <w:left w:val="none" w:sz="0" w:space="0" w:color="auto"/>
                <w:bottom w:val="none" w:sz="0" w:space="0" w:color="auto"/>
                <w:right w:val="none" w:sz="0" w:space="0" w:color="auto"/>
              </w:divBdr>
            </w:div>
            <w:div w:id="1561164062">
              <w:marLeft w:val="0"/>
              <w:marRight w:val="0"/>
              <w:marTop w:val="0"/>
              <w:marBottom w:val="0"/>
              <w:divBdr>
                <w:top w:val="none" w:sz="0" w:space="0" w:color="auto"/>
                <w:left w:val="none" w:sz="0" w:space="0" w:color="auto"/>
                <w:bottom w:val="none" w:sz="0" w:space="0" w:color="auto"/>
                <w:right w:val="none" w:sz="0" w:space="0" w:color="auto"/>
              </w:divBdr>
            </w:div>
            <w:div w:id="1564559436">
              <w:marLeft w:val="0"/>
              <w:marRight w:val="0"/>
              <w:marTop w:val="0"/>
              <w:marBottom w:val="0"/>
              <w:divBdr>
                <w:top w:val="none" w:sz="0" w:space="0" w:color="auto"/>
                <w:left w:val="none" w:sz="0" w:space="0" w:color="auto"/>
                <w:bottom w:val="none" w:sz="0" w:space="0" w:color="auto"/>
                <w:right w:val="none" w:sz="0" w:space="0" w:color="auto"/>
              </w:divBdr>
            </w:div>
            <w:div w:id="1569073783">
              <w:marLeft w:val="0"/>
              <w:marRight w:val="0"/>
              <w:marTop w:val="0"/>
              <w:marBottom w:val="0"/>
              <w:divBdr>
                <w:top w:val="none" w:sz="0" w:space="0" w:color="auto"/>
                <w:left w:val="none" w:sz="0" w:space="0" w:color="auto"/>
                <w:bottom w:val="none" w:sz="0" w:space="0" w:color="auto"/>
                <w:right w:val="none" w:sz="0" w:space="0" w:color="auto"/>
              </w:divBdr>
            </w:div>
            <w:div w:id="1569803434">
              <w:marLeft w:val="0"/>
              <w:marRight w:val="0"/>
              <w:marTop w:val="0"/>
              <w:marBottom w:val="0"/>
              <w:divBdr>
                <w:top w:val="none" w:sz="0" w:space="0" w:color="auto"/>
                <w:left w:val="none" w:sz="0" w:space="0" w:color="auto"/>
                <w:bottom w:val="none" w:sz="0" w:space="0" w:color="auto"/>
                <w:right w:val="none" w:sz="0" w:space="0" w:color="auto"/>
              </w:divBdr>
            </w:div>
            <w:div w:id="1570577253">
              <w:marLeft w:val="0"/>
              <w:marRight w:val="0"/>
              <w:marTop w:val="0"/>
              <w:marBottom w:val="0"/>
              <w:divBdr>
                <w:top w:val="none" w:sz="0" w:space="0" w:color="auto"/>
                <w:left w:val="none" w:sz="0" w:space="0" w:color="auto"/>
                <w:bottom w:val="none" w:sz="0" w:space="0" w:color="auto"/>
                <w:right w:val="none" w:sz="0" w:space="0" w:color="auto"/>
              </w:divBdr>
            </w:div>
            <w:div w:id="1571383608">
              <w:marLeft w:val="0"/>
              <w:marRight w:val="0"/>
              <w:marTop w:val="0"/>
              <w:marBottom w:val="0"/>
              <w:divBdr>
                <w:top w:val="none" w:sz="0" w:space="0" w:color="auto"/>
                <w:left w:val="none" w:sz="0" w:space="0" w:color="auto"/>
                <w:bottom w:val="none" w:sz="0" w:space="0" w:color="auto"/>
                <w:right w:val="none" w:sz="0" w:space="0" w:color="auto"/>
              </w:divBdr>
            </w:div>
            <w:div w:id="1573351805">
              <w:marLeft w:val="0"/>
              <w:marRight w:val="0"/>
              <w:marTop w:val="0"/>
              <w:marBottom w:val="0"/>
              <w:divBdr>
                <w:top w:val="none" w:sz="0" w:space="0" w:color="auto"/>
                <w:left w:val="none" w:sz="0" w:space="0" w:color="auto"/>
                <w:bottom w:val="none" w:sz="0" w:space="0" w:color="auto"/>
                <w:right w:val="none" w:sz="0" w:space="0" w:color="auto"/>
              </w:divBdr>
            </w:div>
            <w:div w:id="1576549413">
              <w:marLeft w:val="0"/>
              <w:marRight w:val="0"/>
              <w:marTop w:val="0"/>
              <w:marBottom w:val="0"/>
              <w:divBdr>
                <w:top w:val="none" w:sz="0" w:space="0" w:color="auto"/>
                <w:left w:val="none" w:sz="0" w:space="0" w:color="auto"/>
                <w:bottom w:val="none" w:sz="0" w:space="0" w:color="auto"/>
                <w:right w:val="none" w:sz="0" w:space="0" w:color="auto"/>
              </w:divBdr>
            </w:div>
            <w:div w:id="1577739173">
              <w:marLeft w:val="0"/>
              <w:marRight w:val="0"/>
              <w:marTop w:val="0"/>
              <w:marBottom w:val="0"/>
              <w:divBdr>
                <w:top w:val="none" w:sz="0" w:space="0" w:color="auto"/>
                <w:left w:val="none" w:sz="0" w:space="0" w:color="auto"/>
                <w:bottom w:val="none" w:sz="0" w:space="0" w:color="auto"/>
                <w:right w:val="none" w:sz="0" w:space="0" w:color="auto"/>
              </w:divBdr>
            </w:div>
            <w:div w:id="1578050817">
              <w:marLeft w:val="0"/>
              <w:marRight w:val="0"/>
              <w:marTop w:val="0"/>
              <w:marBottom w:val="0"/>
              <w:divBdr>
                <w:top w:val="none" w:sz="0" w:space="0" w:color="auto"/>
                <w:left w:val="none" w:sz="0" w:space="0" w:color="auto"/>
                <w:bottom w:val="none" w:sz="0" w:space="0" w:color="auto"/>
                <w:right w:val="none" w:sz="0" w:space="0" w:color="auto"/>
              </w:divBdr>
            </w:div>
            <w:div w:id="1590575243">
              <w:marLeft w:val="0"/>
              <w:marRight w:val="0"/>
              <w:marTop w:val="0"/>
              <w:marBottom w:val="0"/>
              <w:divBdr>
                <w:top w:val="none" w:sz="0" w:space="0" w:color="auto"/>
                <w:left w:val="none" w:sz="0" w:space="0" w:color="auto"/>
                <w:bottom w:val="none" w:sz="0" w:space="0" w:color="auto"/>
                <w:right w:val="none" w:sz="0" w:space="0" w:color="auto"/>
              </w:divBdr>
            </w:div>
            <w:div w:id="1596094091">
              <w:marLeft w:val="0"/>
              <w:marRight w:val="0"/>
              <w:marTop w:val="0"/>
              <w:marBottom w:val="0"/>
              <w:divBdr>
                <w:top w:val="none" w:sz="0" w:space="0" w:color="auto"/>
                <w:left w:val="none" w:sz="0" w:space="0" w:color="auto"/>
                <w:bottom w:val="none" w:sz="0" w:space="0" w:color="auto"/>
                <w:right w:val="none" w:sz="0" w:space="0" w:color="auto"/>
              </w:divBdr>
            </w:div>
            <w:div w:id="1604536096">
              <w:marLeft w:val="0"/>
              <w:marRight w:val="0"/>
              <w:marTop w:val="0"/>
              <w:marBottom w:val="0"/>
              <w:divBdr>
                <w:top w:val="none" w:sz="0" w:space="0" w:color="auto"/>
                <w:left w:val="none" w:sz="0" w:space="0" w:color="auto"/>
                <w:bottom w:val="none" w:sz="0" w:space="0" w:color="auto"/>
                <w:right w:val="none" w:sz="0" w:space="0" w:color="auto"/>
              </w:divBdr>
            </w:div>
            <w:div w:id="1610047583">
              <w:marLeft w:val="0"/>
              <w:marRight w:val="0"/>
              <w:marTop w:val="0"/>
              <w:marBottom w:val="0"/>
              <w:divBdr>
                <w:top w:val="none" w:sz="0" w:space="0" w:color="auto"/>
                <w:left w:val="none" w:sz="0" w:space="0" w:color="auto"/>
                <w:bottom w:val="none" w:sz="0" w:space="0" w:color="auto"/>
                <w:right w:val="none" w:sz="0" w:space="0" w:color="auto"/>
              </w:divBdr>
            </w:div>
            <w:div w:id="1610357980">
              <w:marLeft w:val="0"/>
              <w:marRight w:val="0"/>
              <w:marTop w:val="0"/>
              <w:marBottom w:val="0"/>
              <w:divBdr>
                <w:top w:val="none" w:sz="0" w:space="0" w:color="auto"/>
                <w:left w:val="none" w:sz="0" w:space="0" w:color="auto"/>
                <w:bottom w:val="none" w:sz="0" w:space="0" w:color="auto"/>
                <w:right w:val="none" w:sz="0" w:space="0" w:color="auto"/>
              </w:divBdr>
            </w:div>
            <w:div w:id="1613173145">
              <w:marLeft w:val="0"/>
              <w:marRight w:val="0"/>
              <w:marTop w:val="0"/>
              <w:marBottom w:val="0"/>
              <w:divBdr>
                <w:top w:val="none" w:sz="0" w:space="0" w:color="auto"/>
                <w:left w:val="none" w:sz="0" w:space="0" w:color="auto"/>
                <w:bottom w:val="none" w:sz="0" w:space="0" w:color="auto"/>
                <w:right w:val="none" w:sz="0" w:space="0" w:color="auto"/>
              </w:divBdr>
            </w:div>
            <w:div w:id="1616403848">
              <w:marLeft w:val="0"/>
              <w:marRight w:val="0"/>
              <w:marTop w:val="0"/>
              <w:marBottom w:val="0"/>
              <w:divBdr>
                <w:top w:val="none" w:sz="0" w:space="0" w:color="auto"/>
                <w:left w:val="none" w:sz="0" w:space="0" w:color="auto"/>
                <w:bottom w:val="none" w:sz="0" w:space="0" w:color="auto"/>
                <w:right w:val="none" w:sz="0" w:space="0" w:color="auto"/>
              </w:divBdr>
            </w:div>
            <w:div w:id="1624534386">
              <w:marLeft w:val="0"/>
              <w:marRight w:val="0"/>
              <w:marTop w:val="0"/>
              <w:marBottom w:val="0"/>
              <w:divBdr>
                <w:top w:val="none" w:sz="0" w:space="0" w:color="auto"/>
                <w:left w:val="none" w:sz="0" w:space="0" w:color="auto"/>
                <w:bottom w:val="none" w:sz="0" w:space="0" w:color="auto"/>
                <w:right w:val="none" w:sz="0" w:space="0" w:color="auto"/>
              </w:divBdr>
            </w:div>
            <w:div w:id="1627810882">
              <w:marLeft w:val="0"/>
              <w:marRight w:val="0"/>
              <w:marTop w:val="0"/>
              <w:marBottom w:val="0"/>
              <w:divBdr>
                <w:top w:val="none" w:sz="0" w:space="0" w:color="auto"/>
                <w:left w:val="none" w:sz="0" w:space="0" w:color="auto"/>
                <w:bottom w:val="none" w:sz="0" w:space="0" w:color="auto"/>
                <w:right w:val="none" w:sz="0" w:space="0" w:color="auto"/>
              </w:divBdr>
            </w:div>
            <w:div w:id="1634287075">
              <w:marLeft w:val="0"/>
              <w:marRight w:val="0"/>
              <w:marTop w:val="0"/>
              <w:marBottom w:val="0"/>
              <w:divBdr>
                <w:top w:val="none" w:sz="0" w:space="0" w:color="auto"/>
                <w:left w:val="none" w:sz="0" w:space="0" w:color="auto"/>
                <w:bottom w:val="none" w:sz="0" w:space="0" w:color="auto"/>
                <w:right w:val="none" w:sz="0" w:space="0" w:color="auto"/>
              </w:divBdr>
            </w:div>
            <w:div w:id="1637447639">
              <w:marLeft w:val="0"/>
              <w:marRight w:val="0"/>
              <w:marTop w:val="0"/>
              <w:marBottom w:val="0"/>
              <w:divBdr>
                <w:top w:val="none" w:sz="0" w:space="0" w:color="auto"/>
                <w:left w:val="none" w:sz="0" w:space="0" w:color="auto"/>
                <w:bottom w:val="none" w:sz="0" w:space="0" w:color="auto"/>
                <w:right w:val="none" w:sz="0" w:space="0" w:color="auto"/>
              </w:divBdr>
            </w:div>
            <w:div w:id="1645694703">
              <w:marLeft w:val="0"/>
              <w:marRight w:val="0"/>
              <w:marTop w:val="0"/>
              <w:marBottom w:val="0"/>
              <w:divBdr>
                <w:top w:val="none" w:sz="0" w:space="0" w:color="auto"/>
                <w:left w:val="none" w:sz="0" w:space="0" w:color="auto"/>
                <w:bottom w:val="none" w:sz="0" w:space="0" w:color="auto"/>
                <w:right w:val="none" w:sz="0" w:space="0" w:color="auto"/>
              </w:divBdr>
            </w:div>
            <w:div w:id="1652178695">
              <w:marLeft w:val="0"/>
              <w:marRight w:val="0"/>
              <w:marTop w:val="0"/>
              <w:marBottom w:val="0"/>
              <w:divBdr>
                <w:top w:val="none" w:sz="0" w:space="0" w:color="auto"/>
                <w:left w:val="none" w:sz="0" w:space="0" w:color="auto"/>
                <w:bottom w:val="none" w:sz="0" w:space="0" w:color="auto"/>
                <w:right w:val="none" w:sz="0" w:space="0" w:color="auto"/>
              </w:divBdr>
            </w:div>
            <w:div w:id="1656105673">
              <w:marLeft w:val="0"/>
              <w:marRight w:val="0"/>
              <w:marTop w:val="0"/>
              <w:marBottom w:val="0"/>
              <w:divBdr>
                <w:top w:val="none" w:sz="0" w:space="0" w:color="auto"/>
                <w:left w:val="none" w:sz="0" w:space="0" w:color="auto"/>
                <w:bottom w:val="none" w:sz="0" w:space="0" w:color="auto"/>
                <w:right w:val="none" w:sz="0" w:space="0" w:color="auto"/>
              </w:divBdr>
            </w:div>
            <w:div w:id="1657763201">
              <w:marLeft w:val="0"/>
              <w:marRight w:val="0"/>
              <w:marTop w:val="0"/>
              <w:marBottom w:val="0"/>
              <w:divBdr>
                <w:top w:val="none" w:sz="0" w:space="0" w:color="auto"/>
                <w:left w:val="none" w:sz="0" w:space="0" w:color="auto"/>
                <w:bottom w:val="none" w:sz="0" w:space="0" w:color="auto"/>
                <w:right w:val="none" w:sz="0" w:space="0" w:color="auto"/>
              </w:divBdr>
            </w:div>
            <w:div w:id="1659769783">
              <w:marLeft w:val="0"/>
              <w:marRight w:val="0"/>
              <w:marTop w:val="0"/>
              <w:marBottom w:val="0"/>
              <w:divBdr>
                <w:top w:val="none" w:sz="0" w:space="0" w:color="auto"/>
                <w:left w:val="none" w:sz="0" w:space="0" w:color="auto"/>
                <w:bottom w:val="none" w:sz="0" w:space="0" w:color="auto"/>
                <w:right w:val="none" w:sz="0" w:space="0" w:color="auto"/>
              </w:divBdr>
            </w:div>
            <w:div w:id="1660420591">
              <w:marLeft w:val="0"/>
              <w:marRight w:val="0"/>
              <w:marTop w:val="0"/>
              <w:marBottom w:val="0"/>
              <w:divBdr>
                <w:top w:val="none" w:sz="0" w:space="0" w:color="auto"/>
                <w:left w:val="none" w:sz="0" w:space="0" w:color="auto"/>
                <w:bottom w:val="none" w:sz="0" w:space="0" w:color="auto"/>
                <w:right w:val="none" w:sz="0" w:space="0" w:color="auto"/>
              </w:divBdr>
            </w:div>
            <w:div w:id="1664552219">
              <w:marLeft w:val="0"/>
              <w:marRight w:val="0"/>
              <w:marTop w:val="0"/>
              <w:marBottom w:val="0"/>
              <w:divBdr>
                <w:top w:val="none" w:sz="0" w:space="0" w:color="auto"/>
                <w:left w:val="none" w:sz="0" w:space="0" w:color="auto"/>
                <w:bottom w:val="none" w:sz="0" w:space="0" w:color="auto"/>
                <w:right w:val="none" w:sz="0" w:space="0" w:color="auto"/>
              </w:divBdr>
            </w:div>
            <w:div w:id="1668900711">
              <w:marLeft w:val="0"/>
              <w:marRight w:val="0"/>
              <w:marTop w:val="0"/>
              <w:marBottom w:val="0"/>
              <w:divBdr>
                <w:top w:val="none" w:sz="0" w:space="0" w:color="auto"/>
                <w:left w:val="none" w:sz="0" w:space="0" w:color="auto"/>
                <w:bottom w:val="none" w:sz="0" w:space="0" w:color="auto"/>
                <w:right w:val="none" w:sz="0" w:space="0" w:color="auto"/>
              </w:divBdr>
            </w:div>
            <w:div w:id="1680353491">
              <w:marLeft w:val="0"/>
              <w:marRight w:val="0"/>
              <w:marTop w:val="0"/>
              <w:marBottom w:val="0"/>
              <w:divBdr>
                <w:top w:val="none" w:sz="0" w:space="0" w:color="auto"/>
                <w:left w:val="none" w:sz="0" w:space="0" w:color="auto"/>
                <w:bottom w:val="none" w:sz="0" w:space="0" w:color="auto"/>
                <w:right w:val="none" w:sz="0" w:space="0" w:color="auto"/>
              </w:divBdr>
            </w:div>
            <w:div w:id="1683892794">
              <w:marLeft w:val="0"/>
              <w:marRight w:val="0"/>
              <w:marTop w:val="0"/>
              <w:marBottom w:val="0"/>
              <w:divBdr>
                <w:top w:val="none" w:sz="0" w:space="0" w:color="auto"/>
                <w:left w:val="none" w:sz="0" w:space="0" w:color="auto"/>
                <w:bottom w:val="none" w:sz="0" w:space="0" w:color="auto"/>
                <w:right w:val="none" w:sz="0" w:space="0" w:color="auto"/>
              </w:divBdr>
            </w:div>
            <w:div w:id="1704595247">
              <w:marLeft w:val="0"/>
              <w:marRight w:val="0"/>
              <w:marTop w:val="0"/>
              <w:marBottom w:val="0"/>
              <w:divBdr>
                <w:top w:val="none" w:sz="0" w:space="0" w:color="auto"/>
                <w:left w:val="none" w:sz="0" w:space="0" w:color="auto"/>
                <w:bottom w:val="none" w:sz="0" w:space="0" w:color="auto"/>
                <w:right w:val="none" w:sz="0" w:space="0" w:color="auto"/>
              </w:divBdr>
            </w:div>
            <w:div w:id="1704746725">
              <w:marLeft w:val="0"/>
              <w:marRight w:val="0"/>
              <w:marTop w:val="0"/>
              <w:marBottom w:val="0"/>
              <w:divBdr>
                <w:top w:val="none" w:sz="0" w:space="0" w:color="auto"/>
                <w:left w:val="none" w:sz="0" w:space="0" w:color="auto"/>
                <w:bottom w:val="none" w:sz="0" w:space="0" w:color="auto"/>
                <w:right w:val="none" w:sz="0" w:space="0" w:color="auto"/>
              </w:divBdr>
            </w:div>
            <w:div w:id="1710110103">
              <w:marLeft w:val="0"/>
              <w:marRight w:val="0"/>
              <w:marTop w:val="0"/>
              <w:marBottom w:val="0"/>
              <w:divBdr>
                <w:top w:val="none" w:sz="0" w:space="0" w:color="auto"/>
                <w:left w:val="none" w:sz="0" w:space="0" w:color="auto"/>
                <w:bottom w:val="none" w:sz="0" w:space="0" w:color="auto"/>
                <w:right w:val="none" w:sz="0" w:space="0" w:color="auto"/>
              </w:divBdr>
            </w:div>
            <w:div w:id="1715696619">
              <w:marLeft w:val="0"/>
              <w:marRight w:val="0"/>
              <w:marTop w:val="0"/>
              <w:marBottom w:val="0"/>
              <w:divBdr>
                <w:top w:val="none" w:sz="0" w:space="0" w:color="auto"/>
                <w:left w:val="none" w:sz="0" w:space="0" w:color="auto"/>
                <w:bottom w:val="none" w:sz="0" w:space="0" w:color="auto"/>
                <w:right w:val="none" w:sz="0" w:space="0" w:color="auto"/>
              </w:divBdr>
            </w:div>
            <w:div w:id="1717968293">
              <w:marLeft w:val="0"/>
              <w:marRight w:val="0"/>
              <w:marTop w:val="0"/>
              <w:marBottom w:val="0"/>
              <w:divBdr>
                <w:top w:val="none" w:sz="0" w:space="0" w:color="auto"/>
                <w:left w:val="none" w:sz="0" w:space="0" w:color="auto"/>
                <w:bottom w:val="none" w:sz="0" w:space="0" w:color="auto"/>
                <w:right w:val="none" w:sz="0" w:space="0" w:color="auto"/>
              </w:divBdr>
            </w:div>
            <w:div w:id="1729919622">
              <w:marLeft w:val="0"/>
              <w:marRight w:val="0"/>
              <w:marTop w:val="0"/>
              <w:marBottom w:val="0"/>
              <w:divBdr>
                <w:top w:val="none" w:sz="0" w:space="0" w:color="auto"/>
                <w:left w:val="none" w:sz="0" w:space="0" w:color="auto"/>
                <w:bottom w:val="none" w:sz="0" w:space="0" w:color="auto"/>
                <w:right w:val="none" w:sz="0" w:space="0" w:color="auto"/>
              </w:divBdr>
            </w:div>
            <w:div w:id="1733233438">
              <w:marLeft w:val="0"/>
              <w:marRight w:val="0"/>
              <w:marTop w:val="0"/>
              <w:marBottom w:val="0"/>
              <w:divBdr>
                <w:top w:val="none" w:sz="0" w:space="0" w:color="auto"/>
                <w:left w:val="none" w:sz="0" w:space="0" w:color="auto"/>
                <w:bottom w:val="none" w:sz="0" w:space="0" w:color="auto"/>
                <w:right w:val="none" w:sz="0" w:space="0" w:color="auto"/>
              </w:divBdr>
            </w:div>
            <w:div w:id="1741751496">
              <w:marLeft w:val="0"/>
              <w:marRight w:val="0"/>
              <w:marTop w:val="0"/>
              <w:marBottom w:val="0"/>
              <w:divBdr>
                <w:top w:val="none" w:sz="0" w:space="0" w:color="auto"/>
                <w:left w:val="none" w:sz="0" w:space="0" w:color="auto"/>
                <w:bottom w:val="none" w:sz="0" w:space="0" w:color="auto"/>
                <w:right w:val="none" w:sz="0" w:space="0" w:color="auto"/>
              </w:divBdr>
            </w:div>
            <w:div w:id="1741902297">
              <w:marLeft w:val="0"/>
              <w:marRight w:val="0"/>
              <w:marTop w:val="0"/>
              <w:marBottom w:val="0"/>
              <w:divBdr>
                <w:top w:val="none" w:sz="0" w:space="0" w:color="auto"/>
                <w:left w:val="none" w:sz="0" w:space="0" w:color="auto"/>
                <w:bottom w:val="none" w:sz="0" w:space="0" w:color="auto"/>
                <w:right w:val="none" w:sz="0" w:space="0" w:color="auto"/>
              </w:divBdr>
            </w:div>
            <w:div w:id="1744139513">
              <w:marLeft w:val="0"/>
              <w:marRight w:val="0"/>
              <w:marTop w:val="0"/>
              <w:marBottom w:val="0"/>
              <w:divBdr>
                <w:top w:val="none" w:sz="0" w:space="0" w:color="auto"/>
                <w:left w:val="none" w:sz="0" w:space="0" w:color="auto"/>
                <w:bottom w:val="none" w:sz="0" w:space="0" w:color="auto"/>
                <w:right w:val="none" w:sz="0" w:space="0" w:color="auto"/>
              </w:divBdr>
            </w:div>
            <w:div w:id="1749227575">
              <w:marLeft w:val="0"/>
              <w:marRight w:val="0"/>
              <w:marTop w:val="0"/>
              <w:marBottom w:val="0"/>
              <w:divBdr>
                <w:top w:val="none" w:sz="0" w:space="0" w:color="auto"/>
                <w:left w:val="none" w:sz="0" w:space="0" w:color="auto"/>
                <w:bottom w:val="none" w:sz="0" w:space="0" w:color="auto"/>
                <w:right w:val="none" w:sz="0" w:space="0" w:color="auto"/>
              </w:divBdr>
            </w:div>
            <w:div w:id="1753812826">
              <w:marLeft w:val="0"/>
              <w:marRight w:val="0"/>
              <w:marTop w:val="0"/>
              <w:marBottom w:val="0"/>
              <w:divBdr>
                <w:top w:val="none" w:sz="0" w:space="0" w:color="auto"/>
                <w:left w:val="none" w:sz="0" w:space="0" w:color="auto"/>
                <w:bottom w:val="none" w:sz="0" w:space="0" w:color="auto"/>
                <w:right w:val="none" w:sz="0" w:space="0" w:color="auto"/>
              </w:divBdr>
            </w:div>
            <w:div w:id="1760831789">
              <w:marLeft w:val="0"/>
              <w:marRight w:val="0"/>
              <w:marTop w:val="0"/>
              <w:marBottom w:val="0"/>
              <w:divBdr>
                <w:top w:val="none" w:sz="0" w:space="0" w:color="auto"/>
                <w:left w:val="none" w:sz="0" w:space="0" w:color="auto"/>
                <w:bottom w:val="none" w:sz="0" w:space="0" w:color="auto"/>
                <w:right w:val="none" w:sz="0" w:space="0" w:color="auto"/>
              </w:divBdr>
            </w:div>
            <w:div w:id="1764036864">
              <w:marLeft w:val="0"/>
              <w:marRight w:val="0"/>
              <w:marTop w:val="0"/>
              <w:marBottom w:val="0"/>
              <w:divBdr>
                <w:top w:val="none" w:sz="0" w:space="0" w:color="auto"/>
                <w:left w:val="none" w:sz="0" w:space="0" w:color="auto"/>
                <w:bottom w:val="none" w:sz="0" w:space="0" w:color="auto"/>
                <w:right w:val="none" w:sz="0" w:space="0" w:color="auto"/>
              </w:divBdr>
            </w:div>
            <w:div w:id="1764688417">
              <w:marLeft w:val="0"/>
              <w:marRight w:val="0"/>
              <w:marTop w:val="0"/>
              <w:marBottom w:val="0"/>
              <w:divBdr>
                <w:top w:val="none" w:sz="0" w:space="0" w:color="auto"/>
                <w:left w:val="none" w:sz="0" w:space="0" w:color="auto"/>
                <w:bottom w:val="none" w:sz="0" w:space="0" w:color="auto"/>
                <w:right w:val="none" w:sz="0" w:space="0" w:color="auto"/>
              </w:divBdr>
            </w:div>
            <w:div w:id="1767075987">
              <w:marLeft w:val="0"/>
              <w:marRight w:val="0"/>
              <w:marTop w:val="0"/>
              <w:marBottom w:val="0"/>
              <w:divBdr>
                <w:top w:val="none" w:sz="0" w:space="0" w:color="auto"/>
                <w:left w:val="none" w:sz="0" w:space="0" w:color="auto"/>
                <w:bottom w:val="none" w:sz="0" w:space="0" w:color="auto"/>
                <w:right w:val="none" w:sz="0" w:space="0" w:color="auto"/>
              </w:divBdr>
            </w:div>
            <w:div w:id="1771461823">
              <w:marLeft w:val="0"/>
              <w:marRight w:val="0"/>
              <w:marTop w:val="0"/>
              <w:marBottom w:val="0"/>
              <w:divBdr>
                <w:top w:val="none" w:sz="0" w:space="0" w:color="auto"/>
                <w:left w:val="none" w:sz="0" w:space="0" w:color="auto"/>
                <w:bottom w:val="none" w:sz="0" w:space="0" w:color="auto"/>
                <w:right w:val="none" w:sz="0" w:space="0" w:color="auto"/>
              </w:divBdr>
            </w:div>
            <w:div w:id="1774742699">
              <w:marLeft w:val="0"/>
              <w:marRight w:val="0"/>
              <w:marTop w:val="0"/>
              <w:marBottom w:val="0"/>
              <w:divBdr>
                <w:top w:val="none" w:sz="0" w:space="0" w:color="auto"/>
                <w:left w:val="none" w:sz="0" w:space="0" w:color="auto"/>
                <w:bottom w:val="none" w:sz="0" w:space="0" w:color="auto"/>
                <w:right w:val="none" w:sz="0" w:space="0" w:color="auto"/>
              </w:divBdr>
            </w:div>
            <w:div w:id="1776632508">
              <w:marLeft w:val="0"/>
              <w:marRight w:val="0"/>
              <w:marTop w:val="0"/>
              <w:marBottom w:val="0"/>
              <w:divBdr>
                <w:top w:val="none" w:sz="0" w:space="0" w:color="auto"/>
                <w:left w:val="none" w:sz="0" w:space="0" w:color="auto"/>
                <w:bottom w:val="none" w:sz="0" w:space="0" w:color="auto"/>
                <w:right w:val="none" w:sz="0" w:space="0" w:color="auto"/>
              </w:divBdr>
            </w:div>
            <w:div w:id="1779762751">
              <w:marLeft w:val="0"/>
              <w:marRight w:val="0"/>
              <w:marTop w:val="0"/>
              <w:marBottom w:val="0"/>
              <w:divBdr>
                <w:top w:val="none" w:sz="0" w:space="0" w:color="auto"/>
                <w:left w:val="none" w:sz="0" w:space="0" w:color="auto"/>
                <w:bottom w:val="none" w:sz="0" w:space="0" w:color="auto"/>
                <w:right w:val="none" w:sz="0" w:space="0" w:color="auto"/>
              </w:divBdr>
            </w:div>
            <w:div w:id="1781950313">
              <w:marLeft w:val="0"/>
              <w:marRight w:val="0"/>
              <w:marTop w:val="0"/>
              <w:marBottom w:val="0"/>
              <w:divBdr>
                <w:top w:val="none" w:sz="0" w:space="0" w:color="auto"/>
                <w:left w:val="none" w:sz="0" w:space="0" w:color="auto"/>
                <w:bottom w:val="none" w:sz="0" w:space="0" w:color="auto"/>
                <w:right w:val="none" w:sz="0" w:space="0" w:color="auto"/>
              </w:divBdr>
            </w:div>
            <w:div w:id="1785886681">
              <w:marLeft w:val="0"/>
              <w:marRight w:val="0"/>
              <w:marTop w:val="0"/>
              <w:marBottom w:val="0"/>
              <w:divBdr>
                <w:top w:val="none" w:sz="0" w:space="0" w:color="auto"/>
                <w:left w:val="none" w:sz="0" w:space="0" w:color="auto"/>
                <w:bottom w:val="none" w:sz="0" w:space="0" w:color="auto"/>
                <w:right w:val="none" w:sz="0" w:space="0" w:color="auto"/>
              </w:divBdr>
            </w:div>
            <w:div w:id="1787966395">
              <w:marLeft w:val="0"/>
              <w:marRight w:val="0"/>
              <w:marTop w:val="0"/>
              <w:marBottom w:val="0"/>
              <w:divBdr>
                <w:top w:val="none" w:sz="0" w:space="0" w:color="auto"/>
                <w:left w:val="none" w:sz="0" w:space="0" w:color="auto"/>
                <w:bottom w:val="none" w:sz="0" w:space="0" w:color="auto"/>
                <w:right w:val="none" w:sz="0" w:space="0" w:color="auto"/>
              </w:divBdr>
            </w:div>
            <w:div w:id="1789884456">
              <w:marLeft w:val="0"/>
              <w:marRight w:val="0"/>
              <w:marTop w:val="0"/>
              <w:marBottom w:val="0"/>
              <w:divBdr>
                <w:top w:val="none" w:sz="0" w:space="0" w:color="auto"/>
                <w:left w:val="none" w:sz="0" w:space="0" w:color="auto"/>
                <w:bottom w:val="none" w:sz="0" w:space="0" w:color="auto"/>
                <w:right w:val="none" w:sz="0" w:space="0" w:color="auto"/>
              </w:divBdr>
            </w:div>
            <w:div w:id="1791166423">
              <w:marLeft w:val="0"/>
              <w:marRight w:val="0"/>
              <w:marTop w:val="0"/>
              <w:marBottom w:val="0"/>
              <w:divBdr>
                <w:top w:val="none" w:sz="0" w:space="0" w:color="auto"/>
                <w:left w:val="none" w:sz="0" w:space="0" w:color="auto"/>
                <w:bottom w:val="none" w:sz="0" w:space="0" w:color="auto"/>
                <w:right w:val="none" w:sz="0" w:space="0" w:color="auto"/>
              </w:divBdr>
            </w:div>
            <w:div w:id="1795101723">
              <w:marLeft w:val="0"/>
              <w:marRight w:val="0"/>
              <w:marTop w:val="0"/>
              <w:marBottom w:val="0"/>
              <w:divBdr>
                <w:top w:val="none" w:sz="0" w:space="0" w:color="auto"/>
                <w:left w:val="none" w:sz="0" w:space="0" w:color="auto"/>
                <w:bottom w:val="none" w:sz="0" w:space="0" w:color="auto"/>
                <w:right w:val="none" w:sz="0" w:space="0" w:color="auto"/>
              </w:divBdr>
            </w:div>
            <w:div w:id="1797065029">
              <w:marLeft w:val="0"/>
              <w:marRight w:val="0"/>
              <w:marTop w:val="0"/>
              <w:marBottom w:val="0"/>
              <w:divBdr>
                <w:top w:val="none" w:sz="0" w:space="0" w:color="auto"/>
                <w:left w:val="none" w:sz="0" w:space="0" w:color="auto"/>
                <w:bottom w:val="none" w:sz="0" w:space="0" w:color="auto"/>
                <w:right w:val="none" w:sz="0" w:space="0" w:color="auto"/>
              </w:divBdr>
            </w:div>
            <w:div w:id="1808351364">
              <w:marLeft w:val="0"/>
              <w:marRight w:val="0"/>
              <w:marTop w:val="0"/>
              <w:marBottom w:val="0"/>
              <w:divBdr>
                <w:top w:val="none" w:sz="0" w:space="0" w:color="auto"/>
                <w:left w:val="none" w:sz="0" w:space="0" w:color="auto"/>
                <w:bottom w:val="none" w:sz="0" w:space="0" w:color="auto"/>
                <w:right w:val="none" w:sz="0" w:space="0" w:color="auto"/>
              </w:divBdr>
            </w:div>
            <w:div w:id="1813478811">
              <w:marLeft w:val="0"/>
              <w:marRight w:val="0"/>
              <w:marTop w:val="0"/>
              <w:marBottom w:val="0"/>
              <w:divBdr>
                <w:top w:val="none" w:sz="0" w:space="0" w:color="auto"/>
                <w:left w:val="none" w:sz="0" w:space="0" w:color="auto"/>
                <w:bottom w:val="none" w:sz="0" w:space="0" w:color="auto"/>
                <w:right w:val="none" w:sz="0" w:space="0" w:color="auto"/>
              </w:divBdr>
            </w:div>
            <w:div w:id="1825319575">
              <w:marLeft w:val="0"/>
              <w:marRight w:val="0"/>
              <w:marTop w:val="0"/>
              <w:marBottom w:val="0"/>
              <w:divBdr>
                <w:top w:val="none" w:sz="0" w:space="0" w:color="auto"/>
                <w:left w:val="none" w:sz="0" w:space="0" w:color="auto"/>
                <w:bottom w:val="none" w:sz="0" w:space="0" w:color="auto"/>
                <w:right w:val="none" w:sz="0" w:space="0" w:color="auto"/>
              </w:divBdr>
            </w:div>
            <w:div w:id="1825583321">
              <w:marLeft w:val="0"/>
              <w:marRight w:val="0"/>
              <w:marTop w:val="0"/>
              <w:marBottom w:val="0"/>
              <w:divBdr>
                <w:top w:val="none" w:sz="0" w:space="0" w:color="auto"/>
                <w:left w:val="none" w:sz="0" w:space="0" w:color="auto"/>
                <w:bottom w:val="none" w:sz="0" w:space="0" w:color="auto"/>
                <w:right w:val="none" w:sz="0" w:space="0" w:color="auto"/>
              </w:divBdr>
            </w:div>
            <w:div w:id="1827478950">
              <w:marLeft w:val="0"/>
              <w:marRight w:val="0"/>
              <w:marTop w:val="0"/>
              <w:marBottom w:val="0"/>
              <w:divBdr>
                <w:top w:val="none" w:sz="0" w:space="0" w:color="auto"/>
                <w:left w:val="none" w:sz="0" w:space="0" w:color="auto"/>
                <w:bottom w:val="none" w:sz="0" w:space="0" w:color="auto"/>
                <w:right w:val="none" w:sz="0" w:space="0" w:color="auto"/>
              </w:divBdr>
            </w:div>
            <w:div w:id="1828201825">
              <w:marLeft w:val="0"/>
              <w:marRight w:val="0"/>
              <w:marTop w:val="0"/>
              <w:marBottom w:val="0"/>
              <w:divBdr>
                <w:top w:val="none" w:sz="0" w:space="0" w:color="auto"/>
                <w:left w:val="none" w:sz="0" w:space="0" w:color="auto"/>
                <w:bottom w:val="none" w:sz="0" w:space="0" w:color="auto"/>
                <w:right w:val="none" w:sz="0" w:space="0" w:color="auto"/>
              </w:divBdr>
            </w:div>
            <w:div w:id="1828283710">
              <w:marLeft w:val="0"/>
              <w:marRight w:val="0"/>
              <w:marTop w:val="0"/>
              <w:marBottom w:val="0"/>
              <w:divBdr>
                <w:top w:val="none" w:sz="0" w:space="0" w:color="auto"/>
                <w:left w:val="none" w:sz="0" w:space="0" w:color="auto"/>
                <w:bottom w:val="none" w:sz="0" w:space="0" w:color="auto"/>
                <w:right w:val="none" w:sz="0" w:space="0" w:color="auto"/>
              </w:divBdr>
            </w:div>
            <w:div w:id="1830362119">
              <w:marLeft w:val="0"/>
              <w:marRight w:val="0"/>
              <w:marTop w:val="0"/>
              <w:marBottom w:val="0"/>
              <w:divBdr>
                <w:top w:val="none" w:sz="0" w:space="0" w:color="auto"/>
                <w:left w:val="none" w:sz="0" w:space="0" w:color="auto"/>
                <w:bottom w:val="none" w:sz="0" w:space="0" w:color="auto"/>
                <w:right w:val="none" w:sz="0" w:space="0" w:color="auto"/>
              </w:divBdr>
            </w:div>
            <w:div w:id="1831096967">
              <w:marLeft w:val="0"/>
              <w:marRight w:val="0"/>
              <w:marTop w:val="0"/>
              <w:marBottom w:val="0"/>
              <w:divBdr>
                <w:top w:val="none" w:sz="0" w:space="0" w:color="auto"/>
                <w:left w:val="none" w:sz="0" w:space="0" w:color="auto"/>
                <w:bottom w:val="none" w:sz="0" w:space="0" w:color="auto"/>
                <w:right w:val="none" w:sz="0" w:space="0" w:color="auto"/>
              </w:divBdr>
            </w:div>
            <w:div w:id="1840001254">
              <w:marLeft w:val="0"/>
              <w:marRight w:val="0"/>
              <w:marTop w:val="0"/>
              <w:marBottom w:val="0"/>
              <w:divBdr>
                <w:top w:val="none" w:sz="0" w:space="0" w:color="auto"/>
                <w:left w:val="none" w:sz="0" w:space="0" w:color="auto"/>
                <w:bottom w:val="none" w:sz="0" w:space="0" w:color="auto"/>
                <w:right w:val="none" w:sz="0" w:space="0" w:color="auto"/>
              </w:divBdr>
            </w:div>
            <w:div w:id="1842816557">
              <w:marLeft w:val="0"/>
              <w:marRight w:val="0"/>
              <w:marTop w:val="0"/>
              <w:marBottom w:val="0"/>
              <w:divBdr>
                <w:top w:val="none" w:sz="0" w:space="0" w:color="auto"/>
                <w:left w:val="none" w:sz="0" w:space="0" w:color="auto"/>
                <w:bottom w:val="none" w:sz="0" w:space="0" w:color="auto"/>
                <w:right w:val="none" w:sz="0" w:space="0" w:color="auto"/>
              </w:divBdr>
            </w:div>
            <w:div w:id="1864510083">
              <w:marLeft w:val="0"/>
              <w:marRight w:val="0"/>
              <w:marTop w:val="0"/>
              <w:marBottom w:val="0"/>
              <w:divBdr>
                <w:top w:val="none" w:sz="0" w:space="0" w:color="auto"/>
                <w:left w:val="none" w:sz="0" w:space="0" w:color="auto"/>
                <w:bottom w:val="none" w:sz="0" w:space="0" w:color="auto"/>
                <w:right w:val="none" w:sz="0" w:space="0" w:color="auto"/>
              </w:divBdr>
            </w:div>
            <w:div w:id="1865704725">
              <w:marLeft w:val="0"/>
              <w:marRight w:val="0"/>
              <w:marTop w:val="0"/>
              <w:marBottom w:val="0"/>
              <w:divBdr>
                <w:top w:val="none" w:sz="0" w:space="0" w:color="auto"/>
                <w:left w:val="none" w:sz="0" w:space="0" w:color="auto"/>
                <w:bottom w:val="none" w:sz="0" w:space="0" w:color="auto"/>
                <w:right w:val="none" w:sz="0" w:space="0" w:color="auto"/>
              </w:divBdr>
            </w:div>
            <w:div w:id="1866212120">
              <w:marLeft w:val="0"/>
              <w:marRight w:val="0"/>
              <w:marTop w:val="0"/>
              <w:marBottom w:val="0"/>
              <w:divBdr>
                <w:top w:val="none" w:sz="0" w:space="0" w:color="auto"/>
                <w:left w:val="none" w:sz="0" w:space="0" w:color="auto"/>
                <w:bottom w:val="none" w:sz="0" w:space="0" w:color="auto"/>
                <w:right w:val="none" w:sz="0" w:space="0" w:color="auto"/>
              </w:divBdr>
            </w:div>
            <w:div w:id="1867211975">
              <w:marLeft w:val="0"/>
              <w:marRight w:val="0"/>
              <w:marTop w:val="0"/>
              <w:marBottom w:val="0"/>
              <w:divBdr>
                <w:top w:val="none" w:sz="0" w:space="0" w:color="auto"/>
                <w:left w:val="none" w:sz="0" w:space="0" w:color="auto"/>
                <w:bottom w:val="none" w:sz="0" w:space="0" w:color="auto"/>
                <w:right w:val="none" w:sz="0" w:space="0" w:color="auto"/>
              </w:divBdr>
            </w:div>
            <w:div w:id="1867863841">
              <w:marLeft w:val="0"/>
              <w:marRight w:val="0"/>
              <w:marTop w:val="0"/>
              <w:marBottom w:val="0"/>
              <w:divBdr>
                <w:top w:val="none" w:sz="0" w:space="0" w:color="auto"/>
                <w:left w:val="none" w:sz="0" w:space="0" w:color="auto"/>
                <w:bottom w:val="none" w:sz="0" w:space="0" w:color="auto"/>
                <w:right w:val="none" w:sz="0" w:space="0" w:color="auto"/>
              </w:divBdr>
            </w:div>
            <w:div w:id="1868132512">
              <w:marLeft w:val="0"/>
              <w:marRight w:val="0"/>
              <w:marTop w:val="0"/>
              <w:marBottom w:val="0"/>
              <w:divBdr>
                <w:top w:val="none" w:sz="0" w:space="0" w:color="auto"/>
                <w:left w:val="none" w:sz="0" w:space="0" w:color="auto"/>
                <w:bottom w:val="none" w:sz="0" w:space="0" w:color="auto"/>
                <w:right w:val="none" w:sz="0" w:space="0" w:color="auto"/>
              </w:divBdr>
            </w:div>
            <w:div w:id="1872065857">
              <w:marLeft w:val="0"/>
              <w:marRight w:val="0"/>
              <w:marTop w:val="0"/>
              <w:marBottom w:val="0"/>
              <w:divBdr>
                <w:top w:val="none" w:sz="0" w:space="0" w:color="auto"/>
                <w:left w:val="none" w:sz="0" w:space="0" w:color="auto"/>
                <w:bottom w:val="none" w:sz="0" w:space="0" w:color="auto"/>
                <w:right w:val="none" w:sz="0" w:space="0" w:color="auto"/>
              </w:divBdr>
            </w:div>
            <w:div w:id="1873495124">
              <w:marLeft w:val="0"/>
              <w:marRight w:val="0"/>
              <w:marTop w:val="0"/>
              <w:marBottom w:val="0"/>
              <w:divBdr>
                <w:top w:val="none" w:sz="0" w:space="0" w:color="auto"/>
                <w:left w:val="none" w:sz="0" w:space="0" w:color="auto"/>
                <w:bottom w:val="none" w:sz="0" w:space="0" w:color="auto"/>
                <w:right w:val="none" w:sz="0" w:space="0" w:color="auto"/>
              </w:divBdr>
            </w:div>
            <w:div w:id="1877309506">
              <w:marLeft w:val="0"/>
              <w:marRight w:val="0"/>
              <w:marTop w:val="0"/>
              <w:marBottom w:val="0"/>
              <w:divBdr>
                <w:top w:val="none" w:sz="0" w:space="0" w:color="auto"/>
                <w:left w:val="none" w:sz="0" w:space="0" w:color="auto"/>
                <w:bottom w:val="none" w:sz="0" w:space="0" w:color="auto"/>
                <w:right w:val="none" w:sz="0" w:space="0" w:color="auto"/>
              </w:divBdr>
            </w:div>
            <w:div w:id="1889609077">
              <w:marLeft w:val="0"/>
              <w:marRight w:val="0"/>
              <w:marTop w:val="0"/>
              <w:marBottom w:val="0"/>
              <w:divBdr>
                <w:top w:val="none" w:sz="0" w:space="0" w:color="auto"/>
                <w:left w:val="none" w:sz="0" w:space="0" w:color="auto"/>
                <w:bottom w:val="none" w:sz="0" w:space="0" w:color="auto"/>
                <w:right w:val="none" w:sz="0" w:space="0" w:color="auto"/>
              </w:divBdr>
            </w:div>
            <w:div w:id="1893150606">
              <w:marLeft w:val="0"/>
              <w:marRight w:val="0"/>
              <w:marTop w:val="0"/>
              <w:marBottom w:val="0"/>
              <w:divBdr>
                <w:top w:val="none" w:sz="0" w:space="0" w:color="auto"/>
                <w:left w:val="none" w:sz="0" w:space="0" w:color="auto"/>
                <w:bottom w:val="none" w:sz="0" w:space="0" w:color="auto"/>
                <w:right w:val="none" w:sz="0" w:space="0" w:color="auto"/>
              </w:divBdr>
            </w:div>
            <w:div w:id="1907111297">
              <w:marLeft w:val="0"/>
              <w:marRight w:val="0"/>
              <w:marTop w:val="0"/>
              <w:marBottom w:val="0"/>
              <w:divBdr>
                <w:top w:val="none" w:sz="0" w:space="0" w:color="auto"/>
                <w:left w:val="none" w:sz="0" w:space="0" w:color="auto"/>
                <w:bottom w:val="none" w:sz="0" w:space="0" w:color="auto"/>
                <w:right w:val="none" w:sz="0" w:space="0" w:color="auto"/>
              </w:divBdr>
            </w:div>
            <w:div w:id="1914854725">
              <w:marLeft w:val="0"/>
              <w:marRight w:val="0"/>
              <w:marTop w:val="0"/>
              <w:marBottom w:val="0"/>
              <w:divBdr>
                <w:top w:val="none" w:sz="0" w:space="0" w:color="auto"/>
                <w:left w:val="none" w:sz="0" w:space="0" w:color="auto"/>
                <w:bottom w:val="none" w:sz="0" w:space="0" w:color="auto"/>
                <w:right w:val="none" w:sz="0" w:space="0" w:color="auto"/>
              </w:divBdr>
            </w:div>
            <w:div w:id="1916892607">
              <w:marLeft w:val="0"/>
              <w:marRight w:val="0"/>
              <w:marTop w:val="0"/>
              <w:marBottom w:val="0"/>
              <w:divBdr>
                <w:top w:val="none" w:sz="0" w:space="0" w:color="auto"/>
                <w:left w:val="none" w:sz="0" w:space="0" w:color="auto"/>
                <w:bottom w:val="none" w:sz="0" w:space="0" w:color="auto"/>
                <w:right w:val="none" w:sz="0" w:space="0" w:color="auto"/>
              </w:divBdr>
            </w:div>
            <w:div w:id="1919631297">
              <w:marLeft w:val="0"/>
              <w:marRight w:val="0"/>
              <w:marTop w:val="0"/>
              <w:marBottom w:val="0"/>
              <w:divBdr>
                <w:top w:val="none" w:sz="0" w:space="0" w:color="auto"/>
                <w:left w:val="none" w:sz="0" w:space="0" w:color="auto"/>
                <w:bottom w:val="none" w:sz="0" w:space="0" w:color="auto"/>
                <w:right w:val="none" w:sz="0" w:space="0" w:color="auto"/>
              </w:divBdr>
            </w:div>
            <w:div w:id="1920363455">
              <w:marLeft w:val="0"/>
              <w:marRight w:val="0"/>
              <w:marTop w:val="0"/>
              <w:marBottom w:val="0"/>
              <w:divBdr>
                <w:top w:val="none" w:sz="0" w:space="0" w:color="auto"/>
                <w:left w:val="none" w:sz="0" w:space="0" w:color="auto"/>
                <w:bottom w:val="none" w:sz="0" w:space="0" w:color="auto"/>
                <w:right w:val="none" w:sz="0" w:space="0" w:color="auto"/>
              </w:divBdr>
            </w:div>
            <w:div w:id="1926255559">
              <w:marLeft w:val="0"/>
              <w:marRight w:val="0"/>
              <w:marTop w:val="0"/>
              <w:marBottom w:val="0"/>
              <w:divBdr>
                <w:top w:val="none" w:sz="0" w:space="0" w:color="auto"/>
                <w:left w:val="none" w:sz="0" w:space="0" w:color="auto"/>
                <w:bottom w:val="none" w:sz="0" w:space="0" w:color="auto"/>
                <w:right w:val="none" w:sz="0" w:space="0" w:color="auto"/>
              </w:divBdr>
            </w:div>
            <w:div w:id="1929577235">
              <w:marLeft w:val="0"/>
              <w:marRight w:val="0"/>
              <w:marTop w:val="0"/>
              <w:marBottom w:val="0"/>
              <w:divBdr>
                <w:top w:val="none" w:sz="0" w:space="0" w:color="auto"/>
                <w:left w:val="none" w:sz="0" w:space="0" w:color="auto"/>
                <w:bottom w:val="none" w:sz="0" w:space="0" w:color="auto"/>
                <w:right w:val="none" w:sz="0" w:space="0" w:color="auto"/>
              </w:divBdr>
            </w:div>
            <w:div w:id="1930187735">
              <w:marLeft w:val="0"/>
              <w:marRight w:val="0"/>
              <w:marTop w:val="0"/>
              <w:marBottom w:val="0"/>
              <w:divBdr>
                <w:top w:val="none" w:sz="0" w:space="0" w:color="auto"/>
                <w:left w:val="none" w:sz="0" w:space="0" w:color="auto"/>
                <w:bottom w:val="none" w:sz="0" w:space="0" w:color="auto"/>
                <w:right w:val="none" w:sz="0" w:space="0" w:color="auto"/>
              </w:divBdr>
            </w:div>
            <w:div w:id="1942182301">
              <w:marLeft w:val="0"/>
              <w:marRight w:val="0"/>
              <w:marTop w:val="0"/>
              <w:marBottom w:val="0"/>
              <w:divBdr>
                <w:top w:val="none" w:sz="0" w:space="0" w:color="auto"/>
                <w:left w:val="none" w:sz="0" w:space="0" w:color="auto"/>
                <w:bottom w:val="none" w:sz="0" w:space="0" w:color="auto"/>
                <w:right w:val="none" w:sz="0" w:space="0" w:color="auto"/>
              </w:divBdr>
            </w:div>
            <w:div w:id="1948387228">
              <w:marLeft w:val="0"/>
              <w:marRight w:val="0"/>
              <w:marTop w:val="0"/>
              <w:marBottom w:val="0"/>
              <w:divBdr>
                <w:top w:val="none" w:sz="0" w:space="0" w:color="auto"/>
                <w:left w:val="none" w:sz="0" w:space="0" w:color="auto"/>
                <w:bottom w:val="none" w:sz="0" w:space="0" w:color="auto"/>
                <w:right w:val="none" w:sz="0" w:space="0" w:color="auto"/>
              </w:divBdr>
            </w:div>
            <w:div w:id="1948541607">
              <w:marLeft w:val="0"/>
              <w:marRight w:val="0"/>
              <w:marTop w:val="0"/>
              <w:marBottom w:val="0"/>
              <w:divBdr>
                <w:top w:val="none" w:sz="0" w:space="0" w:color="auto"/>
                <w:left w:val="none" w:sz="0" w:space="0" w:color="auto"/>
                <w:bottom w:val="none" w:sz="0" w:space="0" w:color="auto"/>
                <w:right w:val="none" w:sz="0" w:space="0" w:color="auto"/>
              </w:divBdr>
            </w:div>
            <w:div w:id="1949073052">
              <w:marLeft w:val="0"/>
              <w:marRight w:val="0"/>
              <w:marTop w:val="0"/>
              <w:marBottom w:val="0"/>
              <w:divBdr>
                <w:top w:val="none" w:sz="0" w:space="0" w:color="auto"/>
                <w:left w:val="none" w:sz="0" w:space="0" w:color="auto"/>
                <w:bottom w:val="none" w:sz="0" w:space="0" w:color="auto"/>
                <w:right w:val="none" w:sz="0" w:space="0" w:color="auto"/>
              </w:divBdr>
            </w:div>
            <w:div w:id="1955598906">
              <w:marLeft w:val="0"/>
              <w:marRight w:val="0"/>
              <w:marTop w:val="0"/>
              <w:marBottom w:val="0"/>
              <w:divBdr>
                <w:top w:val="none" w:sz="0" w:space="0" w:color="auto"/>
                <w:left w:val="none" w:sz="0" w:space="0" w:color="auto"/>
                <w:bottom w:val="none" w:sz="0" w:space="0" w:color="auto"/>
                <w:right w:val="none" w:sz="0" w:space="0" w:color="auto"/>
              </w:divBdr>
            </w:div>
            <w:div w:id="1961107708">
              <w:marLeft w:val="0"/>
              <w:marRight w:val="0"/>
              <w:marTop w:val="0"/>
              <w:marBottom w:val="0"/>
              <w:divBdr>
                <w:top w:val="none" w:sz="0" w:space="0" w:color="auto"/>
                <w:left w:val="none" w:sz="0" w:space="0" w:color="auto"/>
                <w:bottom w:val="none" w:sz="0" w:space="0" w:color="auto"/>
                <w:right w:val="none" w:sz="0" w:space="0" w:color="auto"/>
              </w:divBdr>
            </w:div>
            <w:div w:id="1962687863">
              <w:marLeft w:val="0"/>
              <w:marRight w:val="0"/>
              <w:marTop w:val="0"/>
              <w:marBottom w:val="0"/>
              <w:divBdr>
                <w:top w:val="none" w:sz="0" w:space="0" w:color="auto"/>
                <w:left w:val="none" w:sz="0" w:space="0" w:color="auto"/>
                <w:bottom w:val="none" w:sz="0" w:space="0" w:color="auto"/>
                <w:right w:val="none" w:sz="0" w:space="0" w:color="auto"/>
              </w:divBdr>
            </w:div>
            <w:div w:id="1965766145">
              <w:marLeft w:val="0"/>
              <w:marRight w:val="0"/>
              <w:marTop w:val="0"/>
              <w:marBottom w:val="0"/>
              <w:divBdr>
                <w:top w:val="none" w:sz="0" w:space="0" w:color="auto"/>
                <w:left w:val="none" w:sz="0" w:space="0" w:color="auto"/>
                <w:bottom w:val="none" w:sz="0" w:space="0" w:color="auto"/>
                <w:right w:val="none" w:sz="0" w:space="0" w:color="auto"/>
              </w:divBdr>
            </w:div>
            <w:div w:id="1979414023">
              <w:marLeft w:val="0"/>
              <w:marRight w:val="0"/>
              <w:marTop w:val="0"/>
              <w:marBottom w:val="0"/>
              <w:divBdr>
                <w:top w:val="none" w:sz="0" w:space="0" w:color="auto"/>
                <w:left w:val="none" w:sz="0" w:space="0" w:color="auto"/>
                <w:bottom w:val="none" w:sz="0" w:space="0" w:color="auto"/>
                <w:right w:val="none" w:sz="0" w:space="0" w:color="auto"/>
              </w:divBdr>
            </w:div>
            <w:div w:id="1985501309">
              <w:marLeft w:val="0"/>
              <w:marRight w:val="0"/>
              <w:marTop w:val="0"/>
              <w:marBottom w:val="0"/>
              <w:divBdr>
                <w:top w:val="none" w:sz="0" w:space="0" w:color="auto"/>
                <w:left w:val="none" w:sz="0" w:space="0" w:color="auto"/>
                <w:bottom w:val="none" w:sz="0" w:space="0" w:color="auto"/>
                <w:right w:val="none" w:sz="0" w:space="0" w:color="auto"/>
              </w:divBdr>
            </w:div>
            <w:div w:id="1996686894">
              <w:marLeft w:val="0"/>
              <w:marRight w:val="0"/>
              <w:marTop w:val="0"/>
              <w:marBottom w:val="0"/>
              <w:divBdr>
                <w:top w:val="none" w:sz="0" w:space="0" w:color="auto"/>
                <w:left w:val="none" w:sz="0" w:space="0" w:color="auto"/>
                <w:bottom w:val="none" w:sz="0" w:space="0" w:color="auto"/>
                <w:right w:val="none" w:sz="0" w:space="0" w:color="auto"/>
              </w:divBdr>
            </w:div>
            <w:div w:id="1996760120">
              <w:marLeft w:val="0"/>
              <w:marRight w:val="0"/>
              <w:marTop w:val="0"/>
              <w:marBottom w:val="0"/>
              <w:divBdr>
                <w:top w:val="none" w:sz="0" w:space="0" w:color="auto"/>
                <w:left w:val="none" w:sz="0" w:space="0" w:color="auto"/>
                <w:bottom w:val="none" w:sz="0" w:space="0" w:color="auto"/>
                <w:right w:val="none" w:sz="0" w:space="0" w:color="auto"/>
              </w:divBdr>
            </w:div>
            <w:div w:id="1998848774">
              <w:marLeft w:val="0"/>
              <w:marRight w:val="0"/>
              <w:marTop w:val="0"/>
              <w:marBottom w:val="0"/>
              <w:divBdr>
                <w:top w:val="none" w:sz="0" w:space="0" w:color="auto"/>
                <w:left w:val="none" w:sz="0" w:space="0" w:color="auto"/>
                <w:bottom w:val="none" w:sz="0" w:space="0" w:color="auto"/>
                <w:right w:val="none" w:sz="0" w:space="0" w:color="auto"/>
              </w:divBdr>
            </w:div>
            <w:div w:id="2009482295">
              <w:marLeft w:val="0"/>
              <w:marRight w:val="0"/>
              <w:marTop w:val="0"/>
              <w:marBottom w:val="0"/>
              <w:divBdr>
                <w:top w:val="none" w:sz="0" w:space="0" w:color="auto"/>
                <w:left w:val="none" w:sz="0" w:space="0" w:color="auto"/>
                <w:bottom w:val="none" w:sz="0" w:space="0" w:color="auto"/>
                <w:right w:val="none" w:sz="0" w:space="0" w:color="auto"/>
              </w:divBdr>
            </w:div>
            <w:div w:id="2011594083">
              <w:marLeft w:val="0"/>
              <w:marRight w:val="0"/>
              <w:marTop w:val="0"/>
              <w:marBottom w:val="0"/>
              <w:divBdr>
                <w:top w:val="none" w:sz="0" w:space="0" w:color="auto"/>
                <w:left w:val="none" w:sz="0" w:space="0" w:color="auto"/>
                <w:bottom w:val="none" w:sz="0" w:space="0" w:color="auto"/>
                <w:right w:val="none" w:sz="0" w:space="0" w:color="auto"/>
              </w:divBdr>
            </w:div>
            <w:div w:id="2011984400">
              <w:marLeft w:val="0"/>
              <w:marRight w:val="0"/>
              <w:marTop w:val="0"/>
              <w:marBottom w:val="0"/>
              <w:divBdr>
                <w:top w:val="none" w:sz="0" w:space="0" w:color="auto"/>
                <w:left w:val="none" w:sz="0" w:space="0" w:color="auto"/>
                <w:bottom w:val="none" w:sz="0" w:space="0" w:color="auto"/>
                <w:right w:val="none" w:sz="0" w:space="0" w:color="auto"/>
              </w:divBdr>
            </w:div>
            <w:div w:id="2017803251">
              <w:marLeft w:val="0"/>
              <w:marRight w:val="0"/>
              <w:marTop w:val="0"/>
              <w:marBottom w:val="0"/>
              <w:divBdr>
                <w:top w:val="none" w:sz="0" w:space="0" w:color="auto"/>
                <w:left w:val="none" w:sz="0" w:space="0" w:color="auto"/>
                <w:bottom w:val="none" w:sz="0" w:space="0" w:color="auto"/>
                <w:right w:val="none" w:sz="0" w:space="0" w:color="auto"/>
              </w:divBdr>
            </w:div>
            <w:div w:id="2022199462">
              <w:marLeft w:val="0"/>
              <w:marRight w:val="0"/>
              <w:marTop w:val="0"/>
              <w:marBottom w:val="0"/>
              <w:divBdr>
                <w:top w:val="none" w:sz="0" w:space="0" w:color="auto"/>
                <w:left w:val="none" w:sz="0" w:space="0" w:color="auto"/>
                <w:bottom w:val="none" w:sz="0" w:space="0" w:color="auto"/>
                <w:right w:val="none" w:sz="0" w:space="0" w:color="auto"/>
              </w:divBdr>
            </w:div>
            <w:div w:id="2040620546">
              <w:marLeft w:val="0"/>
              <w:marRight w:val="0"/>
              <w:marTop w:val="0"/>
              <w:marBottom w:val="0"/>
              <w:divBdr>
                <w:top w:val="none" w:sz="0" w:space="0" w:color="auto"/>
                <w:left w:val="none" w:sz="0" w:space="0" w:color="auto"/>
                <w:bottom w:val="none" w:sz="0" w:space="0" w:color="auto"/>
                <w:right w:val="none" w:sz="0" w:space="0" w:color="auto"/>
              </w:divBdr>
            </w:div>
            <w:div w:id="2040888851">
              <w:marLeft w:val="0"/>
              <w:marRight w:val="0"/>
              <w:marTop w:val="0"/>
              <w:marBottom w:val="0"/>
              <w:divBdr>
                <w:top w:val="none" w:sz="0" w:space="0" w:color="auto"/>
                <w:left w:val="none" w:sz="0" w:space="0" w:color="auto"/>
                <w:bottom w:val="none" w:sz="0" w:space="0" w:color="auto"/>
                <w:right w:val="none" w:sz="0" w:space="0" w:color="auto"/>
              </w:divBdr>
            </w:div>
            <w:div w:id="2047678326">
              <w:marLeft w:val="0"/>
              <w:marRight w:val="0"/>
              <w:marTop w:val="0"/>
              <w:marBottom w:val="0"/>
              <w:divBdr>
                <w:top w:val="none" w:sz="0" w:space="0" w:color="auto"/>
                <w:left w:val="none" w:sz="0" w:space="0" w:color="auto"/>
                <w:bottom w:val="none" w:sz="0" w:space="0" w:color="auto"/>
                <w:right w:val="none" w:sz="0" w:space="0" w:color="auto"/>
              </w:divBdr>
            </w:div>
            <w:div w:id="2050059598">
              <w:marLeft w:val="0"/>
              <w:marRight w:val="0"/>
              <w:marTop w:val="0"/>
              <w:marBottom w:val="0"/>
              <w:divBdr>
                <w:top w:val="none" w:sz="0" w:space="0" w:color="auto"/>
                <w:left w:val="none" w:sz="0" w:space="0" w:color="auto"/>
                <w:bottom w:val="none" w:sz="0" w:space="0" w:color="auto"/>
                <w:right w:val="none" w:sz="0" w:space="0" w:color="auto"/>
              </w:divBdr>
            </w:div>
            <w:div w:id="2050953600">
              <w:marLeft w:val="0"/>
              <w:marRight w:val="0"/>
              <w:marTop w:val="0"/>
              <w:marBottom w:val="0"/>
              <w:divBdr>
                <w:top w:val="none" w:sz="0" w:space="0" w:color="auto"/>
                <w:left w:val="none" w:sz="0" w:space="0" w:color="auto"/>
                <w:bottom w:val="none" w:sz="0" w:space="0" w:color="auto"/>
                <w:right w:val="none" w:sz="0" w:space="0" w:color="auto"/>
              </w:divBdr>
            </w:div>
            <w:div w:id="2055811682">
              <w:marLeft w:val="0"/>
              <w:marRight w:val="0"/>
              <w:marTop w:val="0"/>
              <w:marBottom w:val="0"/>
              <w:divBdr>
                <w:top w:val="none" w:sz="0" w:space="0" w:color="auto"/>
                <w:left w:val="none" w:sz="0" w:space="0" w:color="auto"/>
                <w:bottom w:val="none" w:sz="0" w:space="0" w:color="auto"/>
                <w:right w:val="none" w:sz="0" w:space="0" w:color="auto"/>
              </w:divBdr>
            </w:div>
            <w:div w:id="2063165882">
              <w:marLeft w:val="0"/>
              <w:marRight w:val="0"/>
              <w:marTop w:val="0"/>
              <w:marBottom w:val="0"/>
              <w:divBdr>
                <w:top w:val="none" w:sz="0" w:space="0" w:color="auto"/>
                <w:left w:val="none" w:sz="0" w:space="0" w:color="auto"/>
                <w:bottom w:val="none" w:sz="0" w:space="0" w:color="auto"/>
                <w:right w:val="none" w:sz="0" w:space="0" w:color="auto"/>
              </w:divBdr>
            </w:div>
            <w:div w:id="2068071184">
              <w:marLeft w:val="0"/>
              <w:marRight w:val="0"/>
              <w:marTop w:val="0"/>
              <w:marBottom w:val="0"/>
              <w:divBdr>
                <w:top w:val="none" w:sz="0" w:space="0" w:color="auto"/>
                <w:left w:val="none" w:sz="0" w:space="0" w:color="auto"/>
                <w:bottom w:val="none" w:sz="0" w:space="0" w:color="auto"/>
                <w:right w:val="none" w:sz="0" w:space="0" w:color="auto"/>
              </w:divBdr>
            </w:div>
            <w:div w:id="2076933197">
              <w:marLeft w:val="0"/>
              <w:marRight w:val="0"/>
              <w:marTop w:val="0"/>
              <w:marBottom w:val="0"/>
              <w:divBdr>
                <w:top w:val="none" w:sz="0" w:space="0" w:color="auto"/>
                <w:left w:val="none" w:sz="0" w:space="0" w:color="auto"/>
                <w:bottom w:val="none" w:sz="0" w:space="0" w:color="auto"/>
                <w:right w:val="none" w:sz="0" w:space="0" w:color="auto"/>
              </w:divBdr>
            </w:div>
            <w:div w:id="2079328578">
              <w:marLeft w:val="0"/>
              <w:marRight w:val="0"/>
              <w:marTop w:val="0"/>
              <w:marBottom w:val="0"/>
              <w:divBdr>
                <w:top w:val="none" w:sz="0" w:space="0" w:color="auto"/>
                <w:left w:val="none" w:sz="0" w:space="0" w:color="auto"/>
                <w:bottom w:val="none" w:sz="0" w:space="0" w:color="auto"/>
                <w:right w:val="none" w:sz="0" w:space="0" w:color="auto"/>
              </w:divBdr>
            </w:div>
            <w:div w:id="2086804877">
              <w:marLeft w:val="0"/>
              <w:marRight w:val="0"/>
              <w:marTop w:val="0"/>
              <w:marBottom w:val="0"/>
              <w:divBdr>
                <w:top w:val="none" w:sz="0" w:space="0" w:color="auto"/>
                <w:left w:val="none" w:sz="0" w:space="0" w:color="auto"/>
                <w:bottom w:val="none" w:sz="0" w:space="0" w:color="auto"/>
                <w:right w:val="none" w:sz="0" w:space="0" w:color="auto"/>
              </w:divBdr>
            </w:div>
            <w:div w:id="2097285726">
              <w:marLeft w:val="0"/>
              <w:marRight w:val="0"/>
              <w:marTop w:val="0"/>
              <w:marBottom w:val="0"/>
              <w:divBdr>
                <w:top w:val="none" w:sz="0" w:space="0" w:color="auto"/>
                <w:left w:val="none" w:sz="0" w:space="0" w:color="auto"/>
                <w:bottom w:val="none" w:sz="0" w:space="0" w:color="auto"/>
                <w:right w:val="none" w:sz="0" w:space="0" w:color="auto"/>
              </w:divBdr>
            </w:div>
            <w:div w:id="2100633741">
              <w:marLeft w:val="0"/>
              <w:marRight w:val="0"/>
              <w:marTop w:val="0"/>
              <w:marBottom w:val="0"/>
              <w:divBdr>
                <w:top w:val="none" w:sz="0" w:space="0" w:color="auto"/>
                <w:left w:val="none" w:sz="0" w:space="0" w:color="auto"/>
                <w:bottom w:val="none" w:sz="0" w:space="0" w:color="auto"/>
                <w:right w:val="none" w:sz="0" w:space="0" w:color="auto"/>
              </w:divBdr>
            </w:div>
            <w:div w:id="2103452546">
              <w:marLeft w:val="0"/>
              <w:marRight w:val="0"/>
              <w:marTop w:val="0"/>
              <w:marBottom w:val="0"/>
              <w:divBdr>
                <w:top w:val="none" w:sz="0" w:space="0" w:color="auto"/>
                <w:left w:val="none" w:sz="0" w:space="0" w:color="auto"/>
                <w:bottom w:val="none" w:sz="0" w:space="0" w:color="auto"/>
                <w:right w:val="none" w:sz="0" w:space="0" w:color="auto"/>
              </w:divBdr>
            </w:div>
            <w:div w:id="2108888776">
              <w:marLeft w:val="0"/>
              <w:marRight w:val="0"/>
              <w:marTop w:val="0"/>
              <w:marBottom w:val="0"/>
              <w:divBdr>
                <w:top w:val="none" w:sz="0" w:space="0" w:color="auto"/>
                <w:left w:val="none" w:sz="0" w:space="0" w:color="auto"/>
                <w:bottom w:val="none" w:sz="0" w:space="0" w:color="auto"/>
                <w:right w:val="none" w:sz="0" w:space="0" w:color="auto"/>
              </w:divBdr>
            </w:div>
            <w:div w:id="2116095123">
              <w:marLeft w:val="0"/>
              <w:marRight w:val="0"/>
              <w:marTop w:val="0"/>
              <w:marBottom w:val="0"/>
              <w:divBdr>
                <w:top w:val="none" w:sz="0" w:space="0" w:color="auto"/>
                <w:left w:val="none" w:sz="0" w:space="0" w:color="auto"/>
                <w:bottom w:val="none" w:sz="0" w:space="0" w:color="auto"/>
                <w:right w:val="none" w:sz="0" w:space="0" w:color="auto"/>
              </w:divBdr>
            </w:div>
            <w:div w:id="2123915295">
              <w:marLeft w:val="0"/>
              <w:marRight w:val="0"/>
              <w:marTop w:val="0"/>
              <w:marBottom w:val="0"/>
              <w:divBdr>
                <w:top w:val="none" w:sz="0" w:space="0" w:color="auto"/>
                <w:left w:val="none" w:sz="0" w:space="0" w:color="auto"/>
                <w:bottom w:val="none" w:sz="0" w:space="0" w:color="auto"/>
                <w:right w:val="none" w:sz="0" w:space="0" w:color="auto"/>
              </w:divBdr>
            </w:div>
            <w:div w:id="2124037386">
              <w:marLeft w:val="0"/>
              <w:marRight w:val="0"/>
              <w:marTop w:val="0"/>
              <w:marBottom w:val="0"/>
              <w:divBdr>
                <w:top w:val="none" w:sz="0" w:space="0" w:color="auto"/>
                <w:left w:val="none" w:sz="0" w:space="0" w:color="auto"/>
                <w:bottom w:val="none" w:sz="0" w:space="0" w:color="auto"/>
                <w:right w:val="none" w:sz="0" w:space="0" w:color="auto"/>
              </w:divBdr>
            </w:div>
            <w:div w:id="2126801634">
              <w:marLeft w:val="0"/>
              <w:marRight w:val="0"/>
              <w:marTop w:val="0"/>
              <w:marBottom w:val="0"/>
              <w:divBdr>
                <w:top w:val="none" w:sz="0" w:space="0" w:color="auto"/>
                <w:left w:val="none" w:sz="0" w:space="0" w:color="auto"/>
                <w:bottom w:val="none" w:sz="0" w:space="0" w:color="auto"/>
                <w:right w:val="none" w:sz="0" w:space="0" w:color="auto"/>
              </w:divBdr>
            </w:div>
            <w:div w:id="2129398295">
              <w:marLeft w:val="0"/>
              <w:marRight w:val="0"/>
              <w:marTop w:val="0"/>
              <w:marBottom w:val="0"/>
              <w:divBdr>
                <w:top w:val="none" w:sz="0" w:space="0" w:color="auto"/>
                <w:left w:val="none" w:sz="0" w:space="0" w:color="auto"/>
                <w:bottom w:val="none" w:sz="0" w:space="0" w:color="auto"/>
                <w:right w:val="none" w:sz="0" w:space="0" w:color="auto"/>
              </w:divBdr>
            </w:div>
            <w:div w:id="2132089834">
              <w:marLeft w:val="0"/>
              <w:marRight w:val="0"/>
              <w:marTop w:val="0"/>
              <w:marBottom w:val="0"/>
              <w:divBdr>
                <w:top w:val="none" w:sz="0" w:space="0" w:color="auto"/>
                <w:left w:val="none" w:sz="0" w:space="0" w:color="auto"/>
                <w:bottom w:val="none" w:sz="0" w:space="0" w:color="auto"/>
                <w:right w:val="none" w:sz="0" w:space="0" w:color="auto"/>
              </w:divBdr>
            </w:div>
            <w:div w:id="2137865533">
              <w:marLeft w:val="0"/>
              <w:marRight w:val="0"/>
              <w:marTop w:val="0"/>
              <w:marBottom w:val="0"/>
              <w:divBdr>
                <w:top w:val="none" w:sz="0" w:space="0" w:color="auto"/>
                <w:left w:val="none" w:sz="0" w:space="0" w:color="auto"/>
                <w:bottom w:val="none" w:sz="0" w:space="0" w:color="auto"/>
                <w:right w:val="none" w:sz="0" w:space="0" w:color="auto"/>
              </w:divBdr>
            </w:div>
            <w:div w:id="2139715655">
              <w:marLeft w:val="0"/>
              <w:marRight w:val="0"/>
              <w:marTop w:val="0"/>
              <w:marBottom w:val="0"/>
              <w:divBdr>
                <w:top w:val="none" w:sz="0" w:space="0" w:color="auto"/>
                <w:left w:val="none" w:sz="0" w:space="0" w:color="auto"/>
                <w:bottom w:val="none" w:sz="0" w:space="0" w:color="auto"/>
                <w:right w:val="none" w:sz="0" w:space="0" w:color="auto"/>
              </w:divBdr>
            </w:div>
            <w:div w:id="21433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chq.github.io/CyberChef/"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10</Pages>
  <Words>404</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COS30015 IT Security</vt:lpstr>
    </vt:vector>
  </TitlesOfParts>
  <Company>Swinbune University of Technology</Company>
  <LinksUpToDate>false</LinksUpToDate>
  <CharactersWithSpaces>2702</CharactersWithSpaces>
  <SharedDoc>false</SharedDoc>
  <HLinks>
    <vt:vector size="6" baseType="variant">
      <vt:variant>
        <vt:i4>4849762</vt:i4>
      </vt:variant>
      <vt:variant>
        <vt:i4>0</vt:i4>
      </vt:variant>
      <vt:variant>
        <vt:i4>0</vt:i4>
      </vt:variant>
      <vt:variant>
        <vt:i4>5</vt:i4>
      </vt:variant>
      <vt:variant>
        <vt:lpwstr>https://github.com/CySCA/CySCA2015/blob/master/corporate_network_pentest/files/chaff/assessments/Light Reading/CySCA2014_Web_Penetration_Testing.pdf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COS30015 IT Security</dc:title>
  <dc:subject/>
  <dc:creator>Faculty of ICT</dc:creator>
  <cp:keywords/>
  <cp:lastModifiedBy>Yi Tian</cp:lastModifiedBy>
  <cp:revision>77</cp:revision>
  <cp:lastPrinted>2019-09-23T02:10:00Z</cp:lastPrinted>
  <dcterms:created xsi:type="dcterms:W3CDTF">2024-07-28T05:20:00Z</dcterms:created>
  <dcterms:modified xsi:type="dcterms:W3CDTF">2024-09-16T11:29:00Z</dcterms:modified>
</cp:coreProperties>
</file>