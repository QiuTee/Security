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A4CE1A7" w14:textId="735791C4" w:rsidR="002C2741" w:rsidRDefault="002C2741" w:rsidP="002C2741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283232" wp14:editId="3E602F3F">
                <wp:simplePos x="0" y="0"/>
                <wp:positionH relativeFrom="column">
                  <wp:posOffset>3790315</wp:posOffset>
                </wp:positionH>
                <wp:positionV relativeFrom="paragraph">
                  <wp:posOffset>-278130</wp:posOffset>
                </wp:positionV>
                <wp:extent cx="2289175" cy="1158875"/>
                <wp:effectExtent l="8890" t="13970" r="6985" b="8255"/>
                <wp:wrapNone/>
                <wp:docPr id="327456022" name="矩形: 圆角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9175" cy="1158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9BDA450" w14:textId="77777777" w:rsidR="002C2741" w:rsidRDefault="002C2741" w:rsidP="002C2741">
                            <w:r>
                              <w:t>You will need:</w:t>
                            </w:r>
                          </w:p>
                          <w:p w14:paraId="0B555C38" w14:textId="77777777" w:rsidR="002C2741" w:rsidRPr="009320D4" w:rsidRDefault="002C2741" w:rsidP="002C2741">
                            <w:pPr>
                              <w:rPr>
                                <w:color w:val="385623"/>
                                <w:lang w:eastAsia="zh-CN"/>
                              </w:rPr>
                            </w:pPr>
                            <w:r w:rsidRPr="00416113">
                              <w:rPr>
                                <w:color w:val="385623"/>
                              </w:rPr>
                              <w:t>A computer with internet access</w:t>
                            </w:r>
                            <w:r>
                              <w:rPr>
                                <w:rFonts w:hint="eastAsia"/>
                                <w:color w:val="385623"/>
                                <w:lang w:eastAsia="zh-CN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385623"/>
                                <w:lang w:eastAsia="zh-CN"/>
                              </w:rPr>
                              <w:t>CyberChef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385623"/>
                                <w:lang w:eastAsia="zh-CN"/>
                              </w:rPr>
                              <w:t xml:space="preserve"> (</w:t>
                            </w:r>
                            <w:r w:rsidRPr="001E479D">
                              <w:rPr>
                                <w:color w:val="385623"/>
                                <w:lang w:eastAsia="zh-CN"/>
                              </w:rPr>
                              <w:t>https://gchq.github.io/CyberChef/</w:t>
                            </w:r>
                            <w:r>
                              <w:rPr>
                                <w:rFonts w:hint="eastAsia"/>
                                <w:color w:val="385623"/>
                                <w:lang w:eastAsia="zh-C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283232" id="矩形: 圆角 39" o:spid="_x0000_s1026" style="position:absolute;left:0;text-align:left;margin-left:298.45pt;margin-top:-21.9pt;width:180.25pt;height:9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">
                <v:textbox>
                  <w:txbxContent>
                    <w:p w14:paraId="49BDA450" w14:textId="77777777" w:rsidR="002C2741" w:rsidRDefault="002C2741" w:rsidP="002C2741">
                      <w:r>
                        <w:t>You will need:</w:t>
                      </w:r>
                    </w:p>
                    <w:p w14:paraId="0B555C38" w14:textId="77777777" w:rsidR="002C2741" w:rsidRPr="009320D4" w:rsidRDefault="002C2741" w:rsidP="002C2741">
                      <w:pPr>
                        <w:rPr>
                          <w:color w:val="385623"/>
                          <w:lang w:eastAsia="zh-CN"/>
                        </w:rPr>
                      </w:pPr>
                      <w:r w:rsidRPr="00416113">
                        <w:rPr>
                          <w:color w:val="385623"/>
                        </w:rPr>
                        <w:t>A computer with internet access</w:t>
                      </w:r>
                      <w:r>
                        <w:rPr>
                          <w:rFonts w:hint="eastAsia"/>
                          <w:color w:val="385623"/>
                          <w:lang w:eastAsia="zh-CN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hint="eastAsia"/>
                          <w:color w:val="385623"/>
                          <w:lang w:eastAsia="zh-CN"/>
                        </w:rPr>
                        <w:t>CyberChef</w:t>
                      </w:r>
                      <w:proofErr w:type="spellEnd"/>
                      <w:r>
                        <w:rPr>
                          <w:rFonts w:hint="eastAsia"/>
                          <w:color w:val="385623"/>
                          <w:lang w:eastAsia="zh-CN"/>
                        </w:rPr>
                        <w:t xml:space="preserve"> (</w:t>
                      </w:r>
                      <w:r w:rsidRPr="001E479D">
                        <w:rPr>
                          <w:color w:val="385623"/>
                          <w:lang w:eastAsia="zh-CN"/>
                        </w:rPr>
                        <w:t>https://gchq.github.io/CyberChef/</w:t>
                      </w:r>
                      <w:r>
                        <w:rPr>
                          <w:rFonts w:hint="eastAsia"/>
                          <w:color w:val="385623"/>
                          <w:lang w:eastAsia="zh-CN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t>COS30015 IT Security</w:t>
      </w:r>
    </w:p>
    <w:p w14:paraId="32798C20" w14:textId="7FDC5F43" w:rsidR="002C2741" w:rsidRDefault="002C2741" w:rsidP="002C2741">
      <w:pPr>
        <w:pStyle w:val="Heading3"/>
      </w:pPr>
      <w:r>
        <w:t xml:space="preserve">Lab </w:t>
      </w:r>
      <w:r w:rsidR="00237061">
        <w:t>8</w:t>
      </w:r>
      <w:r>
        <w:t xml:space="preserve"> week </w:t>
      </w:r>
      <w:r w:rsidR="00237061">
        <w:t>8</w:t>
      </w:r>
    </w:p>
    <w:p w14:paraId="7C0173E6" w14:textId="77777777" w:rsidR="002C2741" w:rsidRPr="00E52BB5" w:rsidRDefault="002C2741" w:rsidP="002C2741"/>
    <w:p w14:paraId="5EC83B4F" w14:textId="77777777" w:rsidR="002C2741" w:rsidRDefault="002C2741" w:rsidP="002C2741">
      <w:r w:rsidRPr="00E52BB5">
        <w:t xml:space="preserve">In this lab you will </w:t>
      </w:r>
      <w:r>
        <w:rPr>
          <w:rFonts w:hint="eastAsia"/>
          <w:lang w:eastAsia="zh-CN"/>
        </w:rPr>
        <w:t>do some exercises about encryption algorithms</w:t>
      </w:r>
      <w:r w:rsidRPr="00CA3B8D">
        <w:rPr>
          <w:b/>
        </w:rPr>
        <w:t xml:space="preserve">. </w:t>
      </w:r>
      <w:r w:rsidRPr="00E52BB5">
        <w:t xml:space="preserve">This lab is based on the </w:t>
      </w:r>
      <w:proofErr w:type="spellStart"/>
      <w:r>
        <w:rPr>
          <w:rFonts w:hint="eastAsia"/>
          <w:b/>
          <w:lang w:eastAsia="zh-CN"/>
        </w:rPr>
        <w:t>CyberChef</w:t>
      </w:r>
      <w:proofErr w:type="spellEnd"/>
      <w:r>
        <w:t xml:space="preserve"> (</w:t>
      </w:r>
      <w:hyperlink r:id="rId7" w:history="1">
        <w:r w:rsidRPr="001E479D">
          <w:rPr>
            <w:rStyle w:val="Hyperlink"/>
          </w:rPr>
          <w:t>https://gchq.github.io/CyberChef/</w:t>
        </w:r>
      </w:hyperlink>
      <w:r>
        <w:t>)</w:t>
      </w:r>
    </w:p>
    <w:p w14:paraId="26524CF3" w14:textId="7DA8F36B" w:rsidR="00325B61" w:rsidRDefault="00325B61" w:rsidP="002C2741"/>
    <w:p w14:paraId="4298302C" w14:textId="77777777" w:rsidR="002C2741" w:rsidRDefault="002C2741" w:rsidP="002C2741">
      <w:pPr>
        <w:pStyle w:val="Heading3"/>
      </w:pPr>
      <w:r>
        <w:t xml:space="preserve">Part 1: </w:t>
      </w:r>
      <w:r>
        <w:rPr>
          <w:rFonts w:hint="eastAsia"/>
          <w:lang w:eastAsia="zh-CN"/>
        </w:rPr>
        <w:t>Data format</w:t>
      </w:r>
    </w:p>
    <w:p w14:paraId="637CE618" w14:textId="77777777" w:rsidR="002C2741" w:rsidRDefault="002C2741" w:rsidP="002C2741">
      <w:pPr>
        <w:pStyle w:val="Quot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E5E5"/>
        <w:spacing w:before="0" w:after="0"/>
      </w:pPr>
      <w:r>
        <w:rPr>
          <w:rFonts w:hint="eastAsia"/>
          <w:lang w:val="en-AU" w:eastAsia="zh-CN"/>
        </w:rPr>
        <w:t xml:space="preserve">The following exercises are designed to complete with </w:t>
      </w:r>
      <w:proofErr w:type="spellStart"/>
      <w:r>
        <w:rPr>
          <w:rFonts w:hint="eastAsia"/>
          <w:lang w:val="en-AU" w:eastAsia="zh-CN"/>
        </w:rPr>
        <w:t>CyberChef</w:t>
      </w:r>
      <w:proofErr w:type="spellEnd"/>
      <w:r>
        <w:rPr>
          <w:rFonts w:hint="eastAsia"/>
          <w:lang w:val="en-AU" w:eastAsia="zh-CN"/>
        </w:rPr>
        <w:t>.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The goal is to </w:t>
      </w:r>
      <w:r>
        <w:rPr>
          <w:rFonts w:hint="eastAsia"/>
          <w:lang w:val="en-AU" w:eastAsia="zh-CN"/>
        </w:rPr>
        <w:t>change data format with different operations</w:t>
      </w:r>
      <w:r>
        <w:rPr>
          <w:lang w:val="en-AU"/>
        </w:rPr>
        <w:t>. We have been given the following hint:</w:t>
      </w:r>
    </w:p>
    <w:p w14:paraId="499405F4" w14:textId="5A52105A" w:rsidR="002C2741" w:rsidRPr="00CA4DA6" w:rsidRDefault="00154607" w:rsidP="00154607">
      <w:pPr>
        <w:pStyle w:val="ListParagraph"/>
        <w:ind w:left="284"/>
        <w:jc w:val="center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194A227E" wp14:editId="21DAC04F">
            <wp:extent cx="5274310" cy="3137535"/>
            <wp:effectExtent l="0" t="0" r="2540" b="5715"/>
            <wp:docPr id="13633541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4107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A1C9" w14:textId="257D0911" w:rsidR="00207C12" w:rsidRPr="00207C12" w:rsidRDefault="00207C12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What is Base64?</w:t>
      </w:r>
    </w:p>
    <w:p w14:paraId="2E445BA5" w14:textId="01DDE047" w:rsidR="00207C12" w:rsidRDefault="00207C12" w:rsidP="00207C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37F1BDA3" wp14:editId="10761EB7">
                <wp:extent cx="4324350" cy="1136650"/>
                <wp:effectExtent l="0" t="0" r="19050" b="25400"/>
                <wp:docPr id="1996408414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F09055" w14:textId="34740021" w:rsidR="00207C12" w:rsidRPr="00F11476" w:rsidRDefault="00207C12" w:rsidP="00207C12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F1BDA3" id="矩形: 圆角 38" o:spid="_x0000_s1027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">
                <v:textbox>
                  <w:txbxContent>
                    <w:p w14:paraId="22F09055" w14:textId="34740021" w:rsidR="00207C12" w:rsidRPr="00F11476" w:rsidRDefault="00207C12" w:rsidP="00207C12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B5D974F" w14:textId="77777777" w:rsidR="00E8548B" w:rsidRDefault="00E8548B" w:rsidP="00207C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0A22015" w14:textId="77777777" w:rsidR="00E8548B" w:rsidRDefault="00E8548B" w:rsidP="00207C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100FC324" w14:textId="77777777" w:rsidR="00E8548B" w:rsidRPr="00207C12" w:rsidRDefault="00E8548B" w:rsidP="00207C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4EB5364F" w14:textId="22EDCEF0" w:rsidR="002C2741" w:rsidRPr="00622912" w:rsidRDefault="002C2741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lastRenderedPageBreak/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To Base64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operation method,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This is a secret!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No keep to change the default setting of To Bas64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）</w:t>
      </w:r>
    </w:p>
    <w:p w14:paraId="5390A047" w14:textId="59EDAEAB" w:rsidR="00622912" w:rsidRPr="00844C27" w:rsidRDefault="00622912" w:rsidP="0062291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622912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0E52B9C7" wp14:editId="58CD4293">
            <wp:extent cx="4567275" cy="3091406"/>
            <wp:effectExtent l="0" t="0" r="5080" b="0"/>
            <wp:docPr id="1955419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9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556" cy="312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848" w14:textId="401A4C26" w:rsidR="002C2741" w:rsidRDefault="002C2741" w:rsidP="002C2741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2F1A97BC" wp14:editId="3776886E">
                <wp:extent cx="3737610" cy="730885"/>
                <wp:effectExtent l="0" t="0" r="15240" b="12065"/>
                <wp:docPr id="845009334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730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BF8AF0" w14:textId="6135B3C6" w:rsidR="002C2741" w:rsidRPr="00F11476" w:rsidRDefault="002C2741" w:rsidP="002C2741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1A97BC" id="_x0000_s1028" style="width:294.3pt;height:5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">
                <v:textbox>
                  <w:txbxContent>
                    <w:p w14:paraId="64BF8AF0" w14:textId="6135B3C6" w:rsidR="002C2741" w:rsidRPr="00F11476" w:rsidRDefault="002C2741" w:rsidP="002C2741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F3C5949" w14:textId="77777777" w:rsidR="00154607" w:rsidRPr="002B7181" w:rsidRDefault="00154607" w:rsidP="002C2741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7DD484FD" w14:textId="77777777" w:rsidR="002C2741" w:rsidRPr="00EC7DFA" w:rsidRDefault="002C2741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With the same input, change the Alphabet standard setting to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BinHex</w:t>
      </w:r>
      <w:proofErr w:type="spellEnd"/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</w:p>
    <w:p w14:paraId="55E1211A" w14:textId="30C30BF1" w:rsidR="00EC7DFA" w:rsidRPr="00844C27" w:rsidRDefault="00EC7DFA" w:rsidP="00EC7DFA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EC7DFA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45ADE12F" wp14:editId="6B3DE727">
            <wp:extent cx="4805012" cy="2799935"/>
            <wp:effectExtent l="0" t="0" r="0" b="0"/>
            <wp:docPr id="111796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43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91" cy="28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F92" w14:textId="421D8848" w:rsidR="00F86EC4" w:rsidRDefault="002C2741" w:rsidP="0015460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A3BCC88" wp14:editId="1B9163B7">
                <wp:extent cx="3731260" cy="671830"/>
                <wp:effectExtent l="0" t="0" r="21590" b="13970"/>
                <wp:docPr id="1107875127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1260" cy="671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341F4AD" w14:textId="4F954C2E" w:rsidR="002C2741" w:rsidRPr="00F11476" w:rsidRDefault="002C2741" w:rsidP="002C2741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3BCC88" id="矩形: 圆角 37" o:spid="_x0000_s1029" style="width:293.8pt;height:5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">
                <v:textbox>
                  <w:txbxContent>
                    <w:p w14:paraId="2341F4AD" w14:textId="4F954C2E" w:rsidR="002C2741" w:rsidRPr="00F11476" w:rsidRDefault="002C2741" w:rsidP="002C2741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219D2BC" w14:textId="77777777" w:rsidR="00154607" w:rsidRPr="00154607" w:rsidRDefault="00154607" w:rsidP="0015460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509D39E3" w14:textId="03F17B39" w:rsidR="00F86EC4" w:rsidRDefault="00F86EC4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AU" w:eastAsia="zh-CN"/>
        </w:rPr>
      </w:pPr>
      <w:r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Keep the </w:t>
      </w:r>
      <w:r w:rsidR="00185847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operation and output above, what should we do to </w:t>
      </w:r>
      <w:r w:rsidR="00A37294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recover and output the </w:t>
      </w:r>
      <w:r w:rsidR="00A37294" w:rsidRPr="00CE662A">
        <w:rPr>
          <w:rFonts w:ascii="Times New Roman" w:hAnsi="Times New Roman" w:cs="Times New Roman"/>
          <w:sz w:val="24"/>
          <w:szCs w:val="24"/>
          <w:lang w:val="en-AU" w:eastAsia="zh-CN"/>
        </w:rPr>
        <w:t>aforementioned</w:t>
      </w:r>
      <w:r w:rsidR="00A37294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input</w:t>
      </w:r>
      <w:r w:rsidR="00CE662A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 w:rsidR="00CE662A"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>This is a secret!</w:t>
      </w:r>
      <w:proofErr w:type="gramStart"/>
      <w:r w:rsidR="00CE662A"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 w:rsid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 w:rsidR="00A37294" w:rsidRPr="00CE662A">
        <w:rPr>
          <w:rFonts w:ascii="Times New Roman" w:hAnsi="Times New Roman" w:cs="Times New Roman" w:hint="eastAsia"/>
          <w:sz w:val="24"/>
          <w:szCs w:val="24"/>
          <w:lang w:val="en-AU" w:eastAsia="zh-CN"/>
        </w:rPr>
        <w:t>?</w:t>
      </w:r>
      <w:proofErr w:type="gramEnd"/>
    </w:p>
    <w:p w14:paraId="39F279FF" w14:textId="57F90B10" w:rsidR="00CE662A" w:rsidRDefault="00CE662A" w:rsidP="00CE662A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82A56C8" wp14:editId="5B4FF4B2">
                <wp:extent cx="3731260" cy="671830"/>
                <wp:effectExtent l="0" t="0" r="21590" b="13970"/>
                <wp:docPr id="846365296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1260" cy="671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63EF2E5" w14:textId="2D9863EB" w:rsidR="00CE662A" w:rsidRPr="008E5B81" w:rsidRDefault="00CE662A" w:rsidP="00CE662A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82A56C8" id="_x0000_s1030" style="width:293.8pt;height:5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">
                <v:textbox>
                  <w:txbxContent>
                    <w:p w14:paraId="263EF2E5" w14:textId="2D9863EB" w:rsidR="00CE662A" w:rsidRPr="008E5B81" w:rsidRDefault="00CE662A" w:rsidP="00CE662A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35C69C5" w14:textId="77777777" w:rsidR="00154607" w:rsidRPr="00CE662A" w:rsidRDefault="00154607" w:rsidP="00CE662A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</w:p>
    <w:p w14:paraId="38BE4EBB" w14:textId="1DCBD371" w:rsidR="002C2741" w:rsidRPr="00B94A6D" w:rsidRDefault="002C2741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color w:val="385623"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Remove </w:t>
      </w:r>
      <w:r w:rsidR="00E13482">
        <w:rPr>
          <w:rFonts w:ascii="Times New Roman" w:hAnsi="Times New Roman" w:cs="Times New Roman" w:hint="eastAsia"/>
          <w:sz w:val="24"/>
          <w:szCs w:val="24"/>
          <w:lang w:val="en-AU" w:eastAsia="zh-CN"/>
        </w:rPr>
        <w:t>all the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operation</w:t>
      </w:r>
      <w:r w:rsidR="00E13482">
        <w:rPr>
          <w:rFonts w:ascii="Times New Roman" w:hAnsi="Times New Roman" w:cs="Times New Roman" w:hint="eastAsia"/>
          <w:sz w:val="24"/>
          <w:szCs w:val="24"/>
          <w:lang w:val="en-AU" w:eastAsia="zh-CN"/>
        </w:rPr>
        <w:t>s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, choose the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From Base64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 w:rsidR="003517F0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operation. Input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Pr="00F11476">
        <w:rPr>
          <w:rFonts w:ascii="Times New Roman" w:hAnsi="Times New Roman" w:cs="Times New Roman"/>
          <w:sz w:val="24"/>
          <w:szCs w:val="24"/>
          <w:lang w:val="en-AU" w:eastAsia="zh-CN"/>
        </w:rPr>
        <w:t>aGVsbG8=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, what is the output?</w:t>
      </w:r>
    </w:p>
    <w:p w14:paraId="751424AC" w14:textId="75CD8BD4" w:rsidR="00B94A6D" w:rsidRPr="000327E8" w:rsidRDefault="00B94A6D" w:rsidP="00B94A6D">
      <w:pPr>
        <w:pStyle w:val="ListParagraph"/>
        <w:ind w:left="644"/>
        <w:rPr>
          <w:rFonts w:ascii="Times New Roman" w:hAnsi="Times New Roman" w:cs="Times New Roman"/>
          <w:b/>
          <w:i/>
          <w:color w:val="385623"/>
          <w:sz w:val="24"/>
          <w:szCs w:val="24"/>
          <w:lang w:val="en-AU"/>
        </w:rPr>
      </w:pPr>
      <w:r w:rsidRPr="00B94A6D">
        <w:rPr>
          <w:rFonts w:ascii="Times New Roman" w:hAnsi="Times New Roman" w:cs="Times New Roman"/>
          <w:b/>
          <w:i/>
          <w:noProof/>
          <w:color w:val="385623"/>
          <w:sz w:val="24"/>
          <w:szCs w:val="24"/>
          <w:lang w:val="en-AU"/>
        </w:rPr>
        <w:drawing>
          <wp:inline distT="0" distB="0" distL="0" distR="0" wp14:anchorId="697A2F9C" wp14:editId="786D9105">
            <wp:extent cx="5274310" cy="2994660"/>
            <wp:effectExtent l="0" t="0" r="0" b="2540"/>
            <wp:docPr id="45206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610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E295" w14:textId="6CB7D3D8" w:rsidR="000327E8" w:rsidRPr="000327E8" w:rsidRDefault="00000C1E" w:rsidP="00000C1E">
      <w:pPr>
        <w:ind w:left="644"/>
        <w:rPr>
          <w:b/>
          <w:i/>
          <w:color w:val="385623"/>
        </w:rPr>
      </w:pPr>
      <w:r>
        <w:rPr>
          <w:noProof/>
        </w:rPr>
        <mc:AlternateContent>
          <mc:Choice Requires="wps">
            <w:drawing>
              <wp:inline distT="0" distB="0" distL="0" distR="0" wp14:anchorId="6346EB98" wp14:editId="32C9163D">
                <wp:extent cx="3731260" cy="671830"/>
                <wp:effectExtent l="0" t="0" r="21590" b="13970"/>
                <wp:docPr id="1095080629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1260" cy="6718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00F0ECE" w14:textId="4A3DF4BA" w:rsidR="00000C1E" w:rsidRPr="00F11476" w:rsidRDefault="00000C1E" w:rsidP="00000C1E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46EB98" id="_x0000_s1031" style="width:293.8pt;height:5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">
                <v:textbox>
                  <w:txbxContent>
                    <w:p w14:paraId="500F0ECE" w14:textId="4A3DF4BA" w:rsidR="00000C1E" w:rsidRPr="00F11476" w:rsidRDefault="00000C1E" w:rsidP="00000C1E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FA50E96" w14:textId="77777777" w:rsidR="00B94A6D" w:rsidRDefault="00B94A6D" w:rsidP="00000C1E">
      <w:pPr>
        <w:rPr>
          <w:lang w:eastAsia="zh-CN"/>
        </w:rPr>
      </w:pPr>
    </w:p>
    <w:p w14:paraId="36F9C2F6" w14:textId="77777777" w:rsidR="001574BD" w:rsidRDefault="001574BD" w:rsidP="00000C1E">
      <w:pPr>
        <w:rPr>
          <w:lang w:eastAsia="zh-CN"/>
        </w:rPr>
      </w:pPr>
    </w:p>
    <w:p w14:paraId="27BEA5A8" w14:textId="77777777" w:rsidR="001574BD" w:rsidRDefault="001574BD" w:rsidP="00000C1E">
      <w:pPr>
        <w:rPr>
          <w:lang w:eastAsia="zh-CN"/>
        </w:rPr>
      </w:pPr>
    </w:p>
    <w:p w14:paraId="26D6F793" w14:textId="77777777" w:rsidR="001574BD" w:rsidRDefault="001574BD" w:rsidP="00000C1E">
      <w:pPr>
        <w:rPr>
          <w:lang w:eastAsia="zh-CN"/>
        </w:rPr>
      </w:pPr>
    </w:p>
    <w:p w14:paraId="1ADB86CB" w14:textId="77777777" w:rsidR="001574BD" w:rsidRDefault="001574BD" w:rsidP="00000C1E">
      <w:pPr>
        <w:rPr>
          <w:lang w:eastAsia="zh-CN"/>
        </w:rPr>
      </w:pPr>
    </w:p>
    <w:p w14:paraId="028716AD" w14:textId="77777777" w:rsidR="001574BD" w:rsidRDefault="001574BD" w:rsidP="00000C1E">
      <w:pPr>
        <w:rPr>
          <w:lang w:eastAsia="zh-CN"/>
        </w:rPr>
      </w:pPr>
    </w:p>
    <w:p w14:paraId="558BA3B0" w14:textId="77777777" w:rsidR="001574BD" w:rsidRPr="00000C1E" w:rsidRDefault="001574BD" w:rsidP="00000C1E">
      <w:pPr>
        <w:rPr>
          <w:lang w:eastAsia="zh-CN"/>
        </w:rPr>
      </w:pPr>
    </w:p>
    <w:p w14:paraId="26ABDDFB" w14:textId="6DAB6BA6" w:rsidR="00000C1E" w:rsidRDefault="004915B4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lastRenderedPageBreak/>
        <w:t xml:space="preserve">Change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the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Alphabet parameter from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Standard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to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URL safe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 w:rsidR="001607BB">
        <w:rPr>
          <w:rFonts w:ascii="Times New Roman" w:hAnsi="Times New Roman" w:cs="Times New Roman" w:hint="eastAsia"/>
          <w:sz w:val="24"/>
          <w:szCs w:val="24"/>
          <w:lang w:val="en-AU" w:eastAsia="zh-CN"/>
        </w:rPr>
        <w:t>. Does the output change? Why?</w:t>
      </w:r>
    </w:p>
    <w:p w14:paraId="5F732B89" w14:textId="77777777" w:rsidR="00E8548B" w:rsidRDefault="00E8548B" w:rsidP="00E8548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</w:p>
    <w:p w14:paraId="165C8888" w14:textId="18A2C83D" w:rsidR="001607BB" w:rsidRDefault="001607BB" w:rsidP="001607B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37E88974" wp14:editId="4FAA7CF6">
                <wp:extent cx="4292600" cy="1543050"/>
                <wp:effectExtent l="0" t="0" r="12700" b="19050"/>
                <wp:docPr id="619908829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2600" cy="1543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6137B3" w14:textId="45E272EA" w:rsidR="001607BB" w:rsidRPr="00F11476" w:rsidRDefault="001607BB" w:rsidP="001607BB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E88974" id="_x0000_s1032" style="width:338pt;height:1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">
                <v:textbox>
                  <w:txbxContent>
                    <w:p w14:paraId="5C6137B3" w14:textId="45E272EA" w:rsidR="001607BB" w:rsidRPr="00F11476" w:rsidRDefault="001607BB" w:rsidP="001607BB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B30C329" w14:textId="77777777" w:rsidR="00154607" w:rsidRDefault="00154607" w:rsidP="001607B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</w:p>
    <w:p w14:paraId="7ED5E3D4" w14:textId="3B181A0B" w:rsidR="004C16C5" w:rsidRDefault="000327E8" w:rsidP="002C27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AU" w:eastAsia="zh-CN"/>
        </w:rPr>
      </w:pPr>
      <w:r w:rsidRPr="00FB1B2F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Now you have tried some </w:t>
      </w:r>
      <w:r w:rsidR="006866DE" w:rsidRPr="00FB1B2F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operations on </w:t>
      </w:r>
      <w:proofErr w:type="spellStart"/>
      <w:r w:rsidR="006866DE" w:rsidRPr="00FB1B2F">
        <w:rPr>
          <w:rFonts w:ascii="Times New Roman" w:hAnsi="Times New Roman" w:cs="Times New Roman" w:hint="eastAsia"/>
          <w:sz w:val="24"/>
          <w:szCs w:val="24"/>
          <w:lang w:val="en-AU" w:eastAsia="zh-CN"/>
        </w:rPr>
        <w:t>CyberChef</w:t>
      </w:r>
      <w:proofErr w:type="spellEnd"/>
      <w:r w:rsidR="006866DE" w:rsidRPr="00FB1B2F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. Can you describe </w:t>
      </w:r>
      <w:r w:rsidR="00FB1B2F" w:rsidRPr="00FB1B2F">
        <w:rPr>
          <w:rFonts w:ascii="Times New Roman" w:hAnsi="Times New Roman" w:cs="Times New Roman"/>
          <w:sz w:val="24"/>
          <w:szCs w:val="24"/>
          <w:lang w:val="en-AU" w:eastAsia="zh-CN"/>
        </w:rPr>
        <w:t xml:space="preserve">how to use </w:t>
      </w:r>
      <w:proofErr w:type="spellStart"/>
      <w:r w:rsidR="00FB1B2F" w:rsidRPr="00FB1B2F">
        <w:rPr>
          <w:rFonts w:ascii="Times New Roman" w:hAnsi="Times New Roman" w:cs="Times New Roman"/>
          <w:sz w:val="24"/>
          <w:szCs w:val="24"/>
          <w:lang w:val="en-AU" w:eastAsia="zh-CN"/>
        </w:rPr>
        <w:t>cyberchef</w:t>
      </w:r>
      <w:proofErr w:type="spellEnd"/>
      <w:r w:rsidR="00FB1B2F" w:rsidRPr="00FB1B2F">
        <w:rPr>
          <w:rFonts w:ascii="Times New Roman" w:hAnsi="Times New Roman" w:cs="Times New Roman"/>
          <w:sz w:val="24"/>
          <w:szCs w:val="24"/>
          <w:lang w:val="en-AU" w:eastAsia="zh-CN"/>
        </w:rPr>
        <w:t>?</w:t>
      </w:r>
    </w:p>
    <w:p w14:paraId="4A96F64C" w14:textId="1AAF2CFD" w:rsidR="00E7409E" w:rsidRPr="00FB1B2F" w:rsidRDefault="00E7409E" w:rsidP="00E7409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4D5DA7FF" wp14:editId="6815C52B">
                <wp:extent cx="4603750" cy="2667000"/>
                <wp:effectExtent l="0" t="0" r="25400" b="19050"/>
                <wp:docPr id="942580196" name="矩形: 圆角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3750" cy="2667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C739F33" w14:textId="3960EFCD" w:rsidR="00E7409E" w:rsidRPr="00F11476" w:rsidRDefault="00E7409E" w:rsidP="00E7409E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5DA7FF" id="_x0000_s1033" style="width:362.5pt;height:2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">
                <v:textbox>
                  <w:txbxContent>
                    <w:p w14:paraId="1C739F33" w14:textId="3960EFCD" w:rsidR="00E7409E" w:rsidRPr="00F11476" w:rsidRDefault="00E7409E" w:rsidP="00E7409E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86F667D" w14:textId="77777777" w:rsidR="002C2741" w:rsidRPr="00154607" w:rsidRDefault="002C2741" w:rsidP="00154607">
      <w:pPr>
        <w:rPr>
          <w:b/>
          <w:i/>
          <w:color w:val="385623"/>
        </w:rPr>
      </w:pPr>
    </w:p>
    <w:p w14:paraId="51E4F7BA" w14:textId="77777777" w:rsidR="002C2741" w:rsidRDefault="002C2741" w:rsidP="004D3326"/>
    <w:p w14:paraId="7C7F1CAC" w14:textId="77777777" w:rsidR="00E8548B" w:rsidRDefault="00E8548B" w:rsidP="004D3326"/>
    <w:p w14:paraId="31B322CC" w14:textId="77777777" w:rsidR="00E8548B" w:rsidRDefault="00E8548B" w:rsidP="004D3326"/>
    <w:p w14:paraId="0CEF8B9A" w14:textId="77777777" w:rsidR="00E8548B" w:rsidRDefault="00E8548B" w:rsidP="004D3326"/>
    <w:p w14:paraId="7FEBB149" w14:textId="77777777" w:rsidR="00E8548B" w:rsidRDefault="00E8548B" w:rsidP="004D3326"/>
    <w:p w14:paraId="0371BA4C" w14:textId="77777777" w:rsidR="00E8548B" w:rsidRDefault="00E8548B" w:rsidP="004D3326"/>
    <w:p w14:paraId="76B22458" w14:textId="77777777" w:rsidR="00E8548B" w:rsidRDefault="00E8548B" w:rsidP="004D3326"/>
    <w:p w14:paraId="659FA664" w14:textId="77777777" w:rsidR="00E8548B" w:rsidRDefault="00E8548B" w:rsidP="004D3326"/>
    <w:p w14:paraId="1C9B4097" w14:textId="77777777" w:rsidR="00E8548B" w:rsidRDefault="00E8548B" w:rsidP="004D3326"/>
    <w:p w14:paraId="0CB40E37" w14:textId="77777777" w:rsidR="00E8548B" w:rsidRDefault="00E8548B" w:rsidP="004D3326"/>
    <w:p w14:paraId="6612923C" w14:textId="77777777" w:rsidR="00E8548B" w:rsidRDefault="00E8548B" w:rsidP="004D3326"/>
    <w:p w14:paraId="7D310446" w14:textId="77777777" w:rsidR="00E8548B" w:rsidRDefault="00E8548B" w:rsidP="004D3326"/>
    <w:p w14:paraId="26DD3688" w14:textId="48BBEB03" w:rsidR="002C2741" w:rsidRPr="00785006" w:rsidRDefault="002C2741" w:rsidP="004D3326">
      <w:pPr>
        <w:pStyle w:val="Heading3"/>
        <w:numPr>
          <w:ilvl w:val="0"/>
          <w:numId w:val="0"/>
        </w:numPr>
      </w:pPr>
      <w:r w:rsidRPr="00785006">
        <w:lastRenderedPageBreak/>
        <w:t xml:space="preserve">Part 2: </w:t>
      </w:r>
      <w:r w:rsidR="00EF3B8C">
        <w:rPr>
          <w:rFonts w:hint="eastAsia"/>
          <w:lang w:eastAsia="zh-CN"/>
        </w:rPr>
        <w:t>Hashing</w:t>
      </w:r>
      <w:r>
        <w:t>.</w:t>
      </w:r>
    </w:p>
    <w:p w14:paraId="7F92A46E" w14:textId="46A33F96" w:rsidR="002C2741" w:rsidRPr="00154607" w:rsidRDefault="002C2741" w:rsidP="00154607">
      <w:pPr>
        <w:pStyle w:val="Quot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E5E5"/>
        <w:spacing w:before="0" w:after="0"/>
        <w:rPr>
          <w:lang w:val="en-AU" w:eastAsia="zh-CN"/>
        </w:rPr>
      </w:pPr>
      <w:r w:rsidRPr="00785006">
        <w:rPr>
          <w:lang w:val="en-AU"/>
        </w:rPr>
        <w:t xml:space="preserve">Now that we can </w:t>
      </w:r>
      <w:r w:rsidR="00EF3B8C">
        <w:rPr>
          <w:rFonts w:hint="eastAsia"/>
          <w:lang w:val="en-AU" w:eastAsia="zh-CN"/>
        </w:rPr>
        <w:t xml:space="preserve">review the concept of </w:t>
      </w:r>
      <w:proofErr w:type="gramStart"/>
      <w:r w:rsidR="00EF3B8C">
        <w:rPr>
          <w:rFonts w:hint="eastAsia"/>
          <w:lang w:val="en-AU" w:eastAsia="zh-CN"/>
        </w:rPr>
        <w:t>Hashing, and</w:t>
      </w:r>
      <w:proofErr w:type="gramEnd"/>
      <w:r w:rsidR="00EF3B8C">
        <w:rPr>
          <w:rFonts w:hint="eastAsia"/>
          <w:lang w:val="en-AU" w:eastAsia="zh-CN"/>
        </w:rPr>
        <w:t xml:space="preserve"> try some data format operation about </w:t>
      </w:r>
      <w:r w:rsidR="00F83FB1">
        <w:rPr>
          <w:rFonts w:hint="eastAsia"/>
          <w:lang w:val="en-AU" w:eastAsia="zh-CN"/>
        </w:rPr>
        <w:t xml:space="preserve">hashing on platform </w:t>
      </w:r>
      <w:proofErr w:type="spellStart"/>
      <w:r w:rsidR="00F83FB1">
        <w:rPr>
          <w:rFonts w:hint="eastAsia"/>
          <w:lang w:val="en-AU" w:eastAsia="zh-CN"/>
        </w:rPr>
        <w:t>CyberChef</w:t>
      </w:r>
      <w:proofErr w:type="spellEnd"/>
      <w:r w:rsidR="00F83FB1">
        <w:rPr>
          <w:rFonts w:hint="eastAsia"/>
          <w:lang w:val="en-AU" w:eastAsia="zh-CN"/>
        </w:rPr>
        <w:t>.</w:t>
      </w:r>
    </w:p>
    <w:p w14:paraId="37BB1A48" w14:textId="23C4656C" w:rsidR="002C2741" w:rsidRDefault="002C2741" w:rsidP="002C274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The goal is to </w:t>
      </w:r>
      <w:r w:rsidR="00F83FB1"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have a</w:t>
      </w:r>
      <w:r w:rsidR="00547121"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n understanding and some exercises about Hashing</w:t>
      </w:r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 using </w:t>
      </w:r>
      <w:proofErr w:type="spellStart"/>
      <w:r w:rsidR="00547121"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CyberChef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. </w:t>
      </w:r>
    </w:p>
    <w:p w14:paraId="2F12E67A" w14:textId="5C57A3DF" w:rsidR="00547121" w:rsidRDefault="00A70D02" w:rsidP="00B97273">
      <w:pPr>
        <w:pStyle w:val="ListParagraph"/>
        <w:ind w:left="284"/>
        <w:jc w:val="center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A70D02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293681C6" wp14:editId="677B5B6F">
            <wp:extent cx="5274310" cy="3350260"/>
            <wp:effectExtent l="0" t="0" r="0" b="2540"/>
            <wp:docPr id="68391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33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46AB" w14:textId="77777777" w:rsidR="00B97273" w:rsidRDefault="00B97273" w:rsidP="002C2741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54749122" w14:textId="602D22CD" w:rsidR="005E0287" w:rsidRPr="00207C12" w:rsidRDefault="005E0287" w:rsidP="005E02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What is Hashing?</w:t>
      </w:r>
    </w:p>
    <w:p w14:paraId="16F09BE6" w14:textId="77777777" w:rsidR="005E0287" w:rsidRDefault="005E0287" w:rsidP="005E028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3583D6A3" wp14:editId="1DCDF878">
                <wp:extent cx="4324350" cy="1136650"/>
                <wp:effectExtent l="0" t="0" r="19050" b="25400"/>
                <wp:docPr id="655272917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D6D3176" w14:textId="1C681AF4" w:rsidR="005E0287" w:rsidRPr="00F11476" w:rsidRDefault="005E0287" w:rsidP="005E0287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583D6A3" id="_x0000_s1034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">
                <v:textbox>
                  <w:txbxContent>
                    <w:p w14:paraId="2D6D3176" w14:textId="1C681AF4" w:rsidR="005E0287" w:rsidRPr="00F11476" w:rsidRDefault="005E0287" w:rsidP="005E0287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3E5F4B7" w14:textId="77777777" w:rsidR="00E8548B" w:rsidRPr="00207C12" w:rsidRDefault="00E8548B" w:rsidP="005E028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2799722A" w14:textId="0D502B7F" w:rsidR="005E0287" w:rsidRPr="00844C27" w:rsidRDefault="005E0287" w:rsidP="005E02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MD5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</w:t>
      </w:r>
      <w:proofErr w:type="gramStart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Hashing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operation,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hello world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</w:p>
    <w:p w14:paraId="44BD8428" w14:textId="77777777" w:rsidR="005E0287" w:rsidRDefault="005E0287" w:rsidP="005E028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01C1D17D" wp14:editId="038E5D3D">
                <wp:extent cx="3737610" cy="730885"/>
                <wp:effectExtent l="0" t="0" r="15240" b="12065"/>
                <wp:docPr id="1049509036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730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0F5674" w14:textId="6A515E32" w:rsidR="005E0287" w:rsidRPr="00F11476" w:rsidRDefault="005E0287" w:rsidP="005E0287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C1D17D" id="_x0000_s1035" style="width:294.3pt;height:5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">
                <v:textbox>
                  <w:txbxContent>
                    <w:p w14:paraId="510F5674" w14:textId="6A515E32" w:rsidR="005E0287" w:rsidRPr="00F11476" w:rsidRDefault="005E0287" w:rsidP="005E0287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2D08C9" w14:textId="77777777" w:rsidR="00E8548B" w:rsidRPr="002B7181" w:rsidRDefault="00E8548B" w:rsidP="005E028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1E62E48C" w14:textId="77777777" w:rsidR="007E044F" w:rsidRPr="007E044F" w:rsidRDefault="007E044F" w:rsidP="007E04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  <w:lang w:val="en-AU" w:eastAsia="zh-CN"/>
        </w:rPr>
      </w:pPr>
      <w:r w:rsidRPr="007E044F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lastRenderedPageBreak/>
        <w:t>Can we recover the output of MD5 hashing?</w:t>
      </w:r>
    </w:p>
    <w:p w14:paraId="02886CEC" w14:textId="77777777" w:rsidR="007E044F" w:rsidRDefault="007E044F" w:rsidP="007E044F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46C7548E" wp14:editId="47EE45F4">
                <wp:extent cx="3737610" cy="1422400"/>
                <wp:effectExtent l="0" t="0" r="15240" b="25400"/>
                <wp:docPr id="1923027279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142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0FD70C" w14:textId="4E978353" w:rsidR="007E044F" w:rsidRPr="00F11476" w:rsidRDefault="007E044F" w:rsidP="007E044F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C7548E" id="_x0000_s1036" style="width:294.3pt;height:1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">
                <v:textbox>
                  <w:txbxContent>
                    <w:p w14:paraId="5C0FD70C" w14:textId="4E978353" w:rsidR="007E044F" w:rsidRPr="00F11476" w:rsidRDefault="007E044F" w:rsidP="007E044F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639F1B9" w14:textId="77777777" w:rsidR="00FC176D" w:rsidRPr="002B7181" w:rsidRDefault="00FC176D" w:rsidP="007E044F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56150503" w14:textId="0464CC57" w:rsidR="006C6690" w:rsidRPr="00A126D0" w:rsidRDefault="006C6690" w:rsidP="006C66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SHA0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</w:t>
      </w:r>
      <w:proofErr w:type="gramStart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Hashing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operation,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hello world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</w:p>
    <w:p w14:paraId="4D89FF0C" w14:textId="435353E8" w:rsidR="00A126D0" w:rsidRDefault="00A126D0" w:rsidP="00A126D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A126D0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6EC6B396" wp14:editId="29470BC7">
            <wp:extent cx="4972189" cy="3161943"/>
            <wp:effectExtent l="0" t="0" r="0" b="635"/>
            <wp:docPr id="12263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36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213" cy="31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262D" w14:textId="77777777" w:rsidR="00A126D0" w:rsidRPr="006C6690" w:rsidRDefault="00A126D0" w:rsidP="00A126D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794450F" w14:textId="3F41119D" w:rsidR="006C6690" w:rsidRDefault="006C6690" w:rsidP="006C669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mc:AlternateContent>
          <mc:Choice Requires="wps">
            <w:drawing>
              <wp:inline distT="0" distB="0" distL="0" distR="0" wp14:anchorId="3E4D77FF" wp14:editId="3D0141CF">
                <wp:extent cx="4324350" cy="1136650"/>
                <wp:effectExtent l="0" t="0" r="19050" b="25400"/>
                <wp:docPr id="999879935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E2A13A9" w14:textId="2595D4DB" w:rsidR="006C6690" w:rsidRPr="00F11476" w:rsidRDefault="006C6690" w:rsidP="006C6690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4D77FF" id="_x0000_s1037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">
                <v:textbox>
                  <w:txbxContent>
                    <w:p w14:paraId="4E2A13A9" w14:textId="2595D4DB" w:rsidR="006C6690" w:rsidRPr="00F11476" w:rsidRDefault="006C6690" w:rsidP="006C6690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870B960" w14:textId="77777777" w:rsidR="00FC176D" w:rsidRDefault="00FC176D" w:rsidP="006C669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4670B3E2" w14:textId="77777777" w:rsidR="00A126D0" w:rsidRDefault="00A126D0" w:rsidP="006C669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784D885C" w14:textId="77777777" w:rsidR="00A126D0" w:rsidRPr="00844C27" w:rsidRDefault="00A126D0" w:rsidP="006C669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28623ECC" w14:textId="143F154B" w:rsidR="007E044F" w:rsidRPr="008C1FF4" w:rsidRDefault="00100DD0" w:rsidP="002B40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lastRenderedPageBreak/>
        <w:t xml:space="preserve">If we change the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Rounds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 parameter from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80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 to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. Does the output change?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W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hat does it output?</w:t>
      </w:r>
    </w:p>
    <w:p w14:paraId="3A39BEE4" w14:textId="22585CE9" w:rsidR="008C1FF4" w:rsidRPr="00100DD0" w:rsidRDefault="008C1FF4" w:rsidP="008C1FF4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 w:rsidRPr="008C1FF4">
        <w:rPr>
          <w:rFonts w:ascii="Times New Roman" w:hAnsi="Times New Roman" w:cs="Times New Roman"/>
          <w:b/>
          <w:noProof/>
          <w:sz w:val="24"/>
          <w:szCs w:val="24"/>
          <w:lang w:val="en-AU" w:eastAsia="zh-CN"/>
        </w:rPr>
        <w:drawing>
          <wp:inline distT="0" distB="0" distL="0" distR="0" wp14:anchorId="32F1149D" wp14:editId="448C10B8">
            <wp:extent cx="4865564" cy="3255230"/>
            <wp:effectExtent l="0" t="0" r="0" b="0"/>
            <wp:docPr id="1929937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372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331" cy="32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8F04" w14:textId="3B33D35B" w:rsidR="00100DD0" w:rsidRDefault="00100DD0" w:rsidP="00100DD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4E4027CB" wp14:editId="0E437981">
                <wp:extent cx="4324350" cy="1136650"/>
                <wp:effectExtent l="0" t="0" r="19050" b="25400"/>
                <wp:docPr id="503325631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EE54B0" w14:textId="001396E6" w:rsidR="00100DD0" w:rsidRPr="00251062" w:rsidRDefault="00100DD0" w:rsidP="00100DD0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4027CB" id="_x0000_s1038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">
                <v:textbox>
                  <w:txbxContent>
                    <w:p w14:paraId="7DEE54B0" w14:textId="001396E6" w:rsidR="00100DD0" w:rsidRPr="00251062" w:rsidRDefault="00100DD0" w:rsidP="00100DD0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F0003F" w14:textId="4ACC43C6" w:rsidR="002C2741" w:rsidRDefault="002C2741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86D34D4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18896C0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7FA10F53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0771B7F7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343BBB36" w14:textId="77777777" w:rsidR="00AC112E" w:rsidRDefault="00AC112E" w:rsidP="002C274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001EBBD0" w14:textId="77777777" w:rsidR="009E18E1" w:rsidRDefault="009E18E1">
      <w:pPr>
        <w:suppressAutoHyphens w:val="0"/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6BD9C14C" w14:textId="6DCA2C9F" w:rsidR="00AC112E" w:rsidRPr="00785006" w:rsidRDefault="00AC112E" w:rsidP="00AC112E">
      <w:pPr>
        <w:pStyle w:val="Heading3"/>
        <w:numPr>
          <w:ilvl w:val="0"/>
          <w:numId w:val="0"/>
        </w:numPr>
      </w:pPr>
      <w:r w:rsidRPr="00785006">
        <w:lastRenderedPageBreak/>
        <w:t xml:space="preserve">Part </w:t>
      </w:r>
      <w:r>
        <w:rPr>
          <w:rFonts w:hint="eastAsia"/>
          <w:lang w:eastAsia="zh-CN"/>
        </w:rPr>
        <w:t>3</w:t>
      </w:r>
      <w:r w:rsidRPr="00785006">
        <w:t xml:space="preserve">: </w:t>
      </w:r>
      <w:r>
        <w:rPr>
          <w:rFonts w:hint="eastAsia"/>
          <w:lang w:eastAsia="zh-CN"/>
        </w:rPr>
        <w:t>Encryption</w:t>
      </w:r>
      <w:r w:rsidR="009E18E1">
        <w:rPr>
          <w:rFonts w:hint="eastAsia"/>
          <w:lang w:eastAsia="zh-CN"/>
        </w:rPr>
        <w:t xml:space="preserve"> and Decryption</w:t>
      </w:r>
      <w:r>
        <w:t>.</w:t>
      </w:r>
    </w:p>
    <w:p w14:paraId="1BD96AA3" w14:textId="3DC36B60" w:rsidR="00AC112E" w:rsidRPr="00785006" w:rsidRDefault="00AC112E" w:rsidP="00AC112E">
      <w:pPr>
        <w:pStyle w:val="Quot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E5E5E5"/>
        <w:spacing w:before="0" w:after="0"/>
        <w:rPr>
          <w:lang w:val="en-AU" w:eastAsia="zh-CN"/>
        </w:rPr>
      </w:pPr>
      <w:r w:rsidRPr="00785006">
        <w:rPr>
          <w:lang w:val="en-AU"/>
        </w:rPr>
        <w:t xml:space="preserve">Now that we can </w:t>
      </w:r>
      <w:r>
        <w:rPr>
          <w:rFonts w:hint="eastAsia"/>
          <w:lang w:val="en-AU" w:eastAsia="zh-CN"/>
        </w:rPr>
        <w:t xml:space="preserve">review the concept of </w:t>
      </w:r>
      <w:proofErr w:type="spellStart"/>
      <w:r>
        <w:rPr>
          <w:rFonts w:hint="eastAsia"/>
          <w:lang w:val="en-AU" w:eastAsia="zh-CN"/>
        </w:rPr>
        <w:t>Encrption</w:t>
      </w:r>
      <w:proofErr w:type="spellEnd"/>
      <w:r w:rsidR="009E18E1">
        <w:rPr>
          <w:rFonts w:hint="eastAsia"/>
          <w:lang w:val="en-AU" w:eastAsia="zh-CN"/>
        </w:rPr>
        <w:t xml:space="preserve"> and </w:t>
      </w:r>
      <w:proofErr w:type="gramStart"/>
      <w:r w:rsidR="009E18E1">
        <w:rPr>
          <w:rFonts w:hint="eastAsia"/>
          <w:lang w:val="en-AU" w:eastAsia="zh-CN"/>
        </w:rPr>
        <w:t>Decryption</w:t>
      </w:r>
      <w:r>
        <w:rPr>
          <w:rFonts w:hint="eastAsia"/>
          <w:lang w:val="en-AU" w:eastAsia="zh-CN"/>
        </w:rPr>
        <w:t>, and</w:t>
      </w:r>
      <w:proofErr w:type="gramEnd"/>
      <w:r>
        <w:rPr>
          <w:rFonts w:hint="eastAsia"/>
          <w:lang w:val="en-AU" w:eastAsia="zh-CN"/>
        </w:rPr>
        <w:t xml:space="preserve"> try some data format operation about hashing on platform </w:t>
      </w:r>
      <w:proofErr w:type="spellStart"/>
      <w:r>
        <w:rPr>
          <w:rFonts w:hint="eastAsia"/>
          <w:lang w:val="en-AU" w:eastAsia="zh-CN"/>
        </w:rPr>
        <w:t>CyberChef</w:t>
      </w:r>
      <w:proofErr w:type="spellEnd"/>
      <w:r>
        <w:rPr>
          <w:rFonts w:hint="eastAsia"/>
          <w:lang w:val="en-AU" w:eastAsia="zh-CN"/>
        </w:rPr>
        <w:t>.</w:t>
      </w:r>
    </w:p>
    <w:p w14:paraId="7EDCA396" w14:textId="4B092DE7" w:rsidR="00AC112E" w:rsidRPr="00785006" w:rsidRDefault="004C35E0" w:rsidP="00AC112E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drawing>
          <wp:inline distT="0" distB="0" distL="0" distR="0" wp14:anchorId="3A32DF5E" wp14:editId="52AA34FC">
            <wp:extent cx="4921354" cy="2263965"/>
            <wp:effectExtent l="0" t="0" r="0" b="0"/>
            <wp:docPr id="129800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3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976" cy="227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B06B" w14:textId="131A2A01" w:rsidR="00AC112E" w:rsidRDefault="00AC112E" w:rsidP="00AC112E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The goal is to </w:t>
      </w:r>
      <w:r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 xml:space="preserve">have an understanding and some exercises about </w:t>
      </w:r>
      <w:r w:rsidR="009E18E1"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Encryption and Decryption</w:t>
      </w:r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 using </w:t>
      </w:r>
      <w:proofErr w:type="spellStart"/>
      <w:r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>CyberChef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AU"/>
        </w:rPr>
        <w:t xml:space="preserve">. </w:t>
      </w:r>
    </w:p>
    <w:p w14:paraId="42C3DF55" w14:textId="77777777" w:rsidR="008B2882" w:rsidRPr="00720291" w:rsidRDefault="008B2882" w:rsidP="00AC112E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eastAsia="zh-CN"/>
        </w:rPr>
      </w:pPr>
    </w:p>
    <w:p w14:paraId="4D1F099C" w14:textId="767F7996" w:rsidR="005C527B" w:rsidRPr="00736A2C" w:rsidRDefault="005C527B" w:rsidP="005C52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7853E6">
        <w:rPr>
          <w:rFonts w:ascii="Times New Roman" w:hAnsi="Times New Roman" w:cs="Times New Roman" w:hint="eastAsia"/>
          <w:sz w:val="24"/>
          <w:szCs w:val="24"/>
          <w:lang w:val="en-AU" w:eastAsia="zh-CN"/>
        </w:rPr>
        <w:t>AES Encrypt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</w:t>
      </w:r>
      <w:r w:rsidR="007853E6">
        <w:rPr>
          <w:rFonts w:ascii="Times New Roman" w:hAnsi="Times New Roman" w:cs="Times New Roman" w:hint="eastAsia"/>
          <w:sz w:val="24"/>
          <w:szCs w:val="24"/>
          <w:lang w:val="en-AU" w:eastAsia="zh-CN"/>
        </w:rPr>
        <w:t>encryption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operation,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EF2E64" w:rsidRPr="00EF2E64">
        <w:rPr>
          <w:rFonts w:ascii="Times New Roman" w:hAnsi="Times New Roman" w:cs="Times New Roman"/>
          <w:sz w:val="24"/>
          <w:szCs w:val="24"/>
          <w:lang w:val="en-AU" w:eastAsia="zh-CN"/>
        </w:rPr>
        <w:t>Hello, welcome to AES encryption!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 w:rsidR="00EF2E64"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 w:rsidR="00EF2E64"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(Hint: the value of Key length and IV length can be set as </w:t>
      </w:r>
      <w:r w:rsidR="00EF2E64"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“9f74e669349afd7e076f94eaf7618d598e3d30c6ee561423dcc5909e44b6ee56”</w:t>
      </w:r>
      <w:r w:rsidR="00EF2E64"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 and </w:t>
      </w:r>
      <w:r w:rsidR="00EF2E64"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“a7b8c6d5e4f3021234567890abcdef1”</w:t>
      </w:r>
      <w:r w:rsidR="00EF2E64"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>)</w:t>
      </w:r>
    </w:p>
    <w:p w14:paraId="3291309F" w14:textId="378DA380" w:rsidR="00736A2C" w:rsidRPr="005C527B" w:rsidRDefault="00736A2C" w:rsidP="00736A2C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736A2C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4FC6463B" wp14:editId="5EB58E0E">
            <wp:extent cx="4546362" cy="2955739"/>
            <wp:effectExtent l="0" t="0" r="635" b="3810"/>
            <wp:docPr id="352869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91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362" cy="29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D8C2" w14:textId="2BCB923F" w:rsidR="005C527B" w:rsidRDefault="005C527B" w:rsidP="005C527B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BB6582C" wp14:editId="5D616F4B">
                <wp:extent cx="4324350" cy="1136650"/>
                <wp:effectExtent l="0" t="0" r="19050" b="25400"/>
                <wp:docPr id="668062258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185243A" w14:textId="0A90B805" w:rsidR="005C527B" w:rsidRPr="00F11476" w:rsidRDefault="005C527B" w:rsidP="005C527B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B6582C" id="_x0000_s1039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">
                <v:textbox>
                  <w:txbxContent>
                    <w:p w14:paraId="4185243A" w14:textId="0A90B805" w:rsidR="005C527B" w:rsidRPr="00F11476" w:rsidRDefault="005C527B" w:rsidP="005C527B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8BA72CB" w14:textId="77777777" w:rsidR="008B2882" w:rsidRPr="00844C27" w:rsidRDefault="008B2882" w:rsidP="005C527B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787B0A1F" w14:textId="4F6399BD" w:rsidR="00AC112E" w:rsidRPr="00C34649" w:rsidRDefault="00FB3B11" w:rsidP="005C52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Does the output change if we select the type of IV length as </w:t>
      </w:r>
      <w:r w:rsidR="00C34649"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U</w:t>
      </w:r>
      <w:r w:rsidR="00C34649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TF8</w:t>
      </w:r>
      <w:r w:rsidR="00C34649"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 w:rsidR="00C34649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?</w:t>
      </w:r>
    </w:p>
    <w:p w14:paraId="043A56AD" w14:textId="41F33EE7" w:rsidR="00C34649" w:rsidRDefault="00C34649" w:rsidP="00C34649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2BC0ED80" wp14:editId="23640937">
                <wp:extent cx="4324350" cy="1136650"/>
                <wp:effectExtent l="0" t="0" r="19050" b="25400"/>
                <wp:docPr id="16894917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1BE37E" w14:textId="6CF04FB6" w:rsidR="00C34649" w:rsidRPr="00F11476" w:rsidRDefault="00C34649" w:rsidP="00C34649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C0ED80" id="_x0000_s1040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">
                <v:textbox>
                  <w:txbxContent>
                    <w:p w14:paraId="4D1BE37E" w14:textId="6CF04FB6" w:rsidR="00C34649" w:rsidRPr="00F11476" w:rsidRDefault="00C34649" w:rsidP="00C34649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609CFA" w14:textId="72B37C56" w:rsidR="008B2882" w:rsidRPr="00C34649" w:rsidRDefault="008B2882" w:rsidP="008B28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How can we recover </w:t>
      </w:r>
      <w:r w:rsidR="00BA3086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from the out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put?</w:t>
      </w:r>
    </w:p>
    <w:p w14:paraId="3F72E642" w14:textId="77777777" w:rsidR="008B2882" w:rsidRDefault="008B2882" w:rsidP="008B2882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E7F0543" wp14:editId="39F98646">
                <wp:extent cx="4324350" cy="1136650"/>
                <wp:effectExtent l="0" t="0" r="19050" b="25400"/>
                <wp:docPr id="37849877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137328D" w14:textId="6DD667DD" w:rsidR="00861188" w:rsidRPr="009B2A2E" w:rsidRDefault="00861188" w:rsidP="008B2882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7F0543" id="_x0000_s1041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">
                <v:textbox>
                  <w:txbxContent>
                    <w:p w14:paraId="3137328D" w14:textId="6DD667DD" w:rsidR="00861188" w:rsidRPr="009B2A2E" w:rsidRDefault="00861188" w:rsidP="008B2882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5F837BC" w14:textId="77777777" w:rsidR="008B2882" w:rsidRPr="002C2741" w:rsidRDefault="008B2882" w:rsidP="008B2882"/>
    <w:p w14:paraId="5AFB4E3C" w14:textId="77777777" w:rsidR="008B2882" w:rsidRDefault="008B2882" w:rsidP="00C34649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</w:p>
    <w:p w14:paraId="44B29B59" w14:textId="6A399996" w:rsidR="007853E6" w:rsidRPr="00877737" w:rsidRDefault="007853E6" w:rsidP="00785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Choose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877737">
        <w:rPr>
          <w:rFonts w:ascii="Times New Roman" w:hAnsi="Times New Roman" w:cs="Times New Roman"/>
          <w:sz w:val="24"/>
          <w:szCs w:val="24"/>
          <w:lang w:val="en-AU" w:eastAsia="zh-CN"/>
        </w:rPr>
        <w:t>D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ES Encrypt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as the encryption operation, and type 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“</w:t>
      </w:r>
      <w:r w:rsidR="00EF630B" w:rsidRPr="00EF630B">
        <w:rPr>
          <w:rFonts w:ascii="Times New Roman" w:hAnsi="Times New Roman" w:cs="Times New Roman"/>
          <w:sz w:val="24"/>
          <w:szCs w:val="24"/>
          <w:lang w:val="en-AU" w:eastAsia="zh-CN"/>
        </w:rPr>
        <w:t>Hello, DES!</w:t>
      </w:r>
      <w:r>
        <w:rPr>
          <w:rFonts w:ascii="Times New Roman" w:hAnsi="Times New Roman" w:cs="Times New Roman"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>. What is the output?</w:t>
      </w:r>
      <w:r w:rsidRPr="002D194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val="en-AU" w:eastAsia="zh-CN"/>
        </w:rPr>
        <w:t xml:space="preserve"> </w:t>
      </w:r>
      <w:r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(Hint: the value of Key length and IV length can be set as </w:t>
      </w:r>
      <w:r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</w:t>
      </w:r>
      <w:r w:rsidR="009D2CB6" w:rsidRPr="009D2CB6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12345678</w:t>
      </w:r>
      <w:r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”</w:t>
      </w:r>
      <w:r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 and </w:t>
      </w:r>
      <w:r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</w:t>
      </w:r>
      <w:proofErr w:type="spellStart"/>
      <w:r w:rsidR="009D2CB6" w:rsidRPr="009D2CB6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abcdefgh</w:t>
      </w:r>
      <w:proofErr w:type="spellEnd"/>
      <w:r w:rsidRPr="00EF2E64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”</w:t>
      </w:r>
      <w:r w:rsidR="009D2CB6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 xml:space="preserve">. Both types are set as </w:t>
      </w:r>
      <w:r w:rsidR="009D2CB6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“</w:t>
      </w:r>
      <w:r w:rsidR="009D2CB6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>UTF8</w:t>
      </w:r>
      <w:r w:rsidR="009D2CB6">
        <w:rPr>
          <w:rFonts w:ascii="Times New Roman" w:hAnsi="Times New Roman" w:cs="Times New Roman"/>
          <w:color w:val="0B769F" w:themeColor="accent4" w:themeShade="BF"/>
          <w:sz w:val="24"/>
          <w:szCs w:val="24"/>
          <w:lang w:val="en-AU" w:eastAsia="zh-CN"/>
        </w:rPr>
        <w:t>”</w:t>
      </w:r>
      <w:r w:rsidRPr="00EF2E64">
        <w:rPr>
          <w:rFonts w:ascii="Times New Roman" w:hAnsi="Times New Roman" w:cs="Times New Roman" w:hint="eastAsia"/>
          <w:color w:val="0B769F" w:themeColor="accent4" w:themeShade="BF"/>
          <w:sz w:val="24"/>
          <w:szCs w:val="24"/>
          <w:lang w:val="en-AU" w:eastAsia="zh-CN"/>
        </w:rPr>
        <w:t>)</w:t>
      </w:r>
    </w:p>
    <w:p w14:paraId="63E3345B" w14:textId="753B97C1" w:rsidR="00877737" w:rsidRPr="005C527B" w:rsidRDefault="00877737" w:rsidP="00877737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 w:rsidRPr="00877737">
        <w:rPr>
          <w:rFonts w:ascii="Times New Roman" w:hAnsi="Times New Roman" w:cs="Times New Roman"/>
          <w:b/>
          <w:noProof/>
          <w:sz w:val="24"/>
          <w:szCs w:val="24"/>
          <w:lang w:val="en-AU"/>
        </w:rPr>
        <w:drawing>
          <wp:inline distT="0" distB="0" distL="0" distR="0" wp14:anchorId="0A39C2F9" wp14:editId="1A835797">
            <wp:extent cx="3848699" cy="1868746"/>
            <wp:effectExtent l="0" t="0" r="0" b="0"/>
            <wp:docPr id="439619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90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9585" cy="18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8B50" w14:textId="77777777" w:rsidR="007853E6" w:rsidRDefault="007853E6" w:rsidP="007853E6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05C606" wp14:editId="768A9271">
                <wp:extent cx="4324350" cy="1136650"/>
                <wp:effectExtent l="0" t="0" r="19050" b="25400"/>
                <wp:docPr id="297575301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167E422" w14:textId="555B878A" w:rsidR="007853E6" w:rsidRPr="00F11476" w:rsidRDefault="007853E6" w:rsidP="007853E6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05C606" id="_x0000_s1042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">
                <v:textbox>
                  <w:txbxContent>
                    <w:p w14:paraId="7167E422" w14:textId="555B878A" w:rsidR="007853E6" w:rsidRPr="00F11476" w:rsidRDefault="007853E6" w:rsidP="007853E6">
                      <w:pPr>
                        <w:rPr>
                          <w:rFonts w:ascii="Comic Sans MS" w:hAnsi="Comic Sans MS"/>
                          <w:i/>
                          <w:color w:val="FF000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A3337B5" w14:textId="77777777" w:rsidR="007853E6" w:rsidRPr="00844C27" w:rsidRDefault="007853E6" w:rsidP="007853E6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/>
        </w:rPr>
      </w:pPr>
    </w:p>
    <w:p w14:paraId="29ECE4B6" w14:textId="1379EFE0" w:rsidR="007853E6" w:rsidRPr="00C34649" w:rsidRDefault="007853E6" w:rsidP="00785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AU" w:eastAsia="zh-CN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 xml:space="preserve">Does the output change if we select the type of IV length as 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“</w:t>
      </w:r>
      <w:r w:rsidR="00C06ADE"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LATIN1</w:t>
      </w:r>
      <w:r>
        <w:rPr>
          <w:rFonts w:ascii="Times New Roman" w:hAnsi="Times New Roman" w:cs="Times New Roman"/>
          <w:bCs/>
          <w:sz w:val="24"/>
          <w:szCs w:val="24"/>
          <w:lang w:val="en-AU" w:eastAsia="zh-CN"/>
        </w:rPr>
        <w:t>”</w:t>
      </w: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?</w:t>
      </w:r>
    </w:p>
    <w:p w14:paraId="000ED850" w14:textId="77777777" w:rsidR="007853E6" w:rsidRDefault="007853E6" w:rsidP="007853E6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3D20F715" wp14:editId="1421492A">
                <wp:extent cx="4324350" cy="2100805"/>
                <wp:effectExtent l="0" t="0" r="19050" b="13970"/>
                <wp:docPr id="1716848292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21008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A7D660" w14:textId="336B9585" w:rsidR="007853E6" w:rsidRPr="00F11476" w:rsidRDefault="007853E6" w:rsidP="007853E6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20F715" id="_x0000_s1043" style="width:340.5pt;height:16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">
                <v:textbox>
                  <w:txbxContent>
                    <w:p w14:paraId="39A7D660" w14:textId="336B9585" w:rsidR="007853E6" w:rsidRPr="00F11476" w:rsidRDefault="007853E6" w:rsidP="007853E6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48D1F65" w14:textId="77777777" w:rsidR="007853E6" w:rsidRPr="00C34649" w:rsidRDefault="007853E6" w:rsidP="007853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rFonts w:ascii="Times New Roman" w:hAnsi="Times New Roman" w:cs="Times New Roman" w:hint="eastAsia"/>
          <w:bCs/>
          <w:sz w:val="24"/>
          <w:szCs w:val="24"/>
          <w:lang w:val="en-AU" w:eastAsia="zh-CN"/>
        </w:rPr>
        <w:t>How can we recover from the output?</w:t>
      </w:r>
    </w:p>
    <w:p w14:paraId="064A2FCB" w14:textId="38E228A2" w:rsidR="00083F78" w:rsidRPr="004C35E0" w:rsidRDefault="007853E6" w:rsidP="004C35E0">
      <w:pPr>
        <w:pStyle w:val="ListParagraph"/>
        <w:ind w:left="644"/>
        <w:rPr>
          <w:rFonts w:ascii="Times New Roman" w:hAnsi="Times New Roman" w:cs="Times New Roman"/>
          <w:b/>
          <w:sz w:val="24"/>
          <w:szCs w:val="24"/>
          <w:lang w:val="en-AU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6B47FED2" wp14:editId="44079FC5">
                <wp:extent cx="4324350" cy="1136650"/>
                <wp:effectExtent l="0" t="0" r="19050" b="25400"/>
                <wp:docPr id="1985146464" name="矩形: 圆角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113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577865" w14:textId="3D80AE7A" w:rsidR="007853E6" w:rsidRPr="009B2A2E" w:rsidRDefault="007853E6" w:rsidP="003B7D5D">
                            <w:pPr>
                              <w:rPr>
                                <w:rFonts w:ascii="Comic Sans MS" w:hAnsi="Comic Sans MS"/>
                                <w:i/>
                                <w:color w:val="FF000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B47FED2" id="_x0000_s1044" style="width:340.5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">
                <v:textbox>
                  <w:txbxContent>
                    <w:p w14:paraId="66577865" w14:textId="3D80AE7A" w:rsidR="007853E6" w:rsidRPr="009B2A2E" w:rsidRDefault="007853E6" w:rsidP="003B7D5D">
                      <w:pPr>
                        <w:rPr>
                          <w:rFonts w:ascii="Comic Sans MS" w:hAnsi="Comic Sans MS"/>
                          <w:i/>
                          <w:color w:val="FF0000"/>
                          <w:lang w:eastAsia="zh-CN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sectPr w:rsidR="00083F78" w:rsidRPr="004C35E0">
      <w:headerReference w:type="default" r:id="rId18"/>
      <w:footerReference w:type="default" r:id="rId19"/>
      <w:pgSz w:w="11906" w:h="16838"/>
      <w:pgMar w:top="1440" w:right="1800" w:bottom="1440" w:left="1800" w:header="708" w:footer="708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361D55" w14:textId="77777777" w:rsidR="00876200" w:rsidRDefault="00876200">
      <w:r>
        <w:separator/>
      </w:r>
    </w:p>
  </w:endnote>
  <w:endnote w:type="continuationSeparator" w:id="0">
    <w:p w14:paraId="53F640FA" w14:textId="77777777" w:rsidR="00876200" w:rsidRDefault="00876200">
      <w:r>
        <w:continuationSeparator/>
      </w:r>
    </w:p>
  </w:endnote>
  <w:endnote w:type="continuationNotice" w:id="1">
    <w:p w14:paraId="6DC2F69E" w14:textId="77777777" w:rsidR="00876200" w:rsidRDefault="008762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597C47" w14:textId="7F2A2152" w:rsidR="00EB19C9" w:rsidRDefault="00B065DA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35D7F7BA" wp14:editId="40289656">
              <wp:simplePos x="0" y="0"/>
              <wp:positionH relativeFrom="page">
                <wp:posOffset>5929630</wp:posOffset>
              </wp:positionH>
              <wp:positionV relativeFrom="paragraph">
                <wp:posOffset>635</wp:posOffset>
              </wp:positionV>
              <wp:extent cx="485775" cy="173355"/>
              <wp:effectExtent l="5080" t="5715" r="4445" b="1905"/>
              <wp:wrapSquare wrapText="largest"/>
              <wp:docPr id="143883696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5775" cy="17335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A5B39" w14:textId="77777777" w:rsidR="00EB19C9" w:rsidRDefault="00EB19C9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t xml:space="preserve">Page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B3CF0">
                            <w:rPr>
                              <w:rStyle w:val="PageNumber"/>
                              <w:noProof/>
                            </w:rPr>
                            <w:t>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D7F7B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5" type="#_x0000_t202" style="position:absolute;margin-left:466.9pt;margin-top:.05pt;width:38.25pt;height:13.65pt;z-index:25165824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" stroked="f">
              <v:fill opacity="0"/>
              <v:textbox inset="0,0,0,0">
                <w:txbxContent>
                  <w:p w14:paraId="772A5B39" w14:textId="77777777" w:rsidR="00EB19C9" w:rsidRDefault="00EB19C9">
                    <w:pPr>
                      <w:pStyle w:val="Footer"/>
                    </w:pPr>
                    <w:r>
                      <w:rPr>
                        <w:rStyle w:val="PageNumber"/>
                      </w:rPr>
                      <w:t xml:space="preserve">Page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B3CF0">
                      <w:rPr>
                        <w:rStyle w:val="PageNumber"/>
                        <w:noProof/>
                      </w:rPr>
                      <w:t>1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 w:rsidR="00057682">
      <w:t>COS</w:t>
    </w:r>
    <w:r w:rsidR="00942DF4">
      <w:t>30015</w:t>
    </w:r>
    <w:r w:rsidR="00EB19C9">
      <w:rPr>
        <w:i/>
      </w:rPr>
      <w:t xml:space="preserve"> Lab </w:t>
    </w:r>
    <w:r w:rsidR="000E7145">
      <w:rPr>
        <w:rFonts w:hint="eastAsia"/>
        <w:i/>
        <w:lang w:eastAsia="zh-CN"/>
      </w:rPr>
      <w:t>8</w:t>
    </w:r>
    <w:r w:rsidR="00EB19C9">
      <w:rPr>
        <w:i/>
      </w:rPr>
      <w:t xml:space="preserve"> (week </w:t>
    </w:r>
    <w:r w:rsidR="000E7145">
      <w:rPr>
        <w:rFonts w:hint="eastAsia"/>
        <w:i/>
        <w:lang w:eastAsia="zh-CN"/>
      </w:rPr>
      <w:t>8</w:t>
    </w:r>
    <w:r w:rsidR="00EB19C9">
      <w:rPr>
        <w:i/>
      </w:rPr>
      <w:t>)</w:t>
    </w:r>
  </w:p>
  <w:p w14:paraId="2D018E0E" w14:textId="77777777" w:rsidR="00EB19C9" w:rsidRDefault="00EB19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FDDDE0" w14:textId="77777777" w:rsidR="00876200" w:rsidRDefault="00876200">
      <w:r>
        <w:separator/>
      </w:r>
    </w:p>
  </w:footnote>
  <w:footnote w:type="continuationSeparator" w:id="0">
    <w:p w14:paraId="4890E2A3" w14:textId="77777777" w:rsidR="00876200" w:rsidRDefault="00876200">
      <w:r>
        <w:continuationSeparator/>
      </w:r>
    </w:p>
  </w:footnote>
  <w:footnote w:type="continuationNotice" w:id="1">
    <w:p w14:paraId="10547587" w14:textId="77777777" w:rsidR="00876200" w:rsidRDefault="008762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2F8FA" w14:textId="77777777" w:rsidR="00EB19C9" w:rsidRDefault="00EB19C9">
    <w:pPr>
      <w:pStyle w:val="Header"/>
    </w:pPr>
    <w:r>
      <w:rPr>
        <w:b/>
        <w:color w:val="000000"/>
      </w:rPr>
      <w:t xml:space="preserve">Name: ______________________________________ Student </w:t>
    </w:r>
    <w:proofErr w:type="gramStart"/>
    <w:r>
      <w:rPr>
        <w:b/>
        <w:color w:val="000000"/>
      </w:rPr>
      <w:t>ID:_</w:t>
    </w:r>
    <w:proofErr w:type="gramEnd"/>
    <w:r>
      <w:rPr>
        <w:b/>
        <w:color w:val="000000"/>
      </w:rPr>
      <w:t>_____________</w:t>
    </w:r>
    <w:r>
      <w:rPr>
        <w:b/>
        <w:color w:val="000000"/>
      </w:rPr>
      <w:br/>
    </w:r>
  </w:p>
  <w:p w14:paraId="3F365C85" w14:textId="77777777" w:rsidR="00EB19C9" w:rsidRDefault="00EB19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1115" w:hanging="360"/>
      </w:pPr>
      <w:rPr>
        <w:rFonts w:ascii="Symbol" w:hAnsi="Symbol" w:cs="Symbol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35" w:hanging="360"/>
      </w:pPr>
      <w:rPr>
        <w:rFonts w:ascii="Symbol" w:hAnsi="Symbol" w:cs="Symbol" w:hint="default"/>
        <w:b/>
        <w:lang w:val="en-AU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55" w:hanging="180"/>
      </w:pPr>
      <w:rPr>
        <w:rFonts w:ascii="Symbol" w:hAnsi="Symbol" w:cs="Symbol" w:hint="default"/>
        <w:b/>
        <w:lang w:val="en-AU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75" w:hanging="360"/>
      </w:pPr>
      <w:rPr>
        <w:rFonts w:ascii="Symbol" w:hAnsi="Symbol" w:cs="Symbol" w:hint="default"/>
        <w:b/>
        <w:lang w:val="en-AU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95" w:hanging="360"/>
      </w:pPr>
      <w:rPr>
        <w:rFonts w:ascii="Symbol" w:hAnsi="Symbol" w:cs="Symbol" w:hint="default"/>
        <w:b/>
        <w:lang w:val="en-AU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15" w:hanging="180"/>
      </w:pPr>
      <w:rPr>
        <w:rFonts w:ascii="Symbol" w:hAnsi="Symbol" w:cs="Symbol" w:hint="default"/>
        <w:b/>
        <w:lang w:val="en-AU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435" w:hanging="360"/>
      </w:pPr>
      <w:rPr>
        <w:rFonts w:ascii="Symbol" w:hAnsi="Symbol" w:cs="Symbol" w:hint="default"/>
        <w:b/>
        <w:lang w:val="en-AU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55" w:hanging="360"/>
      </w:pPr>
      <w:rPr>
        <w:rFonts w:ascii="Symbol" w:hAnsi="Symbol" w:cs="Symbol" w:hint="default"/>
        <w:b/>
        <w:lang w:val="en-AU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75" w:hanging="180"/>
      </w:pPr>
      <w:rPr>
        <w:rFonts w:ascii="Symbol" w:hAnsi="Symbol" w:cs="Symbol" w:hint="default"/>
        <w:b/>
        <w:lang w:val="en-AU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B7F4AD7"/>
    <w:multiLevelType w:val="hybridMultilevel"/>
    <w:tmpl w:val="E03293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16455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1B985F57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33FF7E2D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64379CC"/>
    <w:multiLevelType w:val="hybridMultilevel"/>
    <w:tmpl w:val="9F16812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4036CF3"/>
    <w:multiLevelType w:val="hybridMultilevel"/>
    <w:tmpl w:val="FA32E578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4165301"/>
    <w:multiLevelType w:val="multilevel"/>
    <w:tmpl w:val="25160E9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50AB7C51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65681FDE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cs="Courier New" w:hint="default"/>
        <w:b/>
        <w:lang w:val="en-AU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75B034EF"/>
    <w:multiLevelType w:val="hybridMultilevel"/>
    <w:tmpl w:val="E4D09F1A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567493025">
    <w:abstractNumId w:val="0"/>
  </w:num>
  <w:num w:numId="2" w16cid:durableId="1144279579">
    <w:abstractNumId w:val="1"/>
  </w:num>
  <w:num w:numId="3" w16cid:durableId="613824983">
    <w:abstractNumId w:val="2"/>
  </w:num>
  <w:num w:numId="4" w16cid:durableId="1021468065">
    <w:abstractNumId w:val="3"/>
  </w:num>
  <w:num w:numId="5" w16cid:durableId="656497982">
    <w:abstractNumId w:val="4"/>
  </w:num>
  <w:num w:numId="6" w16cid:durableId="1344748469">
    <w:abstractNumId w:val="5"/>
  </w:num>
  <w:num w:numId="7" w16cid:durableId="1210146916">
    <w:abstractNumId w:val="0"/>
  </w:num>
  <w:num w:numId="8" w16cid:durableId="425417790">
    <w:abstractNumId w:val="9"/>
  </w:num>
  <w:num w:numId="9" w16cid:durableId="102505645">
    <w:abstractNumId w:val="10"/>
  </w:num>
  <w:num w:numId="10" w16cid:durableId="1399480038">
    <w:abstractNumId w:val="15"/>
  </w:num>
  <w:num w:numId="11" w16cid:durableId="1614290023">
    <w:abstractNumId w:val="0"/>
  </w:num>
  <w:num w:numId="12" w16cid:durableId="1347903232">
    <w:abstractNumId w:val="11"/>
  </w:num>
  <w:num w:numId="13" w16cid:durableId="1350839956">
    <w:abstractNumId w:val="0"/>
  </w:num>
  <w:num w:numId="14" w16cid:durableId="253052404">
    <w:abstractNumId w:val="13"/>
  </w:num>
  <w:num w:numId="15" w16cid:durableId="1739741182">
    <w:abstractNumId w:val="14"/>
  </w:num>
  <w:num w:numId="16" w16cid:durableId="48001542">
    <w:abstractNumId w:val="7"/>
  </w:num>
  <w:num w:numId="17" w16cid:durableId="341053529">
    <w:abstractNumId w:val="8"/>
  </w:num>
  <w:num w:numId="18" w16cid:durableId="1693065291">
    <w:abstractNumId w:val="6"/>
  </w:num>
  <w:num w:numId="19" w16cid:durableId="1179649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82"/>
    <w:rsid w:val="00000C1E"/>
    <w:rsid w:val="00030C92"/>
    <w:rsid w:val="000327E8"/>
    <w:rsid w:val="00050A33"/>
    <w:rsid w:val="00057682"/>
    <w:rsid w:val="0006064F"/>
    <w:rsid w:val="00076241"/>
    <w:rsid w:val="00083F78"/>
    <w:rsid w:val="000923B7"/>
    <w:rsid w:val="000C6BC2"/>
    <w:rsid w:val="000E7145"/>
    <w:rsid w:val="00100DD0"/>
    <w:rsid w:val="00125FCA"/>
    <w:rsid w:val="001276A9"/>
    <w:rsid w:val="001378A5"/>
    <w:rsid w:val="00154607"/>
    <w:rsid w:val="001574BD"/>
    <w:rsid w:val="001607BB"/>
    <w:rsid w:val="00163893"/>
    <w:rsid w:val="00170C79"/>
    <w:rsid w:val="001761A5"/>
    <w:rsid w:val="00185847"/>
    <w:rsid w:val="001B4087"/>
    <w:rsid w:val="002069BD"/>
    <w:rsid w:val="00207C12"/>
    <w:rsid w:val="002354C7"/>
    <w:rsid w:val="00237061"/>
    <w:rsid w:val="00251062"/>
    <w:rsid w:val="00283360"/>
    <w:rsid w:val="002861DC"/>
    <w:rsid w:val="0029126A"/>
    <w:rsid w:val="002B405E"/>
    <w:rsid w:val="002B7181"/>
    <w:rsid w:val="002C2741"/>
    <w:rsid w:val="002D1941"/>
    <w:rsid w:val="002D5F51"/>
    <w:rsid w:val="00302503"/>
    <w:rsid w:val="00325B61"/>
    <w:rsid w:val="00343D19"/>
    <w:rsid w:val="003517F0"/>
    <w:rsid w:val="003775EE"/>
    <w:rsid w:val="003846DB"/>
    <w:rsid w:val="003B3BB5"/>
    <w:rsid w:val="003B76A6"/>
    <w:rsid w:val="003B7D5D"/>
    <w:rsid w:val="003E04B1"/>
    <w:rsid w:val="00474518"/>
    <w:rsid w:val="0048371D"/>
    <w:rsid w:val="004915B4"/>
    <w:rsid w:val="004A06B4"/>
    <w:rsid w:val="004A7D32"/>
    <w:rsid w:val="004C16C5"/>
    <w:rsid w:val="004C35E0"/>
    <w:rsid w:val="004D3326"/>
    <w:rsid w:val="004D3AD0"/>
    <w:rsid w:val="005023F8"/>
    <w:rsid w:val="0051736E"/>
    <w:rsid w:val="005210D5"/>
    <w:rsid w:val="00547121"/>
    <w:rsid w:val="00552BC1"/>
    <w:rsid w:val="00554E27"/>
    <w:rsid w:val="00581C64"/>
    <w:rsid w:val="005848E4"/>
    <w:rsid w:val="00585302"/>
    <w:rsid w:val="005A1606"/>
    <w:rsid w:val="005A6DCE"/>
    <w:rsid w:val="005C353A"/>
    <w:rsid w:val="005C527B"/>
    <w:rsid w:val="005E0287"/>
    <w:rsid w:val="0062080C"/>
    <w:rsid w:val="00622912"/>
    <w:rsid w:val="00625BDB"/>
    <w:rsid w:val="00634E87"/>
    <w:rsid w:val="006568A5"/>
    <w:rsid w:val="0067065B"/>
    <w:rsid w:val="00674F19"/>
    <w:rsid w:val="00683F22"/>
    <w:rsid w:val="006866DE"/>
    <w:rsid w:val="00696F92"/>
    <w:rsid w:val="006B1AAA"/>
    <w:rsid w:val="006B3CF0"/>
    <w:rsid w:val="006C6690"/>
    <w:rsid w:val="006E1A1B"/>
    <w:rsid w:val="006E67C3"/>
    <w:rsid w:val="00720291"/>
    <w:rsid w:val="00731E05"/>
    <w:rsid w:val="00736A2C"/>
    <w:rsid w:val="007423CC"/>
    <w:rsid w:val="00777B31"/>
    <w:rsid w:val="00785006"/>
    <w:rsid w:val="007853E6"/>
    <w:rsid w:val="007A35EE"/>
    <w:rsid w:val="007C5F00"/>
    <w:rsid w:val="007D4C5A"/>
    <w:rsid w:val="007E044F"/>
    <w:rsid w:val="00860AA9"/>
    <w:rsid w:val="00861188"/>
    <w:rsid w:val="00876200"/>
    <w:rsid w:val="00877737"/>
    <w:rsid w:val="008B2882"/>
    <w:rsid w:val="008B5205"/>
    <w:rsid w:val="008C1FF4"/>
    <w:rsid w:val="008E5B81"/>
    <w:rsid w:val="00927A09"/>
    <w:rsid w:val="00940C3D"/>
    <w:rsid w:val="00942DF4"/>
    <w:rsid w:val="009B0339"/>
    <w:rsid w:val="009B2A2E"/>
    <w:rsid w:val="009C2818"/>
    <w:rsid w:val="009D2CB6"/>
    <w:rsid w:val="009E18E1"/>
    <w:rsid w:val="009F5C04"/>
    <w:rsid w:val="00A126D0"/>
    <w:rsid w:val="00A1526B"/>
    <w:rsid w:val="00A37294"/>
    <w:rsid w:val="00A52C73"/>
    <w:rsid w:val="00A5428B"/>
    <w:rsid w:val="00A70D02"/>
    <w:rsid w:val="00A83DA2"/>
    <w:rsid w:val="00A9073A"/>
    <w:rsid w:val="00AB3541"/>
    <w:rsid w:val="00AC112E"/>
    <w:rsid w:val="00AC500D"/>
    <w:rsid w:val="00AC5B44"/>
    <w:rsid w:val="00AC747C"/>
    <w:rsid w:val="00B00123"/>
    <w:rsid w:val="00B065DA"/>
    <w:rsid w:val="00B36F64"/>
    <w:rsid w:val="00B435B7"/>
    <w:rsid w:val="00B611E4"/>
    <w:rsid w:val="00B613F9"/>
    <w:rsid w:val="00B87871"/>
    <w:rsid w:val="00B94A6D"/>
    <w:rsid w:val="00B97273"/>
    <w:rsid w:val="00BA3086"/>
    <w:rsid w:val="00BC50D4"/>
    <w:rsid w:val="00BD7592"/>
    <w:rsid w:val="00C06ADE"/>
    <w:rsid w:val="00C22916"/>
    <w:rsid w:val="00C34649"/>
    <w:rsid w:val="00C37D89"/>
    <w:rsid w:val="00C61CDE"/>
    <w:rsid w:val="00C90784"/>
    <w:rsid w:val="00C97604"/>
    <w:rsid w:val="00CA3B8D"/>
    <w:rsid w:val="00CA4DA6"/>
    <w:rsid w:val="00CB3A7B"/>
    <w:rsid w:val="00CB596A"/>
    <w:rsid w:val="00CC0F44"/>
    <w:rsid w:val="00CE48BB"/>
    <w:rsid w:val="00CE662A"/>
    <w:rsid w:val="00CF19CA"/>
    <w:rsid w:val="00D04FE5"/>
    <w:rsid w:val="00D05C0D"/>
    <w:rsid w:val="00D158B2"/>
    <w:rsid w:val="00D16E0A"/>
    <w:rsid w:val="00D870BA"/>
    <w:rsid w:val="00D93C9B"/>
    <w:rsid w:val="00D96DCC"/>
    <w:rsid w:val="00E13482"/>
    <w:rsid w:val="00E20AA1"/>
    <w:rsid w:val="00E52BB5"/>
    <w:rsid w:val="00E54F94"/>
    <w:rsid w:val="00E73498"/>
    <w:rsid w:val="00E7409E"/>
    <w:rsid w:val="00E816EC"/>
    <w:rsid w:val="00E8548B"/>
    <w:rsid w:val="00EB19C9"/>
    <w:rsid w:val="00EB5680"/>
    <w:rsid w:val="00EC7C84"/>
    <w:rsid w:val="00EC7DFA"/>
    <w:rsid w:val="00EF2E64"/>
    <w:rsid w:val="00EF3B8C"/>
    <w:rsid w:val="00EF4D3E"/>
    <w:rsid w:val="00EF630B"/>
    <w:rsid w:val="00F224E2"/>
    <w:rsid w:val="00F507E2"/>
    <w:rsid w:val="00F53D98"/>
    <w:rsid w:val="00F647F3"/>
    <w:rsid w:val="00F67DB7"/>
    <w:rsid w:val="00F83FB1"/>
    <w:rsid w:val="00F86EC4"/>
    <w:rsid w:val="00FA16DA"/>
    <w:rsid w:val="00FB1B2F"/>
    <w:rsid w:val="00FB3B11"/>
    <w:rsid w:val="00FC176D"/>
    <w:rsid w:val="00FD0F8F"/>
    <w:rsid w:val="00FF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6A5F7ED"/>
  <w15:chartTrackingRefBased/>
  <w15:docId w15:val="{35FF9370-1F5C-4CE4-AE01-1C60E06D4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3E6"/>
    <w:pPr>
      <w:suppressAutoHyphens/>
    </w:pPr>
    <w:rPr>
      <w:sz w:val="24"/>
      <w:szCs w:val="24"/>
      <w:lang w:val="en-AU" w:eastAsia="ar-SA"/>
    </w:rPr>
  </w:style>
  <w:style w:type="paragraph" w:styleId="Heading1">
    <w:name w:val="heading 1"/>
    <w:basedOn w:val="Normal"/>
    <w:next w:val="BodyText"/>
    <w:qFormat/>
    <w:pPr>
      <w:numPr>
        <w:numId w:val="1"/>
      </w:numPr>
      <w:spacing w:before="280" w:after="280"/>
      <w:outlineLvl w:val="0"/>
    </w:pPr>
    <w:rPr>
      <w:b/>
      <w:bCs/>
      <w:kern w:val="1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hint="default"/>
    </w:rPr>
  </w:style>
  <w:style w:type="character" w:customStyle="1" w:styleId="WW8Num4z0">
    <w:name w:val="WW8Num4z0"/>
    <w:rPr>
      <w:rFonts w:cs="Courier New" w:hint="default"/>
      <w:b/>
      <w:lang w:val="en-AU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Symbol" w:hAnsi="Symbol" w:cs="Symbol" w:hint="default"/>
      <w:b/>
      <w:lang w:val="en-AU"/>
    </w:rPr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5z1">
    <w:name w:val="WW8Num5z1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7z0">
    <w:name w:val="WW8Num7z0"/>
    <w:rPr>
      <w:rFonts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DefaultParagraphFont"/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customStyle="1" w:styleId="WW8Num17z0">
    <w:name w:val="WW8Num17z0"/>
    <w:rPr>
      <w:b/>
      <w:lang w:val="en-AU"/>
    </w:rPr>
  </w:style>
  <w:style w:type="character" w:customStyle="1" w:styleId="WW8Num17z1">
    <w:name w:val="WW8Num17z1"/>
    <w:rPr>
      <w:rFonts w:cs="Times New Roman"/>
    </w:rPr>
  </w:style>
  <w:style w:type="character" w:customStyle="1" w:styleId="WW8Num11z0">
    <w:name w:val="WW8Num11z0"/>
    <w:rPr>
      <w:rFonts w:cs="Times New Roma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ListBullet">
    <w:name w:val="List Bullet"/>
    <w:basedOn w:val="Normal"/>
    <w:pPr>
      <w:numPr>
        <w:numId w:val="2"/>
      </w:numPr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pPr>
      <w:spacing w:before="280" w:after="280"/>
    </w:pPr>
    <w:rPr>
      <w:lang w:val="en-US"/>
    </w:rPr>
  </w:style>
  <w:style w:type="paragraph" w:customStyle="1" w:styleId="Framecontents">
    <w:name w:val="Frame contents"/>
    <w:basedOn w:val="BodyText"/>
  </w:style>
  <w:style w:type="paragraph" w:styleId="Title">
    <w:name w:val="Title"/>
    <w:basedOn w:val="Normal"/>
    <w:next w:val="Normal"/>
    <w:qFormat/>
    <w:pPr>
      <w:spacing w:before="720" w:after="200" w:line="276" w:lineRule="auto"/>
    </w:pPr>
    <w:rPr>
      <w:rFonts w:ascii="Calibri" w:hAnsi="Calibri" w:cs="Calibri"/>
      <w:caps/>
      <w:color w:val="4D4D4D"/>
      <w:spacing w:val="10"/>
      <w:kern w:val="1"/>
      <w:sz w:val="52"/>
      <w:szCs w:val="52"/>
      <w:lang w:val="en-US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styleId="Quote">
    <w:name w:val="Quote"/>
    <w:basedOn w:val="Normal"/>
    <w:next w:val="Normal"/>
    <w:link w:val="QuoteChar"/>
    <w:qFormat/>
    <w:pPr>
      <w:spacing w:before="200" w:after="200" w:line="276" w:lineRule="auto"/>
    </w:pPr>
    <w:rPr>
      <w:rFonts w:ascii="Calibri" w:hAnsi="Calibri" w:cs="Calibri"/>
      <w:i/>
      <w:iCs/>
      <w:lang w:val="en-US"/>
    </w:rPr>
  </w:style>
  <w:style w:type="paragraph" w:styleId="ListParagraph">
    <w:name w:val="List Paragraph"/>
    <w:basedOn w:val="Normal"/>
    <w:qFormat/>
    <w:pPr>
      <w:spacing w:before="200" w:after="200" w:line="276" w:lineRule="auto"/>
      <w:ind w:left="720"/>
    </w:pPr>
    <w:rPr>
      <w:rFonts w:ascii="Calibri" w:hAnsi="Calibri" w:cs="Calibri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E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4E87"/>
    <w:rPr>
      <w:rFonts w:ascii="Tahoma" w:hAnsi="Tahoma" w:cs="Tahoma"/>
      <w:sz w:val="16"/>
      <w:szCs w:val="16"/>
      <w:lang w:eastAsia="ar-SA"/>
    </w:rPr>
  </w:style>
  <w:style w:type="character" w:customStyle="1" w:styleId="value">
    <w:name w:val="value"/>
    <w:rsid w:val="002354C7"/>
  </w:style>
  <w:style w:type="character" w:styleId="UnresolvedMention">
    <w:name w:val="Unresolved Mention"/>
    <w:uiPriority w:val="99"/>
    <w:semiHidden/>
    <w:unhideWhenUsed/>
    <w:rsid w:val="0062080C"/>
    <w:rPr>
      <w:color w:val="808080"/>
      <w:shd w:val="clear" w:color="auto" w:fill="E6E6E6"/>
    </w:rPr>
  </w:style>
  <w:style w:type="character" w:customStyle="1" w:styleId="QuoteChar">
    <w:name w:val="Quote Char"/>
    <w:basedOn w:val="DefaultParagraphFont"/>
    <w:link w:val="Quote"/>
    <w:rsid w:val="002C2741"/>
    <w:rPr>
      <w:rFonts w:ascii="Calibri" w:hAnsi="Calibri" w:cs="Calibri"/>
      <w:i/>
      <w:iCs/>
      <w:sz w:val="24"/>
      <w:szCs w:val="24"/>
      <w:lang w:eastAsia="ar-SA"/>
    </w:rPr>
  </w:style>
  <w:style w:type="character" w:customStyle="1" w:styleId="Heading3Char">
    <w:name w:val="Heading 3 Char"/>
    <w:basedOn w:val="DefaultParagraphFont"/>
    <w:link w:val="Heading3"/>
    <w:rsid w:val="00AC112E"/>
    <w:rPr>
      <w:rFonts w:ascii="Arial" w:hAnsi="Arial" w:cs="Arial"/>
      <w:b/>
      <w:bCs/>
      <w:sz w:val="26"/>
      <w:szCs w:val="26"/>
      <w:lang w:val="en-AU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6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chq.github.io/CyberChef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10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COS30015 IT Security</vt:lpstr>
    </vt:vector>
  </TitlesOfParts>
  <Company>Swinbune University of Technology</Company>
  <LinksUpToDate>false</LinksUpToDate>
  <CharactersWithSpaces>2702</CharactersWithSpaces>
  <SharedDoc>false</SharedDoc>
  <HLinks>
    <vt:vector size="6" baseType="variant">
      <vt:variant>
        <vt:i4>4849762</vt:i4>
      </vt:variant>
      <vt:variant>
        <vt:i4>0</vt:i4>
      </vt:variant>
      <vt:variant>
        <vt:i4>0</vt:i4>
      </vt:variant>
      <vt:variant>
        <vt:i4>5</vt:i4>
      </vt:variant>
      <vt:variant>
        <vt:lpwstr>https://github.com/CySCA/CySCA2015/blob/master/corporate_network_pentest/files/chaff/assessments/Light Reading/CySCA2014_Web_Penetration_Testing.pdf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COS30015 IT Security</dc:title>
  <dc:subject/>
  <dc:creator>Faculty of ICT</dc:creator>
  <cp:keywords/>
  <cp:lastModifiedBy>Yi Tian</cp:lastModifiedBy>
  <cp:revision>78</cp:revision>
  <cp:lastPrinted>2019-09-23T02:10:00Z</cp:lastPrinted>
  <dcterms:created xsi:type="dcterms:W3CDTF">2024-07-28T05:20:00Z</dcterms:created>
  <dcterms:modified xsi:type="dcterms:W3CDTF">2024-09-16T11:30:00Z</dcterms:modified>
</cp:coreProperties>
</file>